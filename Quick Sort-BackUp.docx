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2DC1" w14:textId="77777777" w:rsidR="00F313CE" w:rsidRPr="008A361B" w:rsidRDefault="00F313CE" w:rsidP="00F313CE">
      <w:pPr>
        <w:autoSpaceDE w:val="0"/>
        <w:autoSpaceDN w:val="0"/>
        <w:adjustRightInd w:val="0"/>
        <w:spacing w:line="360" w:lineRule="auto"/>
        <w:jc w:val="both"/>
        <w:rPr>
          <w:rFonts w:ascii="Times New Roman" w:hAnsi="Times New Roman" w:cs="Times New Roman"/>
          <w:b/>
          <w:bCs/>
          <w:color w:val="000000"/>
          <w:sz w:val="30"/>
          <w:szCs w:val="30"/>
          <w:lang w:val="en-US"/>
        </w:rPr>
      </w:pPr>
      <w:r>
        <w:rPr>
          <w:rFonts w:ascii="Times New Roman" w:hAnsi="Times New Roman" w:cs="Times New Roman"/>
          <w:b/>
          <w:bCs/>
          <w:color w:val="000000"/>
          <w:sz w:val="30"/>
          <w:szCs w:val="30"/>
          <w:lang w:val="en-US"/>
        </w:rPr>
        <w:t>Quick</w:t>
      </w:r>
      <w:r w:rsidRPr="00B23195">
        <w:rPr>
          <w:rFonts w:ascii="Times New Roman" w:hAnsi="Times New Roman" w:cs="Times New Roman"/>
          <w:b/>
          <w:bCs/>
          <w:color w:val="000000"/>
          <w:sz w:val="30"/>
          <w:szCs w:val="30"/>
          <w:lang w:val="en-US"/>
        </w:rPr>
        <w:t xml:space="preserve"> Sort</w:t>
      </w:r>
    </w:p>
    <w:p w14:paraId="3D1E08D9" w14:textId="1C129347" w:rsidR="00F313CE" w:rsidRPr="008A361B" w:rsidRDefault="002B32AC" w:rsidP="00F313CE">
      <w:pPr>
        <w:autoSpaceDE w:val="0"/>
        <w:autoSpaceDN w:val="0"/>
        <w:adjustRightInd w:val="0"/>
        <w:spacing w:line="360" w:lineRule="auto"/>
        <w:jc w:val="both"/>
        <w:rPr>
          <w:rFonts w:ascii="Times New Roman" w:hAnsi="Times New Roman" w:cs="Times New Roman"/>
          <w:b/>
          <w:bCs/>
          <w:color w:val="000000"/>
          <w:sz w:val="28"/>
          <w:szCs w:val="28"/>
          <w:u w:val="single" w:color="000000"/>
          <w:lang w:val="en-US"/>
        </w:rPr>
      </w:pPr>
      <w:bookmarkStart w:id="0" w:name="_Hlk92014792"/>
      <w:r>
        <w:rPr>
          <w:rFonts w:ascii="Times New Roman" w:hAnsi="Times New Roman" w:cs="Times New Roman"/>
          <w:b/>
          <w:bCs/>
          <w:color w:val="000000"/>
          <w:sz w:val="28"/>
          <w:szCs w:val="28"/>
          <w:u w:val="single" w:color="000000"/>
          <w:lang w:val="en-US"/>
        </w:rPr>
        <w:t>8.</w:t>
      </w:r>
      <w:r w:rsidR="00F313CE" w:rsidRPr="008A361B">
        <w:rPr>
          <w:rFonts w:ascii="Times New Roman" w:hAnsi="Times New Roman" w:cs="Times New Roman"/>
          <w:b/>
          <w:bCs/>
          <w:color w:val="000000"/>
          <w:sz w:val="28"/>
          <w:szCs w:val="28"/>
          <w:u w:val="single" w:color="000000"/>
          <w:lang w:val="en-US"/>
        </w:rPr>
        <w:t>1 Quick Sort Background information:</w:t>
      </w:r>
    </w:p>
    <w:p w14:paraId="44464E77"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t xml:space="preserve">Quicksort is a type of divide and conquer sorting </w:t>
      </w:r>
      <w:proofErr w:type="gramStart"/>
      <w:r w:rsidRPr="008A361B">
        <w:rPr>
          <w:rFonts w:ascii="Times New Roman" w:hAnsi="Times New Roman" w:cs="Times New Roman"/>
          <w:color w:val="000000"/>
          <w:u w:color="000000"/>
          <w:lang w:val="en-US"/>
        </w:rPr>
        <w:t>algorithm, and</w:t>
      </w:r>
      <w:proofErr w:type="gramEnd"/>
      <w:r w:rsidRPr="008A361B">
        <w:rPr>
          <w:rFonts w:ascii="Times New Roman" w:hAnsi="Times New Roman" w:cs="Times New Roman"/>
          <w:color w:val="000000"/>
          <w:u w:color="000000"/>
          <w:lang w:val="en-US"/>
        </w:rPr>
        <w:t xml:space="preserve"> has a running time of O(</w:t>
      </w:r>
      <w:proofErr w:type="spellStart"/>
      <w:r w:rsidRPr="008A361B">
        <w:rPr>
          <w:rFonts w:ascii="Times New Roman" w:hAnsi="Times New Roman" w:cs="Times New Roman"/>
          <w:color w:val="000000"/>
          <w:u w:color="000000"/>
          <w:lang w:val="en-US"/>
        </w:rPr>
        <w:t>nlog</w:t>
      </w:r>
      <w:proofErr w:type="spellEnd"/>
      <w:r w:rsidRPr="008A361B">
        <w:rPr>
          <w:rFonts w:ascii="Times New Roman" w:hAnsi="Times New Roman" w:cs="Times New Roman"/>
          <w:color w:val="000000"/>
          <w:u w:color="000000"/>
          <w:lang w:val="en-US"/>
        </w:rPr>
        <w:t xml:space="preserve">(n)) time. Quicksort core concept chooses a pivot point in an array of unsorted </w:t>
      </w:r>
      <w:proofErr w:type="gramStart"/>
      <w:r w:rsidRPr="008A361B">
        <w:rPr>
          <w:rFonts w:ascii="Times New Roman" w:hAnsi="Times New Roman" w:cs="Times New Roman"/>
          <w:color w:val="000000"/>
          <w:u w:color="000000"/>
          <w:lang w:val="en-US"/>
        </w:rPr>
        <w:t>integers, and</w:t>
      </w:r>
      <w:proofErr w:type="gramEnd"/>
      <w:r w:rsidRPr="008A361B">
        <w:rPr>
          <w:rFonts w:ascii="Times New Roman" w:hAnsi="Times New Roman" w:cs="Times New Roman"/>
          <w:color w:val="000000"/>
          <w:u w:color="000000"/>
          <w:lang w:val="en-US"/>
        </w:rPr>
        <w:t xml:space="preserve"> places all integers larger than the pivot integer on the left, and smaller on the right. This process is repeated for on left and right array until the size of the array is less than 2. The scheme to choose pivot point affects the running time and constancy of the algorithm. The scheme includes randomly decided or repeat until a certain condition is met. The array is invented by Tony Hoare in 1959 and has become one of the most efficient commonly used sorted arrays. Appendix </w:t>
      </w:r>
      <w:r>
        <w:rPr>
          <w:rFonts w:ascii="Times New Roman" w:hAnsi="Times New Roman" w:cs="Times New Roman"/>
          <w:color w:val="000000"/>
          <w:u w:color="000000"/>
          <w:lang w:val="en-US"/>
        </w:rPr>
        <w:t>2</w:t>
      </w:r>
      <w:r w:rsidRPr="008A361B">
        <w:rPr>
          <w:rFonts w:ascii="Times New Roman" w:hAnsi="Times New Roman" w:cs="Times New Roman"/>
          <w:color w:val="000000"/>
          <w:u w:color="000000"/>
          <w:lang w:val="en-US"/>
        </w:rPr>
        <w:t xml:space="preserve"> demonstrates an example of quicksort. </w:t>
      </w:r>
    </w:p>
    <w:p w14:paraId="583CF8B5"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p>
    <w:p w14:paraId="361E0A8D" w14:textId="77777777" w:rsidR="00F313CE" w:rsidRPr="008A361B" w:rsidRDefault="00F313CE" w:rsidP="00F313CE">
      <w:pPr>
        <w:autoSpaceDE w:val="0"/>
        <w:autoSpaceDN w:val="0"/>
        <w:adjustRightInd w:val="0"/>
        <w:spacing w:line="360" w:lineRule="auto"/>
        <w:jc w:val="both"/>
        <w:rPr>
          <w:rFonts w:ascii="Times New Roman" w:hAnsi="Times New Roman" w:cs="Times New Roman"/>
          <w:b/>
          <w:bCs/>
          <w:color w:val="000000"/>
          <w:u w:color="000000"/>
          <w:lang w:val="en-US"/>
        </w:rPr>
      </w:pPr>
      <w:r w:rsidRPr="008A361B">
        <w:rPr>
          <w:rFonts w:ascii="Times New Roman" w:hAnsi="Times New Roman" w:cs="Times New Roman"/>
          <w:b/>
          <w:bCs/>
          <w:color w:val="000000"/>
          <w:u w:color="000000"/>
          <w:lang w:val="en-US"/>
        </w:rPr>
        <w:t>Advantages of Quick sort:</w:t>
      </w:r>
    </w:p>
    <w:p w14:paraId="3987920C" w14:textId="77777777" w:rsidR="00F313CE" w:rsidRPr="008A361B" w:rsidRDefault="00F313CE" w:rsidP="00F313CE">
      <w:pPr>
        <w:numPr>
          <w:ilvl w:val="0"/>
          <w:numId w:val="1"/>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 xml:space="preserve">No additional storage/memory </w:t>
      </w:r>
      <w:r>
        <w:rPr>
          <w:rFonts w:ascii="Times New Roman" w:hAnsi="Times New Roman" w:cs="Times New Roman"/>
          <w:color w:val="000000"/>
          <w:u w:color="000000"/>
          <w:lang w:val="en-US"/>
        </w:rPr>
        <w:t>are</w:t>
      </w:r>
      <w:r w:rsidRPr="008A361B">
        <w:rPr>
          <w:rFonts w:ascii="Times New Roman" w:hAnsi="Times New Roman" w:cs="Times New Roman"/>
          <w:color w:val="000000"/>
          <w:u w:color="000000"/>
          <w:lang w:val="en-US"/>
        </w:rPr>
        <w:t xml:space="preserve"> require</w:t>
      </w:r>
      <w:r>
        <w:rPr>
          <w:rFonts w:ascii="Times New Roman" w:hAnsi="Times New Roman" w:cs="Times New Roman"/>
          <w:color w:val="000000"/>
          <w:u w:color="000000"/>
          <w:lang w:val="en-US"/>
        </w:rPr>
        <w:t>d</w:t>
      </w:r>
      <w:r w:rsidRPr="008A361B">
        <w:rPr>
          <w:rFonts w:ascii="Times New Roman" w:hAnsi="Times New Roman" w:cs="Times New Roman"/>
          <w:color w:val="000000"/>
          <w:u w:color="000000"/>
          <w:lang w:val="en-US"/>
        </w:rPr>
        <w:t>, as majorly of array sorts by within the array.</w:t>
      </w:r>
    </w:p>
    <w:p w14:paraId="20FAB37F" w14:textId="77777777" w:rsidR="00F313CE" w:rsidRPr="008A361B" w:rsidRDefault="00F313CE" w:rsidP="00F313CE">
      <w:pPr>
        <w:numPr>
          <w:ilvl w:val="0"/>
          <w:numId w:val="1"/>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Best and advantage case for quick sort is O(</w:t>
      </w:r>
      <w:proofErr w:type="spellStart"/>
      <w:r w:rsidRPr="008A361B">
        <w:rPr>
          <w:rFonts w:ascii="Times New Roman" w:hAnsi="Times New Roman" w:cs="Times New Roman"/>
          <w:color w:val="000000"/>
          <w:u w:color="000000"/>
          <w:lang w:val="en-US"/>
        </w:rPr>
        <w:t>nlog</w:t>
      </w:r>
      <w:proofErr w:type="spellEnd"/>
      <w:r w:rsidRPr="008A361B">
        <w:rPr>
          <w:rFonts w:ascii="Times New Roman" w:hAnsi="Times New Roman" w:cs="Times New Roman"/>
          <w:color w:val="000000"/>
          <w:u w:color="000000"/>
          <w:lang w:val="en-US"/>
        </w:rPr>
        <w:t>(n)) time, making any sort of data set capable to achieve the best running time.</w:t>
      </w:r>
    </w:p>
    <w:p w14:paraId="4CC4E082"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p>
    <w:p w14:paraId="37E5BF1B" w14:textId="77777777" w:rsidR="00F313CE" w:rsidRPr="008A361B" w:rsidRDefault="00F313CE" w:rsidP="00F313CE">
      <w:pPr>
        <w:autoSpaceDE w:val="0"/>
        <w:autoSpaceDN w:val="0"/>
        <w:adjustRightInd w:val="0"/>
        <w:spacing w:line="360" w:lineRule="auto"/>
        <w:jc w:val="both"/>
        <w:rPr>
          <w:rFonts w:ascii="Times New Roman" w:hAnsi="Times New Roman" w:cs="Times New Roman"/>
          <w:b/>
          <w:bCs/>
          <w:color w:val="000000"/>
          <w:u w:color="000000"/>
          <w:lang w:val="en-US"/>
        </w:rPr>
      </w:pPr>
      <w:r w:rsidRPr="008A361B">
        <w:rPr>
          <w:rFonts w:ascii="Times New Roman" w:hAnsi="Times New Roman" w:cs="Times New Roman"/>
          <w:b/>
          <w:bCs/>
          <w:color w:val="000000"/>
          <w:u w:color="000000"/>
          <w:lang w:val="en-US"/>
        </w:rPr>
        <w:t>Disadvantage of Quick sort:</w:t>
      </w:r>
    </w:p>
    <w:p w14:paraId="03E14D86" w14:textId="77777777" w:rsidR="00F313CE" w:rsidRPr="008A361B" w:rsidRDefault="00F313CE" w:rsidP="00F313CE">
      <w:pPr>
        <w:numPr>
          <w:ilvl w:val="0"/>
          <w:numId w:val="2"/>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If quick sort is not implanted properly may lead to time complexity of worst case of O(n</w:t>
      </w:r>
      <w:r w:rsidRPr="008A361B">
        <w:rPr>
          <w:rFonts w:ascii="Times New Roman" w:hAnsi="Times New Roman" w:cs="Times New Roman"/>
          <w:color w:val="000000"/>
          <w:u w:color="000000"/>
          <w:vertAlign w:val="superscript"/>
          <w:lang w:val="en-US"/>
        </w:rPr>
        <w:t>2</w:t>
      </w:r>
      <w:r w:rsidRPr="008A361B">
        <w:rPr>
          <w:rFonts w:ascii="Times New Roman" w:hAnsi="Times New Roman" w:cs="Times New Roman"/>
          <w:color w:val="000000"/>
          <w:u w:color="000000"/>
          <w:lang w:val="en-US"/>
        </w:rPr>
        <w:t>), because of improperly condition for pivot point.</w:t>
      </w:r>
    </w:p>
    <w:p w14:paraId="7567B191" w14:textId="77777777" w:rsidR="00F313CE" w:rsidRPr="008A361B" w:rsidRDefault="00F313CE" w:rsidP="00F313CE">
      <w:pPr>
        <w:numPr>
          <w:ilvl w:val="0"/>
          <w:numId w:val="2"/>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 xml:space="preserve">Quick sort is an unstable sorting algorithm, because the swap is based on the pivot position and the data set uniqueness.  </w:t>
      </w:r>
    </w:p>
    <w:p w14:paraId="2614081B" w14:textId="77777777" w:rsidR="00F313CE" w:rsidRPr="008A361B" w:rsidRDefault="00F313CE" w:rsidP="00F313CE">
      <w:pPr>
        <w:numPr>
          <w:ilvl w:val="0"/>
          <w:numId w:val="2"/>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Quick sort may lead to a large variance if random pivot choosing is used. However, the variance may reduce with proper condition for choosing the pivot point.</w:t>
      </w:r>
    </w:p>
    <w:p w14:paraId="6987B42B" w14:textId="77777777" w:rsidR="00F313CE" w:rsidRPr="008A361B" w:rsidRDefault="00F313CE" w:rsidP="00F313CE">
      <w:pPr>
        <w:numPr>
          <w:ilvl w:val="0"/>
          <w:numId w:val="2"/>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If elements are already sorted, bubble sort would be quicker.</w:t>
      </w:r>
    </w:p>
    <w:p w14:paraId="1617D6F3"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br w:type="page"/>
      </w:r>
    </w:p>
    <w:p w14:paraId="2B9DEF63"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p>
    <w:p w14:paraId="64F56AE6" w14:textId="5789CF62" w:rsidR="00F313CE" w:rsidRDefault="002B32AC" w:rsidP="00F313CE">
      <w:pPr>
        <w:autoSpaceDE w:val="0"/>
        <w:autoSpaceDN w:val="0"/>
        <w:adjustRightInd w:val="0"/>
        <w:spacing w:line="360" w:lineRule="auto"/>
        <w:jc w:val="both"/>
        <w:rPr>
          <w:rFonts w:ascii="Times New Roman" w:hAnsi="Times New Roman" w:cs="Times New Roman"/>
          <w:b/>
          <w:bCs/>
          <w:color w:val="000000"/>
          <w:sz w:val="28"/>
          <w:szCs w:val="28"/>
          <w:u w:color="000000"/>
          <w:lang w:val="en-US"/>
        </w:rPr>
      </w:pPr>
      <w:r>
        <w:rPr>
          <w:rFonts w:ascii="Times New Roman" w:hAnsi="Times New Roman" w:cs="Times New Roman"/>
          <w:b/>
          <w:bCs/>
          <w:color w:val="000000"/>
          <w:sz w:val="28"/>
          <w:szCs w:val="28"/>
          <w:u w:color="000000"/>
          <w:lang w:val="en-US"/>
        </w:rPr>
        <w:t>8.</w:t>
      </w:r>
      <w:r w:rsidR="00F313CE" w:rsidRPr="008A361B">
        <w:rPr>
          <w:rFonts w:ascii="Times New Roman" w:hAnsi="Times New Roman" w:cs="Times New Roman"/>
          <w:b/>
          <w:bCs/>
          <w:color w:val="000000"/>
          <w:sz w:val="28"/>
          <w:szCs w:val="28"/>
          <w:u w:color="000000"/>
          <w:lang w:val="en-US"/>
        </w:rPr>
        <w:t xml:space="preserve">2 Quick Sort Versions </w:t>
      </w:r>
    </w:p>
    <w:p w14:paraId="3612F3C3" w14:textId="77777777" w:rsidR="00F313CE" w:rsidRDefault="00F313CE" w:rsidP="00F313CE">
      <w:pPr>
        <w:autoSpaceDE w:val="0"/>
        <w:autoSpaceDN w:val="0"/>
        <w:adjustRightInd w:val="0"/>
        <w:spacing w:line="360" w:lineRule="auto"/>
        <w:ind w:firstLine="720"/>
        <w:jc w:val="both"/>
        <w:rPr>
          <w:rFonts w:ascii="Times New Roman" w:hAnsi="Times New Roman" w:cs="Times New Roman"/>
          <w:color w:val="000000"/>
          <w:u w:color="000000"/>
          <w:lang w:val="en-US"/>
        </w:rPr>
      </w:pPr>
      <w:r w:rsidRPr="00F2709B">
        <w:rPr>
          <w:rFonts w:ascii="Times New Roman" w:hAnsi="Times New Roman" w:cs="Times New Roman"/>
          <w:color w:val="000000"/>
          <w:u w:color="000000"/>
          <w:lang w:val="en-US"/>
        </w:rPr>
        <w:t xml:space="preserve">Quick sort has one of the most varies implantation methods among all sorting </w:t>
      </w:r>
      <w:proofErr w:type="gramStart"/>
      <w:r w:rsidRPr="00F2709B">
        <w:rPr>
          <w:rFonts w:ascii="Times New Roman" w:hAnsi="Times New Roman" w:cs="Times New Roman"/>
          <w:color w:val="000000"/>
          <w:u w:color="000000"/>
          <w:lang w:val="en-US"/>
        </w:rPr>
        <w:t>algorithm</w:t>
      </w:r>
      <w:proofErr w:type="gramEnd"/>
      <w:r w:rsidRPr="00F2709B">
        <w:rPr>
          <w:rFonts w:ascii="Times New Roman" w:hAnsi="Times New Roman" w:cs="Times New Roman"/>
          <w:color w:val="000000"/>
          <w:u w:color="000000"/>
          <w:lang w:val="en-US"/>
        </w:rPr>
        <w:t xml:space="preserve">. Computer scientist has theorized different methods in choosing the pivot point, and schemes to performing switches without </w:t>
      </w:r>
      <w:r>
        <w:rPr>
          <w:rFonts w:ascii="Times New Roman" w:hAnsi="Times New Roman" w:cs="Times New Roman"/>
          <w:color w:val="000000"/>
          <w:u w:color="000000"/>
          <w:lang w:val="en-US"/>
        </w:rPr>
        <w:t>required to generate additional memories. However, currently there isn’t a method to select the ideal pivot point for every data set, without any additional calculation perform.</w:t>
      </w:r>
    </w:p>
    <w:p w14:paraId="101E637F" w14:textId="77777777" w:rsidR="00F313CE" w:rsidRPr="0066377F" w:rsidRDefault="00F313CE" w:rsidP="00F313CE">
      <w:pPr>
        <w:tabs>
          <w:tab w:val="left" w:pos="1524"/>
        </w:tabs>
        <w:autoSpaceDE w:val="0"/>
        <w:autoSpaceDN w:val="0"/>
        <w:adjustRightInd w:val="0"/>
        <w:spacing w:line="360" w:lineRule="auto"/>
        <w:jc w:val="both"/>
        <w:rPr>
          <w:rFonts w:ascii="Times New Roman" w:hAnsi="Times New Roman" w:cs="Times New Roman"/>
          <w:b/>
          <w:bCs/>
          <w:color w:val="000000"/>
          <w:u w:color="000000"/>
          <w:lang w:val="en-US"/>
        </w:rPr>
      </w:pPr>
    </w:p>
    <w:p w14:paraId="78DBC8F0" w14:textId="778049EE" w:rsidR="00F313CE" w:rsidRPr="008A361B" w:rsidRDefault="002B32AC" w:rsidP="00F313CE">
      <w:pPr>
        <w:autoSpaceDE w:val="0"/>
        <w:autoSpaceDN w:val="0"/>
        <w:adjustRightInd w:val="0"/>
        <w:spacing w:line="360" w:lineRule="auto"/>
        <w:jc w:val="both"/>
        <w:rPr>
          <w:rFonts w:ascii="Times New Roman" w:hAnsi="Times New Roman" w:cs="Times New Roman"/>
          <w:b/>
          <w:bCs/>
          <w:color w:val="000000"/>
          <w:sz w:val="26"/>
          <w:szCs w:val="26"/>
          <w:u w:color="000000"/>
          <w:lang w:val="en-US"/>
        </w:rPr>
      </w:pPr>
      <w:r>
        <w:rPr>
          <w:rFonts w:ascii="Times New Roman" w:hAnsi="Times New Roman" w:cs="Times New Roman"/>
          <w:b/>
          <w:bCs/>
          <w:color w:val="000000"/>
          <w:sz w:val="26"/>
          <w:szCs w:val="26"/>
          <w:u w:color="000000"/>
          <w:lang w:val="en-US"/>
        </w:rPr>
        <w:t>8.</w:t>
      </w:r>
      <w:r w:rsidR="00F313CE" w:rsidRPr="008A361B">
        <w:rPr>
          <w:rFonts w:ascii="Times New Roman" w:hAnsi="Times New Roman" w:cs="Times New Roman"/>
          <w:b/>
          <w:bCs/>
          <w:color w:val="000000"/>
          <w:sz w:val="26"/>
          <w:szCs w:val="26"/>
          <w:u w:color="000000"/>
          <w:lang w:val="en-US"/>
        </w:rPr>
        <w:t xml:space="preserve">2.1 Choosing a Pivot Point  </w:t>
      </w:r>
    </w:p>
    <w:p w14:paraId="22B89C2C"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t xml:space="preserve">In choosing the pivot point for quicksort, computer scientists investigated </w:t>
      </w:r>
      <w:r>
        <w:rPr>
          <w:rFonts w:ascii="Times New Roman" w:hAnsi="Times New Roman" w:cs="Times New Roman"/>
          <w:color w:val="000000"/>
          <w:u w:color="000000"/>
          <w:lang w:val="en-US"/>
        </w:rPr>
        <w:t xml:space="preserve">multiple </w:t>
      </w:r>
      <w:r w:rsidRPr="008A361B">
        <w:rPr>
          <w:rFonts w:ascii="Times New Roman" w:hAnsi="Times New Roman" w:cs="Times New Roman"/>
          <w:color w:val="000000"/>
          <w:u w:color="000000"/>
          <w:lang w:val="en-US"/>
        </w:rPr>
        <w:t>solution</w:t>
      </w:r>
      <w:r>
        <w:rPr>
          <w:rFonts w:ascii="Times New Roman" w:hAnsi="Times New Roman" w:cs="Times New Roman"/>
          <w:color w:val="000000"/>
          <w:u w:color="000000"/>
          <w:lang w:val="en-US"/>
        </w:rPr>
        <w:t>s</w:t>
      </w:r>
      <w:r w:rsidRPr="008A361B">
        <w:rPr>
          <w:rFonts w:ascii="Times New Roman" w:hAnsi="Times New Roman" w:cs="Times New Roman"/>
          <w:color w:val="000000"/>
          <w:u w:color="000000"/>
          <w:lang w:val="en-US"/>
        </w:rPr>
        <w:t xml:space="preserve"> to reduce the number of comparisons and switches with the pivot point to maximize efficiency and time. Some of the methods include, always picking the first/last elements, the middle element of the array, or randomly. The common aim is picking a pivot point that divides the array into a 1:1 ratio for each rotation, but achieving the perfect ratio is difficult given each element is likely to equal. Hence, a method to choose the pivot point has its benefits and disadvantages in a different case. </w:t>
      </w:r>
    </w:p>
    <w:p w14:paraId="1F4BF690"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p>
    <w:p w14:paraId="403EBD17"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t>Based on secondary sources, picking the first/last element as the pivot point has the highest probability to yield the worst time complexity O(n2) among the other two methods. The quicksort worst time complexity is derived from making the maximum number of switches with pivot point and dividing the array into one partition for each rotation. Hence, the worst-case time complexity would perform similar to equal of bubble sort(O(n2)), with each rotating being O(n)-&gt;O(n-1</w:t>
      </w:r>
      <w:proofErr w:type="gramStart"/>
      <w:r w:rsidRPr="008A361B">
        <w:rPr>
          <w:rFonts w:ascii="Times New Roman" w:hAnsi="Times New Roman" w:cs="Times New Roman"/>
          <w:color w:val="000000"/>
          <w:u w:color="000000"/>
          <w:lang w:val="en-US"/>
        </w:rPr>
        <w:t>),-</w:t>
      </w:r>
      <w:proofErr w:type="gramEnd"/>
      <w:r w:rsidRPr="008A361B">
        <w:rPr>
          <w:rFonts w:ascii="Times New Roman" w:hAnsi="Times New Roman" w:cs="Times New Roman"/>
          <w:color w:val="000000"/>
          <w:u w:color="000000"/>
          <w:lang w:val="en-US"/>
        </w:rPr>
        <w:t>&gt;O(n-2)….O(1) time. Alternatively, randomly picking without condition may result in a similar performance, but the probability is low and could be averted by setting certain conditions.</w:t>
      </w:r>
    </w:p>
    <w:p w14:paraId="41E8FFD6"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p>
    <w:p w14:paraId="22AB7E79"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t xml:space="preserve">On the other hand, randomly picking the pivot point requires additional operations to generate a number between the array, as </w:t>
      </w:r>
      <w:proofErr w:type="gramStart"/>
      <w:r w:rsidRPr="008A361B">
        <w:rPr>
          <w:rFonts w:ascii="Times New Roman" w:hAnsi="Times New Roman" w:cs="Times New Roman"/>
          <w:color w:val="000000"/>
          <w:u w:color="000000"/>
          <w:lang w:val="en-US"/>
        </w:rPr>
        <w:t>PRNG(</w:t>
      </w:r>
      <w:proofErr w:type="gramEnd"/>
      <w:r w:rsidRPr="008A361B">
        <w:rPr>
          <w:rFonts w:ascii="Times New Roman" w:hAnsi="Times New Roman" w:cs="Times New Roman"/>
          <w:color w:val="000000"/>
          <w:u w:color="000000"/>
          <w:lang w:val="en-US"/>
        </w:rPr>
        <w:t xml:space="preserve">Pseudorandom number generator) is relatively slow for certain languages. Hence, picking the middle element of the array would create a similar effect as picking random, but choosing a random pivot is statistically more likely to be close or equal to the median. </w:t>
      </w:r>
    </w:p>
    <w:p w14:paraId="281FB79C"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p>
    <w:p w14:paraId="63D3925E"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lastRenderedPageBreak/>
        <w:tab/>
        <w:t xml:space="preserve">To overcome the weakness of random and middle element quick sort, alternative versions such as medium of three, medium of </w:t>
      </w:r>
      <w:proofErr w:type="gramStart"/>
      <w:r w:rsidRPr="008A361B">
        <w:rPr>
          <w:rFonts w:ascii="Times New Roman" w:hAnsi="Times New Roman" w:cs="Times New Roman"/>
          <w:color w:val="000000"/>
          <w:u w:color="000000"/>
          <w:lang w:val="en-US"/>
        </w:rPr>
        <w:t>four(</w:t>
      </w:r>
      <w:proofErr w:type="spellStart"/>
      <w:proofErr w:type="gramEnd"/>
      <w:r w:rsidRPr="008A361B">
        <w:rPr>
          <w:rFonts w:ascii="Times New Roman" w:hAnsi="Times New Roman" w:cs="Times New Roman"/>
          <w:color w:val="000000"/>
          <w:u w:color="000000"/>
          <w:lang w:val="en-US"/>
        </w:rPr>
        <w:t>Yarosalvisty</w:t>
      </w:r>
      <w:proofErr w:type="spellEnd"/>
      <w:r w:rsidRPr="008A361B">
        <w:rPr>
          <w:rFonts w:ascii="Times New Roman" w:hAnsi="Times New Roman" w:cs="Times New Roman"/>
          <w:color w:val="000000"/>
          <w:u w:color="000000"/>
          <w:lang w:val="en-US"/>
        </w:rPr>
        <w:t xml:space="preserve">), medium of five, </w:t>
      </w:r>
      <w:proofErr w:type="spellStart"/>
      <w:r w:rsidRPr="008A361B">
        <w:rPr>
          <w:rFonts w:ascii="Times New Roman" w:hAnsi="Times New Roman" w:cs="Times New Roman"/>
          <w:color w:val="000000"/>
          <w:u w:color="000000"/>
          <w:lang w:val="en-US"/>
        </w:rPr>
        <w:t>etc</w:t>
      </w:r>
      <w:proofErr w:type="spellEnd"/>
      <w:r w:rsidRPr="008A361B">
        <w:rPr>
          <w:rFonts w:ascii="Times New Roman" w:hAnsi="Times New Roman" w:cs="Times New Roman"/>
          <w:color w:val="000000"/>
          <w:u w:color="000000"/>
          <w:lang w:val="en-US"/>
        </w:rPr>
        <w:t xml:space="preserve"> overcomes the issues. Three or more pivot point is randomly picked between the array, then compared to determine the medium among the pivot points. Hence, avoiding the worst time complexity case and yield a closer effect as random quick sort, but requires two comparisons per rotation. Multi-Pivot Quick Sort investigation conducted at the University of Waterloo, discovered 1-pivot point often has O(2nln(n)) comparison with (0.333nln(n)) swaps, but the medium of 3 has O(1.71nlog(n)) comparison with O(0.343nln(n)) swaps. However, more pivot point doesn’t always lead to reduce the number of swaps and comparison. Ultimately, different quick sort versions would perform better for certain data set, but only random, first/last element and middle element quick sort would be mainly investigated for this paper.</w:t>
      </w:r>
    </w:p>
    <w:p w14:paraId="46A310EA" w14:textId="77777777" w:rsidR="00F313CE" w:rsidRPr="008A361B" w:rsidRDefault="00F313CE" w:rsidP="00F313CE">
      <w:pPr>
        <w:autoSpaceDE w:val="0"/>
        <w:autoSpaceDN w:val="0"/>
        <w:adjustRightInd w:val="0"/>
        <w:spacing w:line="360" w:lineRule="auto"/>
        <w:jc w:val="both"/>
        <w:rPr>
          <w:rFonts w:ascii="Times New Roman" w:hAnsi="Times New Roman" w:cs="Times New Roman"/>
          <w:b/>
          <w:bCs/>
          <w:color w:val="000000"/>
          <w:u w:color="000000"/>
          <w:lang w:val="en-US"/>
        </w:rPr>
      </w:pPr>
    </w:p>
    <w:p w14:paraId="78CCC901" w14:textId="36357881" w:rsidR="00F313CE" w:rsidRPr="008A361B" w:rsidRDefault="002B32AC" w:rsidP="00F313CE">
      <w:pPr>
        <w:autoSpaceDE w:val="0"/>
        <w:autoSpaceDN w:val="0"/>
        <w:adjustRightInd w:val="0"/>
        <w:spacing w:line="360" w:lineRule="auto"/>
        <w:jc w:val="both"/>
        <w:rPr>
          <w:rFonts w:ascii="Times New Roman" w:hAnsi="Times New Roman" w:cs="Times New Roman"/>
          <w:b/>
          <w:bCs/>
          <w:color w:val="000000"/>
          <w:sz w:val="26"/>
          <w:szCs w:val="26"/>
          <w:u w:color="000000"/>
          <w:lang w:val="en-US"/>
        </w:rPr>
      </w:pPr>
      <w:r>
        <w:rPr>
          <w:rFonts w:ascii="Times New Roman" w:hAnsi="Times New Roman" w:cs="Times New Roman"/>
          <w:b/>
          <w:bCs/>
          <w:color w:val="000000"/>
          <w:sz w:val="26"/>
          <w:szCs w:val="26"/>
          <w:u w:color="000000"/>
          <w:lang w:val="en-US"/>
        </w:rPr>
        <w:t>8.</w:t>
      </w:r>
      <w:r w:rsidR="00F313CE" w:rsidRPr="008A361B">
        <w:rPr>
          <w:rFonts w:ascii="Times New Roman" w:hAnsi="Times New Roman" w:cs="Times New Roman"/>
          <w:b/>
          <w:bCs/>
          <w:color w:val="000000"/>
          <w:sz w:val="26"/>
          <w:szCs w:val="26"/>
          <w:u w:color="000000"/>
          <w:lang w:val="en-US"/>
        </w:rPr>
        <w:t>2.2 Quick Sort Schemes</w:t>
      </w:r>
      <w:r w:rsidR="00F313CE" w:rsidRPr="008A361B">
        <w:rPr>
          <w:rFonts w:ascii="Times New Roman" w:hAnsi="Times New Roman" w:cs="Times New Roman"/>
          <w:b/>
          <w:bCs/>
          <w:color w:val="000000"/>
          <w:sz w:val="26"/>
          <w:szCs w:val="26"/>
          <w:u w:color="000000"/>
          <w:lang w:val="en-US"/>
        </w:rPr>
        <w:tab/>
      </w:r>
    </w:p>
    <w:p w14:paraId="6348300F"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t xml:space="preserve">There are multiple different implantations in performing quick sort switches in coding languages. For example, we could create two stack data types, then any element larger than the pivot point be a push to one stack and a smaller element on the other. The process repeats on both stacks until the size is less than </w:t>
      </w:r>
      <w:proofErr w:type="gramStart"/>
      <w:r w:rsidRPr="008A361B">
        <w:rPr>
          <w:rFonts w:ascii="Times New Roman" w:hAnsi="Times New Roman" w:cs="Times New Roman"/>
          <w:color w:val="000000"/>
          <w:u w:color="000000"/>
          <w:lang w:val="en-US"/>
        </w:rPr>
        <w:t>1, and</w:t>
      </w:r>
      <w:proofErr w:type="gramEnd"/>
      <w:r w:rsidRPr="008A361B">
        <w:rPr>
          <w:rFonts w:ascii="Times New Roman" w:hAnsi="Times New Roman" w:cs="Times New Roman"/>
          <w:color w:val="000000"/>
          <w:u w:color="000000"/>
          <w:lang w:val="en-US"/>
        </w:rPr>
        <w:t xml:space="preserve"> pop the value from the smallest stack out. However, quicksort is well known for its space complexity being </w:t>
      </w:r>
      <w:proofErr w:type="gramStart"/>
      <w:r w:rsidRPr="008A361B">
        <w:rPr>
          <w:rFonts w:ascii="Times New Roman" w:hAnsi="Times New Roman" w:cs="Times New Roman"/>
          <w:color w:val="000000"/>
          <w:u w:color="000000"/>
          <w:lang w:val="en-US"/>
        </w:rPr>
        <w:t>O(</w:t>
      </w:r>
      <w:proofErr w:type="gramEnd"/>
      <w:r w:rsidRPr="008A361B">
        <w:rPr>
          <w:rFonts w:ascii="Times New Roman" w:hAnsi="Times New Roman" w:cs="Times New Roman"/>
          <w:color w:val="000000"/>
          <w:u w:color="000000"/>
          <w:lang w:val="en-US"/>
        </w:rPr>
        <w:t xml:space="preserve">1), but the above-suggested method requires additional memory to store the stack. Hoare partition suggests by Tony Hoare, and </w:t>
      </w:r>
      <w:proofErr w:type="spellStart"/>
      <w:r w:rsidRPr="008A361B">
        <w:rPr>
          <w:rFonts w:ascii="Times New Roman" w:hAnsi="Times New Roman" w:cs="Times New Roman"/>
          <w:color w:val="000000"/>
          <w:u w:color="000000"/>
          <w:lang w:val="en-US"/>
        </w:rPr>
        <w:t>Lomuto</w:t>
      </w:r>
      <w:proofErr w:type="spellEnd"/>
      <w:r w:rsidRPr="008A361B">
        <w:rPr>
          <w:rFonts w:ascii="Times New Roman" w:hAnsi="Times New Roman" w:cs="Times New Roman"/>
          <w:color w:val="000000"/>
          <w:u w:color="000000"/>
          <w:lang w:val="en-US"/>
        </w:rPr>
        <w:t xml:space="preserve"> partition schemes designed by Bentley uses switches within the array to reduce space complexity.</w:t>
      </w:r>
    </w:p>
    <w:p w14:paraId="6368A3A9"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p>
    <w:p w14:paraId="405B8008"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t xml:space="preserve">Both Hoare and </w:t>
      </w:r>
      <w:proofErr w:type="spellStart"/>
      <w:r w:rsidRPr="008A361B">
        <w:rPr>
          <w:rFonts w:ascii="Times New Roman" w:hAnsi="Times New Roman" w:cs="Times New Roman"/>
          <w:color w:val="000000"/>
          <w:u w:color="000000"/>
          <w:lang w:val="en-US"/>
        </w:rPr>
        <w:t>Lomuto</w:t>
      </w:r>
      <w:proofErr w:type="spellEnd"/>
      <w:r w:rsidRPr="008A361B">
        <w:rPr>
          <w:rFonts w:ascii="Times New Roman" w:hAnsi="Times New Roman" w:cs="Times New Roman"/>
          <w:color w:val="000000"/>
          <w:u w:color="000000"/>
          <w:lang w:val="en-US"/>
        </w:rPr>
        <w:t xml:space="preserve"> partition schemes creates two </w:t>
      </w:r>
      <w:proofErr w:type="gramStart"/>
      <w:r w:rsidRPr="008A361B">
        <w:rPr>
          <w:rFonts w:ascii="Times New Roman" w:hAnsi="Times New Roman" w:cs="Times New Roman"/>
          <w:color w:val="000000"/>
          <w:u w:color="000000"/>
          <w:lang w:val="en-US"/>
        </w:rPr>
        <w:t>pointer</w:t>
      </w:r>
      <w:r>
        <w:rPr>
          <w:rFonts w:ascii="Times New Roman" w:hAnsi="Times New Roman" w:cs="Times New Roman"/>
          <w:color w:val="000000"/>
          <w:u w:color="000000"/>
          <w:lang w:val="en-US"/>
        </w:rPr>
        <w:t>s</w:t>
      </w:r>
      <w:r w:rsidRPr="008A361B">
        <w:rPr>
          <w:rFonts w:ascii="Times New Roman" w:hAnsi="Times New Roman" w:cs="Times New Roman"/>
          <w:color w:val="000000"/>
          <w:u w:color="000000"/>
          <w:lang w:val="en-US"/>
        </w:rPr>
        <w:t>(</w:t>
      </w:r>
      <w:proofErr w:type="gramEnd"/>
      <w:r w:rsidRPr="008A361B">
        <w:rPr>
          <w:rFonts w:ascii="Times New Roman" w:hAnsi="Times New Roman" w:cs="Times New Roman"/>
          <w:color w:val="000000"/>
          <w:u w:color="000000"/>
          <w:lang w:val="en-US"/>
        </w:rPr>
        <w:t>pointer A, pointer B) that converges towards the pivot point, and stop if the below conditions are meet:</w:t>
      </w:r>
    </w:p>
    <w:p w14:paraId="114B937E" w14:textId="77777777" w:rsidR="00F313CE" w:rsidRPr="008A361B" w:rsidRDefault="00F313CE" w:rsidP="00F313CE">
      <w:pPr>
        <w:numPr>
          <w:ilvl w:val="0"/>
          <w:numId w:val="3"/>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Pointer A stops if element is larger than the pivot point</w:t>
      </w:r>
    </w:p>
    <w:p w14:paraId="1B66016C" w14:textId="77777777" w:rsidR="00F313CE" w:rsidRPr="008A361B" w:rsidRDefault="00F313CE" w:rsidP="00F313CE">
      <w:pPr>
        <w:numPr>
          <w:ilvl w:val="0"/>
          <w:numId w:val="3"/>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Pointer B stops if element is smaller than the pivot point</w:t>
      </w:r>
    </w:p>
    <w:p w14:paraId="33514C00" w14:textId="77777777" w:rsidR="00F313CE" w:rsidRPr="008A361B" w:rsidRDefault="00F313CE" w:rsidP="00F313CE">
      <w:pPr>
        <w:numPr>
          <w:ilvl w:val="0"/>
          <w:numId w:val="3"/>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Both pointer</w:t>
      </w:r>
      <w:r>
        <w:rPr>
          <w:rFonts w:ascii="Times New Roman" w:hAnsi="Times New Roman" w:cs="Times New Roman"/>
          <w:color w:val="000000"/>
          <w:u w:color="000000"/>
          <w:lang w:val="en-US"/>
        </w:rPr>
        <w:t>s</w:t>
      </w:r>
      <w:r w:rsidRPr="008A361B">
        <w:rPr>
          <w:rFonts w:ascii="Times New Roman" w:hAnsi="Times New Roman" w:cs="Times New Roman"/>
          <w:color w:val="000000"/>
          <w:u w:color="000000"/>
          <w:lang w:val="en-US"/>
        </w:rPr>
        <w:t xml:space="preserve"> stop if point A and pointer B passes each other</w:t>
      </w:r>
    </w:p>
    <w:p w14:paraId="50DD6594"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If above condition 1 and 2 is meet the two element</w:t>
      </w:r>
      <w:r>
        <w:rPr>
          <w:rFonts w:ascii="Times New Roman" w:hAnsi="Times New Roman" w:cs="Times New Roman"/>
          <w:color w:val="000000"/>
          <w:u w:color="000000"/>
          <w:lang w:val="en-US"/>
        </w:rPr>
        <w:t>s</w:t>
      </w:r>
      <w:r w:rsidRPr="008A361B">
        <w:rPr>
          <w:rFonts w:ascii="Times New Roman" w:hAnsi="Times New Roman" w:cs="Times New Roman"/>
          <w:color w:val="000000"/>
          <w:u w:color="000000"/>
          <w:lang w:val="en-US"/>
        </w:rPr>
        <w:t xml:space="preserve"> at each pointer performs a swap, and each pointer continues to converge towards the pivot point.</w:t>
      </w:r>
    </w:p>
    <w:p w14:paraId="588EC6D7"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p>
    <w:p w14:paraId="786F0B68"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proofErr w:type="spellStart"/>
      <w:r w:rsidRPr="008A361B">
        <w:rPr>
          <w:rFonts w:ascii="Times New Roman" w:hAnsi="Times New Roman" w:cs="Times New Roman"/>
          <w:color w:val="000000"/>
          <w:u w:color="000000"/>
          <w:lang w:val="en-US"/>
        </w:rPr>
        <w:t>Lomuto</w:t>
      </w:r>
      <w:proofErr w:type="spellEnd"/>
      <w:r w:rsidRPr="008A361B">
        <w:rPr>
          <w:rFonts w:ascii="Times New Roman" w:hAnsi="Times New Roman" w:cs="Times New Roman"/>
          <w:color w:val="000000"/>
          <w:u w:color="000000"/>
          <w:lang w:val="en-US"/>
        </w:rPr>
        <w:t xml:space="preserve"> partition schemes typically choose the first/last element as the pivot point, and both pointers at the other end. While Hoare partition schemes are more flexible with their pivot </w:t>
      </w:r>
      <w:proofErr w:type="gramStart"/>
      <w:r w:rsidRPr="008A361B">
        <w:rPr>
          <w:rFonts w:ascii="Times New Roman" w:hAnsi="Times New Roman" w:cs="Times New Roman"/>
          <w:color w:val="000000"/>
          <w:u w:color="000000"/>
          <w:lang w:val="en-US"/>
        </w:rPr>
        <w:lastRenderedPageBreak/>
        <w:t>point</w:t>
      </w:r>
      <w:r>
        <w:rPr>
          <w:rFonts w:ascii="Times New Roman" w:hAnsi="Times New Roman" w:cs="Times New Roman"/>
          <w:color w:val="000000"/>
          <w:u w:color="000000"/>
          <w:lang w:val="en-US"/>
        </w:rPr>
        <w:t>s</w:t>
      </w:r>
      <w:r w:rsidRPr="008A361B">
        <w:rPr>
          <w:rFonts w:ascii="Times New Roman" w:hAnsi="Times New Roman" w:cs="Times New Roman"/>
          <w:color w:val="000000"/>
          <w:u w:color="000000"/>
          <w:lang w:val="en-US"/>
        </w:rPr>
        <w:t>,</w:t>
      </w:r>
      <w:r>
        <w:rPr>
          <w:rFonts w:ascii="Times New Roman" w:hAnsi="Times New Roman" w:cs="Times New Roman"/>
          <w:color w:val="000000"/>
          <w:u w:color="000000"/>
          <w:lang w:val="en-US"/>
        </w:rPr>
        <w:t xml:space="preserve"> </w:t>
      </w:r>
      <w:r w:rsidRPr="008A361B">
        <w:rPr>
          <w:rFonts w:ascii="Times New Roman" w:hAnsi="Times New Roman" w:cs="Times New Roman"/>
          <w:color w:val="000000"/>
          <w:u w:color="000000"/>
          <w:lang w:val="en-US"/>
        </w:rPr>
        <w:t>and</w:t>
      </w:r>
      <w:proofErr w:type="gramEnd"/>
      <w:r w:rsidRPr="008A361B">
        <w:rPr>
          <w:rFonts w:ascii="Times New Roman" w:hAnsi="Times New Roman" w:cs="Times New Roman"/>
          <w:color w:val="000000"/>
          <w:u w:color="000000"/>
          <w:lang w:val="en-US"/>
        </w:rPr>
        <w:t xml:space="preserve"> chooses the pointers at opposite ends. Secondary research suggests the Hoare partition scheme has better performance than the </w:t>
      </w:r>
      <w:proofErr w:type="spellStart"/>
      <w:r w:rsidRPr="008A361B">
        <w:rPr>
          <w:rFonts w:ascii="Times New Roman" w:hAnsi="Times New Roman" w:cs="Times New Roman"/>
          <w:color w:val="000000"/>
          <w:u w:color="000000"/>
          <w:lang w:val="en-US"/>
        </w:rPr>
        <w:t>Lomuto</w:t>
      </w:r>
      <w:proofErr w:type="spellEnd"/>
      <w:r w:rsidRPr="008A361B">
        <w:rPr>
          <w:rFonts w:ascii="Times New Roman" w:hAnsi="Times New Roman" w:cs="Times New Roman"/>
          <w:color w:val="000000"/>
          <w:u w:color="000000"/>
          <w:lang w:val="en-US"/>
        </w:rPr>
        <w:t xml:space="preserve"> </w:t>
      </w:r>
      <w:proofErr w:type="gramStart"/>
      <w:r w:rsidRPr="008A361B">
        <w:rPr>
          <w:rFonts w:ascii="Times New Roman" w:hAnsi="Times New Roman" w:cs="Times New Roman"/>
          <w:color w:val="000000"/>
          <w:u w:color="000000"/>
          <w:lang w:val="en-US"/>
        </w:rPr>
        <w:t>patriots</w:t>
      </w:r>
      <w:proofErr w:type="gramEnd"/>
      <w:r w:rsidRPr="008A361B">
        <w:rPr>
          <w:rFonts w:ascii="Times New Roman" w:hAnsi="Times New Roman" w:cs="Times New Roman"/>
          <w:color w:val="000000"/>
          <w:u w:color="000000"/>
          <w:lang w:val="en-US"/>
        </w:rPr>
        <w:t xml:space="preserve"> scheme, because </w:t>
      </w:r>
    </w:p>
    <w:p w14:paraId="571584CC" w14:textId="77777777" w:rsidR="00F313CE" w:rsidRPr="008A361B" w:rsidRDefault="00F313CE" w:rsidP="00F313CE">
      <w:pPr>
        <w:numPr>
          <w:ilvl w:val="0"/>
          <w:numId w:val="4"/>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Hoare partition statically performs three time</w:t>
      </w:r>
      <w:r>
        <w:rPr>
          <w:rFonts w:ascii="Times New Roman" w:hAnsi="Times New Roman" w:cs="Times New Roman"/>
          <w:color w:val="000000"/>
          <w:u w:color="000000"/>
          <w:lang w:val="en-US"/>
        </w:rPr>
        <w:t>s</w:t>
      </w:r>
      <w:r w:rsidRPr="008A361B">
        <w:rPr>
          <w:rFonts w:ascii="Times New Roman" w:hAnsi="Times New Roman" w:cs="Times New Roman"/>
          <w:color w:val="000000"/>
          <w:u w:color="000000"/>
          <w:lang w:val="en-US"/>
        </w:rPr>
        <w:t xml:space="preserve"> less swap compared to </w:t>
      </w:r>
      <w:proofErr w:type="spellStart"/>
      <w:r w:rsidRPr="008A361B">
        <w:rPr>
          <w:rFonts w:ascii="Times New Roman" w:hAnsi="Times New Roman" w:cs="Times New Roman"/>
          <w:color w:val="000000"/>
          <w:u w:color="000000"/>
          <w:lang w:val="en-US"/>
        </w:rPr>
        <w:t>Lomuto</w:t>
      </w:r>
      <w:proofErr w:type="spellEnd"/>
      <w:r w:rsidRPr="008A361B">
        <w:rPr>
          <w:rFonts w:ascii="Times New Roman" w:hAnsi="Times New Roman" w:cs="Times New Roman"/>
          <w:color w:val="000000"/>
          <w:u w:color="000000"/>
          <w:lang w:val="en-US"/>
        </w:rPr>
        <w:t xml:space="preserve"> </w:t>
      </w:r>
      <w:proofErr w:type="gramStart"/>
      <w:r w:rsidRPr="008A361B">
        <w:rPr>
          <w:rFonts w:ascii="Times New Roman" w:hAnsi="Times New Roman" w:cs="Times New Roman"/>
          <w:color w:val="000000"/>
          <w:u w:color="000000"/>
          <w:lang w:val="en-US"/>
        </w:rPr>
        <w:t>patriots</w:t>
      </w:r>
      <w:proofErr w:type="gramEnd"/>
      <w:r w:rsidRPr="008A361B">
        <w:rPr>
          <w:rFonts w:ascii="Times New Roman" w:hAnsi="Times New Roman" w:cs="Times New Roman"/>
          <w:color w:val="000000"/>
          <w:u w:color="000000"/>
          <w:lang w:val="en-US"/>
        </w:rPr>
        <w:t xml:space="preserve"> scheme</w:t>
      </w:r>
    </w:p>
    <w:p w14:paraId="6F94753A" w14:textId="77777777" w:rsidR="00F313CE" w:rsidRPr="008A361B" w:rsidRDefault="00F313CE" w:rsidP="00F313CE">
      <w:pPr>
        <w:numPr>
          <w:ilvl w:val="0"/>
          <w:numId w:val="4"/>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If all elements are equal, Hoare partition scheme time complexity is O(</w:t>
      </w:r>
      <w:proofErr w:type="spellStart"/>
      <w:r w:rsidRPr="008A361B">
        <w:rPr>
          <w:rFonts w:ascii="Times New Roman" w:hAnsi="Times New Roman" w:cs="Times New Roman"/>
          <w:color w:val="000000"/>
          <w:u w:color="000000"/>
          <w:lang w:val="en-US"/>
        </w:rPr>
        <w:t>nlog</w:t>
      </w:r>
      <w:proofErr w:type="spellEnd"/>
      <w:r w:rsidRPr="008A361B">
        <w:rPr>
          <w:rFonts w:ascii="Times New Roman" w:hAnsi="Times New Roman" w:cs="Times New Roman"/>
          <w:color w:val="000000"/>
          <w:u w:color="000000"/>
          <w:lang w:val="en-US"/>
        </w:rPr>
        <w:t xml:space="preserve">(n)), but </w:t>
      </w:r>
      <w:proofErr w:type="spellStart"/>
      <w:r w:rsidRPr="008A361B">
        <w:rPr>
          <w:rFonts w:ascii="Times New Roman" w:hAnsi="Times New Roman" w:cs="Times New Roman"/>
          <w:color w:val="000000"/>
          <w:u w:color="000000"/>
          <w:lang w:val="en-US"/>
        </w:rPr>
        <w:t>Lomuto</w:t>
      </w:r>
      <w:proofErr w:type="spellEnd"/>
      <w:r w:rsidRPr="008A361B">
        <w:rPr>
          <w:rFonts w:ascii="Times New Roman" w:hAnsi="Times New Roman" w:cs="Times New Roman"/>
          <w:color w:val="000000"/>
          <w:u w:color="000000"/>
          <w:lang w:val="en-US"/>
        </w:rPr>
        <w:t xml:space="preserve"> partition schemes instead takes O(n</w:t>
      </w:r>
      <w:r w:rsidRPr="008A361B">
        <w:rPr>
          <w:rFonts w:ascii="Times New Roman" w:hAnsi="Times New Roman" w:cs="Times New Roman"/>
          <w:color w:val="000000"/>
          <w:u w:color="000000"/>
          <w:vertAlign w:val="superscript"/>
          <w:lang w:val="en-US"/>
        </w:rPr>
        <w:t>2</w:t>
      </w:r>
      <w:r w:rsidRPr="008A361B">
        <w:rPr>
          <w:rFonts w:ascii="Times New Roman" w:hAnsi="Times New Roman" w:cs="Times New Roman"/>
          <w:color w:val="000000"/>
          <w:u w:color="000000"/>
          <w:lang w:val="en-US"/>
        </w:rPr>
        <w:t>).</w:t>
      </w:r>
    </w:p>
    <w:p w14:paraId="2D621A39"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p>
    <w:p w14:paraId="2794C2C4"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Hence, Hoare partition scheme implantation would be only investigated for quick sort for this paper.</w:t>
      </w:r>
    </w:p>
    <w:p w14:paraId="1100ACAD" w14:textId="77777777" w:rsidR="00F313CE" w:rsidRPr="008A361B" w:rsidRDefault="00F313CE" w:rsidP="00F313CE">
      <w:pPr>
        <w:autoSpaceDE w:val="0"/>
        <w:autoSpaceDN w:val="0"/>
        <w:adjustRightInd w:val="0"/>
        <w:spacing w:line="360" w:lineRule="auto"/>
        <w:jc w:val="both"/>
        <w:rPr>
          <w:rFonts w:ascii="Times New Roman" w:hAnsi="Times New Roman" w:cs="Times New Roman"/>
          <w:b/>
          <w:bCs/>
          <w:color w:val="000000"/>
          <w:u w:color="000000"/>
          <w:lang w:val="en-US"/>
        </w:rPr>
      </w:pPr>
      <w:r w:rsidRPr="008A361B">
        <w:rPr>
          <w:rFonts w:ascii="Times New Roman" w:hAnsi="Times New Roman" w:cs="Times New Roman"/>
          <w:color w:val="000000"/>
          <w:u w:color="000000"/>
          <w:lang w:val="en-US"/>
        </w:rPr>
        <w:t xml:space="preserve"> </w:t>
      </w:r>
    </w:p>
    <w:p w14:paraId="61ED29A9" w14:textId="4A3D873B" w:rsidR="00F313CE" w:rsidRPr="008A361B" w:rsidRDefault="002B32AC" w:rsidP="00F313CE">
      <w:pPr>
        <w:autoSpaceDE w:val="0"/>
        <w:autoSpaceDN w:val="0"/>
        <w:adjustRightInd w:val="0"/>
        <w:spacing w:line="360" w:lineRule="auto"/>
        <w:jc w:val="both"/>
        <w:rPr>
          <w:rFonts w:ascii="Times New Roman" w:hAnsi="Times New Roman" w:cs="Times New Roman"/>
          <w:color w:val="000000"/>
          <w:sz w:val="28"/>
          <w:szCs w:val="28"/>
          <w:u w:color="000000"/>
          <w:lang w:val="en-US"/>
        </w:rPr>
      </w:pPr>
      <w:r>
        <w:rPr>
          <w:rFonts w:ascii="Times New Roman" w:hAnsi="Times New Roman" w:cs="Times New Roman"/>
          <w:b/>
          <w:bCs/>
          <w:color w:val="000000"/>
          <w:sz w:val="28"/>
          <w:szCs w:val="28"/>
          <w:u w:color="000000"/>
          <w:lang w:val="en-US"/>
        </w:rPr>
        <w:t>8.</w:t>
      </w:r>
      <w:r w:rsidR="00F313CE" w:rsidRPr="008A361B">
        <w:rPr>
          <w:rFonts w:ascii="Times New Roman" w:hAnsi="Times New Roman" w:cs="Times New Roman"/>
          <w:b/>
          <w:bCs/>
          <w:color w:val="000000"/>
          <w:sz w:val="28"/>
          <w:szCs w:val="28"/>
          <w:u w:color="000000"/>
          <w:lang w:val="en-US"/>
        </w:rPr>
        <w:t>3 Methodology for Hoare Partition</w:t>
      </w:r>
      <w:r w:rsidR="00F313CE" w:rsidRPr="008A361B">
        <w:rPr>
          <w:rFonts w:ascii="Times New Roman" w:hAnsi="Times New Roman" w:cs="Times New Roman"/>
          <w:color w:val="000000"/>
          <w:sz w:val="28"/>
          <w:szCs w:val="28"/>
          <w:u w:color="000000"/>
          <w:lang w:val="en-US"/>
        </w:rPr>
        <w:t>:</w:t>
      </w:r>
    </w:p>
    <w:p w14:paraId="626416CD"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 xml:space="preserve">Below code, the structure would be used for reference for quick sort Hoare Partition that uses random, middle, and last element as the pivot point. For full quick sort code please reference </w:t>
      </w:r>
      <w:r>
        <w:rPr>
          <w:rFonts w:ascii="Times New Roman" w:hAnsi="Times New Roman" w:cs="Times New Roman"/>
          <w:color w:val="000000"/>
          <w:u w:color="000000"/>
          <w:lang w:val="en-US"/>
        </w:rPr>
        <w:t>A</w:t>
      </w:r>
      <w:r w:rsidRPr="008A361B">
        <w:rPr>
          <w:rFonts w:ascii="Times New Roman" w:hAnsi="Times New Roman" w:cs="Times New Roman"/>
          <w:color w:val="000000"/>
          <w:u w:color="000000"/>
          <w:lang w:val="en-US"/>
        </w:rPr>
        <w:t>.</w:t>
      </w:r>
    </w:p>
    <w:p w14:paraId="34CBB195" w14:textId="77777777" w:rsidR="00F313CE" w:rsidRPr="008A361B" w:rsidRDefault="00F313CE" w:rsidP="00F313CE">
      <w:pPr>
        <w:autoSpaceDE w:val="0"/>
        <w:autoSpaceDN w:val="0"/>
        <w:adjustRightInd w:val="0"/>
        <w:spacing w:line="360" w:lineRule="auto"/>
        <w:jc w:val="both"/>
        <w:rPr>
          <w:rFonts w:ascii="Times New Roman" w:hAnsi="Times New Roman" w:cs="Times New Roman"/>
          <w:color w:val="000000"/>
          <w:u w:color="000000"/>
          <w:lang w:val="en-US"/>
        </w:rPr>
      </w:pPr>
    </w:p>
    <w:p w14:paraId="05686551" w14:textId="77777777" w:rsidR="00F313CE" w:rsidRPr="008A361B" w:rsidRDefault="00F313CE" w:rsidP="00F313CE">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 xml:space="preserve">Choose a pivot point integer via </w:t>
      </w:r>
    </w:p>
    <w:p w14:paraId="11039325" w14:textId="77777777" w:rsidR="00F313CE" w:rsidRPr="008A361B" w:rsidRDefault="00F313CE" w:rsidP="00F313CE">
      <w:pPr>
        <w:numPr>
          <w:ilvl w:val="3"/>
          <w:numId w:val="5"/>
        </w:numPr>
        <w:tabs>
          <w:tab w:val="left" w:pos="1080"/>
          <w:tab w:val="left" w:pos="1570"/>
        </w:tabs>
        <w:autoSpaceDE w:val="0"/>
        <w:autoSpaceDN w:val="0"/>
        <w:adjustRightInd w:val="0"/>
        <w:spacing w:line="360" w:lineRule="auto"/>
        <w:ind w:left="1570" w:hanging="157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Random generated</w:t>
      </w:r>
    </w:p>
    <w:p w14:paraId="5130A731" w14:textId="77777777" w:rsidR="00F313CE" w:rsidRPr="008A361B" w:rsidRDefault="00F313CE" w:rsidP="00F313CE">
      <w:pPr>
        <w:numPr>
          <w:ilvl w:val="3"/>
          <w:numId w:val="5"/>
        </w:numPr>
        <w:tabs>
          <w:tab w:val="left" w:pos="1080"/>
          <w:tab w:val="left" w:pos="1570"/>
        </w:tabs>
        <w:autoSpaceDE w:val="0"/>
        <w:autoSpaceDN w:val="0"/>
        <w:adjustRightInd w:val="0"/>
        <w:spacing w:line="360" w:lineRule="auto"/>
        <w:ind w:left="1570" w:hanging="157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Middle element</w:t>
      </w:r>
    </w:p>
    <w:p w14:paraId="528AD7D8" w14:textId="77777777" w:rsidR="00F313CE" w:rsidRPr="008A361B" w:rsidRDefault="00F313CE" w:rsidP="00F313CE">
      <w:pPr>
        <w:numPr>
          <w:ilvl w:val="3"/>
          <w:numId w:val="5"/>
        </w:numPr>
        <w:tabs>
          <w:tab w:val="left" w:pos="1080"/>
          <w:tab w:val="left" w:pos="1570"/>
        </w:tabs>
        <w:autoSpaceDE w:val="0"/>
        <w:autoSpaceDN w:val="0"/>
        <w:adjustRightInd w:val="0"/>
        <w:spacing w:line="360" w:lineRule="auto"/>
        <w:ind w:left="1570" w:hanging="157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First or last integer</w:t>
      </w:r>
    </w:p>
    <w:p w14:paraId="33875987" w14:textId="77777777" w:rsidR="00F313CE" w:rsidRPr="008A361B" w:rsidRDefault="00F313CE" w:rsidP="00F313CE">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 xml:space="preserve">Create a position tracker/pointer on the start(left) and end(right) of the array </w:t>
      </w:r>
    </w:p>
    <w:p w14:paraId="6A8264A2" w14:textId="77777777" w:rsidR="00F313CE" w:rsidRPr="008A361B" w:rsidRDefault="00F313CE" w:rsidP="00F313CE">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Move the left position tracker toward the pivot until reach to a</w:t>
      </w:r>
      <w:r>
        <w:rPr>
          <w:rFonts w:ascii="Times New Roman" w:hAnsi="Times New Roman" w:cs="Times New Roman"/>
          <w:color w:val="000000"/>
          <w:u w:color="000000"/>
          <w:lang w:val="en-US"/>
        </w:rPr>
        <w:t>n</w:t>
      </w:r>
      <w:r w:rsidRPr="008A361B">
        <w:rPr>
          <w:rFonts w:ascii="Times New Roman" w:hAnsi="Times New Roman" w:cs="Times New Roman"/>
          <w:color w:val="000000"/>
          <w:u w:color="000000"/>
          <w:lang w:val="en-US"/>
        </w:rPr>
        <w:t xml:space="preserve"> integer larger or equal than the pivot point integer</w:t>
      </w:r>
    </w:p>
    <w:p w14:paraId="275B9DD4" w14:textId="77777777" w:rsidR="00F313CE" w:rsidRPr="008A361B" w:rsidRDefault="00F313CE" w:rsidP="00F313CE">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Move the right position tracker toward the pivot until reach to a</w:t>
      </w:r>
      <w:r>
        <w:rPr>
          <w:rFonts w:ascii="Times New Roman" w:hAnsi="Times New Roman" w:cs="Times New Roman"/>
          <w:color w:val="000000"/>
          <w:u w:color="000000"/>
          <w:lang w:val="en-US"/>
        </w:rPr>
        <w:t>n</w:t>
      </w:r>
      <w:r w:rsidRPr="008A361B">
        <w:rPr>
          <w:rFonts w:ascii="Times New Roman" w:hAnsi="Times New Roman" w:cs="Times New Roman"/>
          <w:color w:val="000000"/>
          <w:u w:color="000000"/>
          <w:lang w:val="en-US"/>
        </w:rPr>
        <w:t xml:space="preserve"> integer smaller or equal than the pivot point integer</w:t>
      </w:r>
    </w:p>
    <w:p w14:paraId="00C294FA" w14:textId="77777777" w:rsidR="00F313CE" w:rsidRPr="008A361B" w:rsidRDefault="00F313CE" w:rsidP="00F313CE">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Swap position between right position tracker with left position tracker</w:t>
      </w:r>
    </w:p>
    <w:p w14:paraId="43D9EED2" w14:textId="77777777" w:rsidR="00F313CE" w:rsidRPr="008A361B" w:rsidRDefault="00F313CE" w:rsidP="00F313CE">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Repeat step 3 until left position tracker or right position tracker reach the same position.</w:t>
      </w:r>
    </w:p>
    <w:p w14:paraId="1AABCA61" w14:textId="77777777" w:rsidR="00F313CE" w:rsidRPr="008A361B" w:rsidRDefault="00F313CE" w:rsidP="00F313CE">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Perform step 1 to 6 for the array on the left and right, until array size is less or equal to 1.</w:t>
      </w:r>
    </w:p>
    <w:p w14:paraId="4B7FB33E" w14:textId="77777777" w:rsidR="00F313CE" w:rsidRDefault="00F313CE" w:rsidP="00F313CE">
      <w:pPr>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r>
    </w:p>
    <w:bookmarkEnd w:id="0"/>
    <w:p w14:paraId="7D0C40B7" w14:textId="77777777" w:rsidR="00F313CE" w:rsidRPr="008A361B" w:rsidRDefault="00F313CE" w:rsidP="00F313CE">
      <w:pPr>
        <w:spacing w:line="360" w:lineRule="auto"/>
        <w:jc w:val="both"/>
        <w:rPr>
          <w:rFonts w:ascii="Times New Roman" w:hAnsi="Times New Roman" w:cs="Times New Roman"/>
          <w:color w:val="000000"/>
          <w:u w:color="000000"/>
          <w:lang w:val="en-US"/>
        </w:rPr>
      </w:pPr>
    </w:p>
    <w:p w14:paraId="5A1B9B99" w14:textId="1C29E4BB" w:rsidR="00F313CE" w:rsidRPr="008A361B" w:rsidRDefault="002B32AC" w:rsidP="00F313CE">
      <w:pPr>
        <w:autoSpaceDE w:val="0"/>
        <w:autoSpaceDN w:val="0"/>
        <w:adjustRightInd w:val="0"/>
        <w:spacing w:line="288"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8.</w:t>
      </w:r>
      <w:r w:rsidR="00F313CE" w:rsidRPr="008A361B">
        <w:rPr>
          <w:rFonts w:ascii="Times New Roman" w:hAnsi="Times New Roman" w:cs="Times New Roman"/>
          <w:b/>
          <w:bCs/>
          <w:color w:val="000000"/>
          <w:sz w:val="28"/>
          <w:szCs w:val="28"/>
          <w:lang w:val="en-US"/>
        </w:rPr>
        <w:t xml:space="preserve">4 </w:t>
      </w:r>
      <w:bookmarkStart w:id="1" w:name="_Hlk92014901"/>
      <w:r w:rsidR="00F313CE" w:rsidRPr="008A361B">
        <w:rPr>
          <w:rFonts w:ascii="Times New Roman" w:hAnsi="Times New Roman" w:cs="Times New Roman"/>
          <w:b/>
          <w:bCs/>
          <w:color w:val="000000"/>
          <w:sz w:val="28"/>
          <w:szCs w:val="28"/>
          <w:lang w:val="en-US"/>
        </w:rPr>
        <w:t>Quick Sort Data Collection</w:t>
      </w:r>
      <w:bookmarkEnd w:id="1"/>
    </w:p>
    <w:p w14:paraId="702D24CE" w14:textId="77777777" w:rsidR="00F313CE" w:rsidRDefault="00F313CE" w:rsidP="00F313CE">
      <w:pPr>
        <w:spacing w:line="360" w:lineRule="auto"/>
        <w:jc w:val="both"/>
        <w:rPr>
          <w:rFonts w:ascii="Times New Roman" w:hAnsi="Times New Roman" w:cs="Times New Roman"/>
          <w:color w:val="000000"/>
          <w:lang w:val="en-US"/>
        </w:rPr>
      </w:pPr>
      <w:bookmarkStart w:id="2" w:name="_Hlk92014896"/>
      <w:r w:rsidRPr="008A361B">
        <w:rPr>
          <w:rFonts w:ascii="Times New Roman" w:hAnsi="Times New Roman" w:cs="Times New Roman"/>
          <w:color w:val="000000"/>
          <w:lang w:val="en-US"/>
        </w:rPr>
        <w:tab/>
        <w:t>Below is a simplified version of the data collected, please refer to appendix</w:t>
      </w:r>
      <w:r>
        <w:rPr>
          <w:rFonts w:ascii="Times New Roman" w:hAnsi="Times New Roman" w:cs="Times New Roman"/>
          <w:color w:val="000000"/>
          <w:lang w:val="en-US"/>
        </w:rPr>
        <w:t xml:space="preserve"> C</w:t>
      </w:r>
      <w:r w:rsidRPr="008A361B">
        <w:rPr>
          <w:rFonts w:ascii="Times New Roman" w:hAnsi="Times New Roman" w:cs="Times New Roman"/>
          <w:color w:val="E6000E"/>
          <w:lang w:val="en-US"/>
        </w:rPr>
        <w:t xml:space="preserve"> </w:t>
      </w:r>
      <w:r w:rsidRPr="008A361B">
        <w:rPr>
          <w:rFonts w:ascii="Times New Roman" w:hAnsi="Times New Roman" w:cs="Times New Roman"/>
          <w:color w:val="000000"/>
          <w:lang w:val="en-US"/>
        </w:rPr>
        <w:t>for a more detailed version.</w:t>
      </w:r>
    </w:p>
    <w:bookmarkEnd w:id="2"/>
    <w:p w14:paraId="0EE9E614" w14:textId="77777777" w:rsidR="00F313CE" w:rsidRDefault="00F313CE" w:rsidP="00F313CE">
      <w:pPr>
        <w:spacing w:line="360" w:lineRule="auto"/>
        <w:jc w:val="both"/>
        <w:rPr>
          <w:rFonts w:ascii="Times New Roman" w:hAnsi="Times New Roman" w:cs="Times New Roman"/>
          <w:color w:val="000000"/>
          <w:lang w:val="en-US"/>
        </w:rPr>
      </w:pPr>
    </w:p>
    <w:p w14:paraId="3E2C4ED4" w14:textId="2CE8CC0C" w:rsidR="00F313CE" w:rsidRPr="005A1B45" w:rsidRDefault="00F313CE" w:rsidP="00F313CE">
      <w:pPr>
        <w:spacing w:line="360" w:lineRule="auto"/>
        <w:jc w:val="center"/>
        <w:rPr>
          <w:rFonts w:ascii="Times New Roman" w:hAnsi="Times New Roman" w:cs="Times New Roman"/>
          <w:color w:val="000000"/>
          <w:sz w:val="26"/>
          <w:szCs w:val="26"/>
          <w:u w:color="000000"/>
          <w:lang w:val="en-US"/>
        </w:rPr>
      </w:pPr>
      <w:bookmarkStart w:id="3" w:name="_Hlk92014919"/>
      <w:r w:rsidRPr="005A1B45">
        <w:rPr>
          <w:rFonts w:ascii="Times New Roman" w:hAnsi="Times New Roman" w:cs="Times New Roman"/>
          <w:b/>
          <w:bCs/>
          <w:color w:val="000000"/>
          <w:sz w:val="26"/>
          <w:szCs w:val="26"/>
          <w:lang w:val="en-US"/>
        </w:rPr>
        <w:lastRenderedPageBreak/>
        <w:t xml:space="preserve">Table </w:t>
      </w:r>
      <w:r w:rsidR="002B32AC">
        <w:rPr>
          <w:rFonts w:ascii="Times New Roman" w:hAnsi="Times New Roman" w:cs="Times New Roman"/>
          <w:b/>
          <w:bCs/>
          <w:color w:val="000000"/>
          <w:sz w:val="26"/>
          <w:szCs w:val="26"/>
          <w:lang w:val="en-US"/>
        </w:rPr>
        <w:t>8.</w:t>
      </w:r>
      <w:r w:rsidRPr="005A1B45">
        <w:rPr>
          <w:rFonts w:ascii="Times New Roman" w:hAnsi="Times New Roman" w:cs="Times New Roman"/>
          <w:b/>
          <w:bCs/>
          <w:color w:val="000000"/>
          <w:sz w:val="26"/>
          <w:szCs w:val="26"/>
          <w:lang w:val="en-US"/>
        </w:rPr>
        <w:t>1: Average Running Time Quick Sort in C++</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F313CE" w:rsidRPr="00B23195" w14:paraId="5043D56E" w14:textId="77777777" w:rsidTr="00070EB2">
        <w:trPr>
          <w:trHeight w:val="892"/>
        </w:trPr>
        <w:tc>
          <w:tcPr>
            <w:tcW w:w="1519" w:type="dxa"/>
            <w:tcBorders>
              <w:top w:val="single" w:sz="2" w:space="0" w:color="D0CECE" w:themeColor="background2" w:themeShade="E6"/>
              <w:left w:val="single" w:sz="2" w:space="0" w:color="D0CECE" w:themeColor="background2" w:themeShade="E6"/>
              <w:bottom w:val="nil"/>
              <w:right w:val="nil"/>
            </w:tcBorders>
            <w:shd w:val="clear" w:color="auto" w:fill="AEAAAA" w:themeFill="background2" w:themeFillShade="BF"/>
            <w:vAlign w:val="center"/>
          </w:tcPr>
          <w:p w14:paraId="44D8F262" w14:textId="77777777" w:rsidR="00F313CE" w:rsidRPr="008A361B" w:rsidRDefault="00F313CE" w:rsidP="00070EB2">
            <w:pPr>
              <w:jc w:val="center"/>
              <w:rPr>
                <w:rFonts w:ascii="Times New Roman" w:hAnsi="Times New Roman" w:cs="Times New Roman"/>
                <w:b/>
                <w:bCs/>
                <w:color w:val="000000"/>
                <w:sz w:val="22"/>
                <w:szCs w:val="22"/>
                <w:u w:color="000000"/>
                <w:lang w:val="en-US"/>
              </w:rPr>
            </w:pPr>
            <w:r w:rsidRPr="008A361B">
              <w:rPr>
                <w:rFonts w:ascii="Times New Roman" w:hAnsi="Times New Roman" w:cs="Times New Roman"/>
                <w:b/>
                <w:bCs/>
                <w:color w:val="000000"/>
                <w:sz w:val="22"/>
                <w:szCs w:val="22"/>
              </w:rPr>
              <w:t>Quick Sort (C++)</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51D76B7F" w14:textId="77777777" w:rsidR="00F313CE" w:rsidRPr="00B23195" w:rsidRDefault="00F313CE" w:rsidP="00070EB2">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F313CE" w:rsidRPr="00B23195" w14:paraId="6AC38FEB" w14:textId="77777777" w:rsidTr="00070EB2">
        <w:trPr>
          <w:trHeight w:val="465"/>
        </w:trPr>
        <w:tc>
          <w:tcPr>
            <w:tcW w:w="1519" w:type="dxa"/>
            <w:tcBorders>
              <w:top w:val="nil"/>
              <w:left w:val="single" w:sz="2" w:space="0" w:color="D0CECE" w:themeColor="background2" w:themeShade="E6"/>
              <w:bottom w:val="single" w:sz="2" w:space="0" w:color="AEAAAA"/>
              <w:right w:val="nil"/>
            </w:tcBorders>
            <w:shd w:val="clear" w:color="auto" w:fill="AEAAAA" w:themeFill="background2" w:themeFillShade="BF"/>
            <w:vAlign w:val="center"/>
          </w:tcPr>
          <w:p w14:paraId="555FC52F"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Pivot Point</w:t>
            </w: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61C8F50"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20B2D7D7"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080F1C8A"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46C68DE8"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4A3EEAD3"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Random 3</w:t>
            </w:r>
          </w:p>
        </w:tc>
      </w:tr>
      <w:tr w:rsidR="00F313CE" w:rsidRPr="00B23195" w14:paraId="3DEA231E" w14:textId="77777777" w:rsidTr="00070EB2">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6B752075"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Last element</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76B0C89" w14:textId="7001E09F"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1,244,23</w:t>
            </w:r>
            <w:r w:rsidR="002B32AC">
              <w:rPr>
                <w:rFonts w:ascii="Times New Roman" w:hAnsi="Times New Roman" w:cs="Times New Roman"/>
                <w:color w:val="000000"/>
                <w:sz w:val="22"/>
                <w:szCs w:val="22"/>
              </w:rPr>
              <w:t>8.</w:t>
            </w:r>
            <w:r w:rsidRPr="001149D1">
              <w:rPr>
                <w:rFonts w:ascii="Times New Roman" w:hAnsi="Times New Roman" w:cs="Times New Roman"/>
                <w:color w:val="000000"/>
                <w:sz w:val="22"/>
                <w:szCs w:val="22"/>
              </w:rPr>
              <w:t>2</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0CCAA21"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1,362,325.0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6A77CF8"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465,535.8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2720CC9"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528,751.2</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C615AED"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467,761.4</w:t>
            </w:r>
          </w:p>
        </w:tc>
      </w:tr>
      <w:tr w:rsidR="00F313CE" w:rsidRPr="00B23195" w14:paraId="1BD3186F" w14:textId="77777777" w:rsidTr="00070EB2">
        <w:trPr>
          <w:trHeight w:val="46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A521AD3"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Middle Element</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ADC0432"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5,186.7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599A917"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6,289.0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2F8904C"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13,626.8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4C4B59C"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16,995.9</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9780135"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13,406.5</w:t>
            </w:r>
          </w:p>
        </w:tc>
      </w:tr>
      <w:tr w:rsidR="00F313CE" w:rsidRPr="00B23195" w14:paraId="6B2202B9" w14:textId="77777777" w:rsidTr="00070EB2">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C5D2D6C"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Randomly</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DA44C91"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100,828.5</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31A49B1"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104,872.0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289DE3F"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117,227.7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E1FF3A5"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119,540.5</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AD2FC32"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111,150.0</w:t>
            </w:r>
          </w:p>
        </w:tc>
      </w:tr>
    </w:tbl>
    <w:p w14:paraId="12CF5704" w14:textId="77777777" w:rsidR="00F313CE" w:rsidRDefault="00F313CE" w:rsidP="00F313CE">
      <w:pPr>
        <w:spacing w:line="360" w:lineRule="auto"/>
        <w:jc w:val="both"/>
        <w:rPr>
          <w:rFonts w:ascii="Times New Roman" w:hAnsi="Times New Roman" w:cs="Times New Roman"/>
          <w:color w:val="000000"/>
          <w:u w:color="000000"/>
          <w:lang w:val="en-US"/>
        </w:rPr>
      </w:pPr>
    </w:p>
    <w:p w14:paraId="3749E5D5" w14:textId="60A0F4CA" w:rsidR="00F313CE" w:rsidRPr="005A1B45" w:rsidRDefault="00F313CE" w:rsidP="00F313CE">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 xml:space="preserve">Table </w:t>
      </w:r>
      <w:r w:rsidR="002B32AC">
        <w:rPr>
          <w:rFonts w:ascii="Times New Roman" w:hAnsi="Times New Roman" w:cs="Times New Roman"/>
          <w:b/>
          <w:bCs/>
          <w:color w:val="000000"/>
          <w:sz w:val="26"/>
          <w:szCs w:val="26"/>
          <w:lang w:val="en-US"/>
        </w:rPr>
        <w:t>8.</w:t>
      </w:r>
      <w:r w:rsidRPr="005A1B45">
        <w:rPr>
          <w:rFonts w:ascii="Times New Roman" w:hAnsi="Times New Roman" w:cs="Times New Roman"/>
          <w:b/>
          <w:bCs/>
          <w:color w:val="000000"/>
          <w:sz w:val="26"/>
          <w:szCs w:val="26"/>
          <w:lang w:val="en-US"/>
        </w:rPr>
        <w:t>2: Average Running Time Quick Sort in Python</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F313CE" w:rsidRPr="00B23195" w14:paraId="1CA1ED93" w14:textId="77777777" w:rsidTr="00070EB2">
        <w:trPr>
          <w:trHeight w:val="892"/>
        </w:trPr>
        <w:tc>
          <w:tcPr>
            <w:tcW w:w="1519" w:type="dxa"/>
            <w:tcBorders>
              <w:top w:val="single" w:sz="2" w:space="0" w:color="D0CECE" w:themeColor="background2" w:themeShade="E6"/>
              <w:left w:val="single" w:sz="2" w:space="0" w:color="D0CECE" w:themeColor="background2" w:themeShade="E6"/>
              <w:bottom w:val="nil"/>
              <w:right w:val="nil"/>
            </w:tcBorders>
            <w:shd w:val="clear" w:color="auto" w:fill="AEAAAA" w:themeFill="background2" w:themeFillShade="BF"/>
            <w:vAlign w:val="center"/>
          </w:tcPr>
          <w:p w14:paraId="2902EAC1" w14:textId="77777777" w:rsidR="00F313CE" w:rsidRPr="008A361B" w:rsidRDefault="00F313CE" w:rsidP="00070EB2">
            <w:pPr>
              <w:jc w:val="center"/>
              <w:rPr>
                <w:rFonts w:ascii="Times New Roman" w:hAnsi="Times New Roman" w:cs="Times New Roman"/>
                <w:b/>
                <w:bCs/>
                <w:color w:val="000000"/>
                <w:sz w:val="22"/>
                <w:szCs w:val="22"/>
                <w:u w:color="000000"/>
                <w:lang w:val="en-US"/>
              </w:rPr>
            </w:pPr>
            <w:r w:rsidRPr="008A361B">
              <w:rPr>
                <w:rFonts w:ascii="Times New Roman" w:hAnsi="Times New Roman" w:cs="Times New Roman"/>
                <w:b/>
                <w:bCs/>
                <w:color w:val="000000"/>
                <w:sz w:val="22"/>
                <w:szCs w:val="22"/>
              </w:rPr>
              <w:t>Quick Sort (</w:t>
            </w:r>
            <w:r>
              <w:rPr>
                <w:rFonts w:ascii="Times New Roman" w:hAnsi="Times New Roman" w:cs="Times New Roman"/>
                <w:b/>
                <w:bCs/>
                <w:color w:val="000000"/>
                <w:sz w:val="22"/>
                <w:szCs w:val="22"/>
              </w:rPr>
              <w:t>Python)</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6FF4C7CD" w14:textId="77777777" w:rsidR="00F313CE" w:rsidRPr="00B23195" w:rsidRDefault="00F313CE" w:rsidP="00070EB2">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F313CE" w:rsidRPr="00B23195" w14:paraId="4218E97C" w14:textId="77777777" w:rsidTr="00070EB2">
        <w:trPr>
          <w:trHeight w:val="465"/>
        </w:trPr>
        <w:tc>
          <w:tcPr>
            <w:tcW w:w="1519" w:type="dxa"/>
            <w:tcBorders>
              <w:top w:val="nil"/>
              <w:left w:val="single" w:sz="2" w:space="0" w:color="D0CECE" w:themeColor="background2" w:themeShade="E6"/>
              <w:bottom w:val="single" w:sz="2" w:space="0" w:color="AEAAAA"/>
              <w:right w:val="nil"/>
            </w:tcBorders>
            <w:shd w:val="clear" w:color="auto" w:fill="AEAAAA" w:themeFill="background2" w:themeFillShade="BF"/>
            <w:vAlign w:val="center"/>
          </w:tcPr>
          <w:p w14:paraId="0B23DBAD"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Pivot Point</w:t>
            </w: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79AF22F5"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4EDD0A2A"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10DBBC29"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8CE2EA2"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78DFF076"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Random 3</w:t>
            </w:r>
          </w:p>
        </w:tc>
      </w:tr>
      <w:tr w:rsidR="00F313CE" w:rsidRPr="00B23195" w14:paraId="157D6C81" w14:textId="77777777" w:rsidTr="00070EB2">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0C21562"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Last element</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0BB3A8D"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3,450,438.0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9C206EA"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4,690,482.2</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3903B17"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427,699.7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F37B366"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421,936.2</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6EA4C48"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362,577.8</w:t>
            </w:r>
          </w:p>
        </w:tc>
      </w:tr>
      <w:tr w:rsidR="00F313CE" w:rsidRPr="00B23195" w14:paraId="3FEA1ACD" w14:textId="77777777" w:rsidTr="00070EB2">
        <w:trPr>
          <w:trHeight w:val="46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7B85E91"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Middle Element</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710A203"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199,140.9</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642435EA"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238,556.4</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C353044"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374,024.7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F898DDF" w14:textId="20F6BB32"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318,07</w:t>
            </w:r>
            <w:r w:rsidR="002B32AC">
              <w:rPr>
                <w:rFonts w:ascii="Times New Roman" w:hAnsi="Times New Roman" w:cs="Times New Roman"/>
                <w:color w:val="000000"/>
                <w:sz w:val="22"/>
                <w:szCs w:val="22"/>
              </w:rPr>
              <w:t>8.</w:t>
            </w:r>
            <w:r w:rsidRPr="001149D1">
              <w:rPr>
                <w:rFonts w:ascii="Times New Roman" w:hAnsi="Times New Roman" w:cs="Times New Roman"/>
                <w:color w:val="000000"/>
                <w:sz w:val="22"/>
                <w:szCs w:val="22"/>
              </w:rPr>
              <w:t>9</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B1496CD"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354,704.0</w:t>
            </w:r>
          </w:p>
        </w:tc>
      </w:tr>
      <w:tr w:rsidR="00F313CE" w:rsidRPr="00B23195" w14:paraId="46052F3E" w14:textId="77777777" w:rsidTr="00070EB2">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3130CA2"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Randomly</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CD85461"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278,332.6</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229E98C"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321,756.0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CF197AB"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382,812.8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B54660B"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424,785.2</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FDB958E"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358,804.5</w:t>
            </w:r>
          </w:p>
        </w:tc>
      </w:tr>
    </w:tbl>
    <w:p w14:paraId="4FF24260" w14:textId="77777777" w:rsidR="00F313CE" w:rsidRDefault="00F313CE" w:rsidP="00F313CE">
      <w:pPr>
        <w:spacing w:line="360" w:lineRule="auto"/>
        <w:jc w:val="center"/>
        <w:rPr>
          <w:rFonts w:ascii="Times New Roman" w:hAnsi="Times New Roman" w:cs="Times New Roman"/>
          <w:b/>
          <w:bCs/>
          <w:color w:val="000000"/>
          <w:sz w:val="28"/>
          <w:szCs w:val="28"/>
          <w:lang w:val="en-US"/>
        </w:rPr>
      </w:pPr>
    </w:p>
    <w:p w14:paraId="1BE94973" w14:textId="04B629A2" w:rsidR="00F313CE" w:rsidRPr="005A1B45" w:rsidRDefault="00F313CE" w:rsidP="00F313CE">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 xml:space="preserve">Table </w:t>
      </w:r>
      <w:r w:rsidR="002B32AC">
        <w:rPr>
          <w:rFonts w:ascii="Times New Roman" w:hAnsi="Times New Roman" w:cs="Times New Roman"/>
          <w:b/>
          <w:bCs/>
          <w:color w:val="000000"/>
          <w:sz w:val="26"/>
          <w:szCs w:val="26"/>
          <w:lang w:val="en-US"/>
        </w:rPr>
        <w:t>8.</w:t>
      </w:r>
      <w:r w:rsidRPr="005A1B45">
        <w:rPr>
          <w:rFonts w:ascii="Times New Roman" w:hAnsi="Times New Roman" w:cs="Times New Roman"/>
          <w:b/>
          <w:bCs/>
          <w:color w:val="000000"/>
          <w:sz w:val="26"/>
          <w:szCs w:val="26"/>
          <w:lang w:val="en-US"/>
        </w:rPr>
        <w:t>3: Average Running Time for Quick Sort</w:t>
      </w:r>
    </w:p>
    <w:tbl>
      <w:tblPr>
        <w:tblStyle w:val="TableGrid"/>
        <w:tblW w:w="9162" w:type="dxa"/>
        <w:tblLook w:val="04A0" w:firstRow="1" w:lastRow="0" w:firstColumn="1" w:lastColumn="0" w:noHBand="0" w:noVBand="1"/>
      </w:tblPr>
      <w:tblGrid>
        <w:gridCol w:w="1799"/>
        <w:gridCol w:w="1803"/>
        <w:gridCol w:w="1824"/>
        <w:gridCol w:w="1813"/>
        <w:gridCol w:w="1923"/>
      </w:tblGrid>
      <w:tr w:rsidR="00F313CE" w:rsidRPr="00B23195" w14:paraId="122FED5A" w14:textId="77777777" w:rsidTr="00070EB2">
        <w:trPr>
          <w:trHeight w:val="650"/>
        </w:trPr>
        <w:tc>
          <w:tcPr>
            <w:tcW w:w="1799" w:type="dxa"/>
            <w:vMerge w:val="restart"/>
            <w:tcBorders>
              <w:top w:val="single" w:sz="2" w:space="0" w:color="D0CECE" w:themeColor="background2" w:themeShade="E6"/>
              <w:left w:val="single" w:sz="2" w:space="0" w:color="D0CECE" w:themeColor="background2" w:themeShade="E6"/>
              <w:right w:val="single" w:sz="4" w:space="0" w:color="AEAAAA" w:themeColor="background2" w:themeShade="BF"/>
            </w:tcBorders>
            <w:shd w:val="clear" w:color="auto" w:fill="AEAAAA" w:themeFill="background2" w:themeFillShade="BF"/>
            <w:vAlign w:val="center"/>
          </w:tcPr>
          <w:p w14:paraId="5FB37BD2" w14:textId="77777777" w:rsidR="00F313CE" w:rsidRPr="001149D1" w:rsidRDefault="00F313CE" w:rsidP="00070EB2">
            <w:pPr>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Quick Sort</w:t>
            </w:r>
          </w:p>
          <w:p w14:paraId="03A2063A" w14:textId="77777777" w:rsidR="00F313CE" w:rsidRPr="001149D1" w:rsidRDefault="00F313CE" w:rsidP="00070EB2">
            <w:pPr>
              <w:jc w:val="center"/>
              <w:rPr>
                <w:rFonts w:ascii="Times New Roman" w:hAnsi="Times New Roman" w:cs="Times New Roman"/>
                <w:b/>
                <w:bCs/>
                <w:color w:val="000000"/>
                <w:sz w:val="22"/>
                <w:szCs w:val="22"/>
                <w:u w:color="000000"/>
                <w:lang w:val="en-US"/>
              </w:rPr>
            </w:pPr>
          </w:p>
        </w:tc>
        <w:tc>
          <w:tcPr>
            <w:tcW w:w="7363" w:type="dxa"/>
            <w:gridSpan w:val="4"/>
            <w:tcBorders>
              <w:top w:val="single" w:sz="2" w:space="0" w:color="D0CECE" w:themeColor="background2" w:themeShade="E6"/>
              <w:left w:val="single" w:sz="4" w:space="0" w:color="AEAAAA" w:themeColor="background2" w:themeShade="BF"/>
              <w:bottom w:val="single" w:sz="2" w:space="0" w:color="808080" w:themeColor="background1" w:themeShade="80"/>
              <w:right w:val="nil"/>
            </w:tcBorders>
            <w:shd w:val="clear" w:color="auto" w:fill="AEAAAA" w:themeFill="background2" w:themeFillShade="BF"/>
            <w:vAlign w:val="center"/>
          </w:tcPr>
          <w:p w14:paraId="79D597DD" w14:textId="77777777" w:rsidR="00F313CE" w:rsidRPr="001149D1" w:rsidRDefault="00F313CE" w:rsidP="00070EB2">
            <w:pPr>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Running Time (Nano Seconds)</w:t>
            </w:r>
          </w:p>
        </w:tc>
      </w:tr>
      <w:tr w:rsidR="00F313CE" w:rsidRPr="00B23195" w14:paraId="56E74204" w14:textId="77777777" w:rsidTr="00070EB2">
        <w:trPr>
          <w:trHeight w:val="339"/>
        </w:trPr>
        <w:tc>
          <w:tcPr>
            <w:tcW w:w="1799" w:type="dxa"/>
            <w:vMerge/>
            <w:tcBorders>
              <w:left w:val="single" w:sz="2" w:space="0" w:color="D0CECE" w:themeColor="background2" w:themeShade="E6"/>
              <w:bottom w:val="single" w:sz="2" w:space="0" w:color="AEAAAA"/>
              <w:right w:val="single" w:sz="4" w:space="0" w:color="AEAAAA" w:themeColor="background2" w:themeShade="BF"/>
            </w:tcBorders>
            <w:shd w:val="clear" w:color="auto" w:fill="AEAAAA" w:themeFill="background2" w:themeFillShade="BF"/>
            <w:vAlign w:val="center"/>
          </w:tcPr>
          <w:p w14:paraId="53B1571B"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p>
        </w:tc>
        <w:tc>
          <w:tcPr>
            <w:tcW w:w="1803" w:type="dxa"/>
            <w:tcBorders>
              <w:top w:val="single" w:sz="2" w:space="0" w:color="808080" w:themeColor="background1" w:themeShade="80"/>
              <w:left w:val="single" w:sz="4" w:space="0" w:color="AEAAAA" w:themeColor="background2" w:themeShade="BF"/>
              <w:bottom w:val="single" w:sz="4" w:space="0" w:color="AEAAAA" w:themeColor="background2" w:themeShade="BF"/>
              <w:right w:val="nil"/>
            </w:tcBorders>
            <w:shd w:val="clear" w:color="auto" w:fill="AEAAAA" w:themeFill="background2" w:themeFillShade="BF"/>
          </w:tcPr>
          <w:p w14:paraId="5567969A"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Average</w:t>
            </w:r>
          </w:p>
          <w:p w14:paraId="02096C17"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(C++)</w:t>
            </w:r>
          </w:p>
        </w:tc>
        <w:tc>
          <w:tcPr>
            <w:tcW w:w="1824"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3E844F2D"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Average</w:t>
            </w:r>
          </w:p>
          <w:p w14:paraId="74DE3A41"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(Python)</w:t>
            </w:r>
          </w:p>
        </w:tc>
        <w:tc>
          <w:tcPr>
            <w:tcW w:w="1813"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0C6DB658"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Standard Deviation (C++)</w:t>
            </w:r>
          </w:p>
        </w:tc>
        <w:tc>
          <w:tcPr>
            <w:tcW w:w="1923"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67F902A4"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 xml:space="preserve">Standard Deviation (Python) </w:t>
            </w:r>
          </w:p>
        </w:tc>
      </w:tr>
      <w:tr w:rsidR="00F313CE" w:rsidRPr="00B23195" w14:paraId="0402C6DC" w14:textId="77777777" w:rsidTr="00070EB2">
        <w:trPr>
          <w:trHeight w:val="324"/>
        </w:trPr>
        <w:tc>
          <w:tcPr>
            <w:tcW w:w="179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0DC77A3"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Last element</w:t>
            </w:r>
          </w:p>
        </w:tc>
        <w:tc>
          <w:tcPr>
            <w:tcW w:w="1803" w:type="dxa"/>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4E65613"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813,721.3</w:t>
            </w:r>
          </w:p>
        </w:tc>
        <w:tc>
          <w:tcPr>
            <w:tcW w:w="182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380D0AD"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1,870,626.8</w:t>
            </w:r>
          </w:p>
        </w:tc>
        <w:tc>
          <w:tcPr>
            <w:tcW w:w="181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FD23D8C"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449,565.3</w:t>
            </w:r>
          </w:p>
        </w:tc>
        <w:tc>
          <w:tcPr>
            <w:tcW w:w="192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F900AFF"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2,055,622.9</w:t>
            </w:r>
          </w:p>
        </w:tc>
      </w:tr>
      <w:tr w:rsidR="00F313CE" w:rsidRPr="00B23195" w14:paraId="4786A37C" w14:textId="77777777" w:rsidTr="00070EB2">
        <w:trPr>
          <w:trHeight w:val="339"/>
        </w:trPr>
        <w:tc>
          <w:tcPr>
            <w:tcW w:w="179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993A0E3"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Middle Element</w:t>
            </w:r>
          </w:p>
        </w:tc>
        <w:tc>
          <w:tcPr>
            <w:tcW w:w="180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2F9022CC"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11,101.0</w:t>
            </w:r>
          </w:p>
        </w:tc>
        <w:tc>
          <w:tcPr>
            <w:tcW w:w="182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793A92D"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296,900.0</w:t>
            </w:r>
          </w:p>
        </w:tc>
        <w:tc>
          <w:tcPr>
            <w:tcW w:w="181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6CDFE9D" w14:textId="1F1A2DB0"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5,11</w:t>
            </w:r>
            <w:r w:rsidR="002B32AC">
              <w:rPr>
                <w:rFonts w:ascii="Times New Roman" w:hAnsi="Times New Roman" w:cs="Times New Roman"/>
                <w:color w:val="000000"/>
                <w:sz w:val="22"/>
                <w:szCs w:val="22"/>
              </w:rPr>
              <w:t>8.</w:t>
            </w:r>
            <w:r w:rsidRPr="001149D1">
              <w:rPr>
                <w:rFonts w:ascii="Times New Roman" w:hAnsi="Times New Roman" w:cs="Times New Roman"/>
                <w:color w:val="000000"/>
                <w:sz w:val="22"/>
                <w:szCs w:val="22"/>
              </w:rPr>
              <w:t>2</w:t>
            </w:r>
          </w:p>
        </w:tc>
        <w:tc>
          <w:tcPr>
            <w:tcW w:w="192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27AD89A7"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75,330.4</w:t>
            </w:r>
          </w:p>
        </w:tc>
      </w:tr>
      <w:tr w:rsidR="00F313CE" w:rsidRPr="00B23195" w14:paraId="27CC8DC6" w14:textId="77777777" w:rsidTr="00070EB2">
        <w:trPr>
          <w:trHeight w:val="324"/>
        </w:trPr>
        <w:tc>
          <w:tcPr>
            <w:tcW w:w="179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33AA165"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Randomly</w:t>
            </w:r>
          </w:p>
        </w:tc>
        <w:tc>
          <w:tcPr>
            <w:tcW w:w="180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B4E4EE5" w14:textId="1B1FBF8E"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110,72</w:t>
            </w:r>
            <w:r w:rsidR="002B32AC">
              <w:rPr>
                <w:rFonts w:ascii="Times New Roman" w:hAnsi="Times New Roman" w:cs="Times New Roman"/>
                <w:color w:val="000000"/>
                <w:sz w:val="22"/>
                <w:szCs w:val="22"/>
              </w:rPr>
              <w:t>8.</w:t>
            </w:r>
            <w:r w:rsidRPr="001149D1">
              <w:rPr>
                <w:rFonts w:ascii="Times New Roman" w:hAnsi="Times New Roman" w:cs="Times New Roman"/>
                <w:color w:val="000000"/>
                <w:sz w:val="22"/>
                <w:szCs w:val="22"/>
              </w:rPr>
              <w:t>7</w:t>
            </w:r>
          </w:p>
        </w:tc>
        <w:tc>
          <w:tcPr>
            <w:tcW w:w="182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63591AB"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353,298.2</w:t>
            </w:r>
          </w:p>
        </w:tc>
        <w:tc>
          <w:tcPr>
            <w:tcW w:w="181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02204DF" w14:textId="4208F5E9"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7,94</w:t>
            </w:r>
            <w:r w:rsidR="002B32AC">
              <w:rPr>
                <w:rFonts w:ascii="Times New Roman" w:hAnsi="Times New Roman" w:cs="Times New Roman"/>
                <w:color w:val="000000"/>
                <w:sz w:val="22"/>
                <w:szCs w:val="22"/>
              </w:rPr>
              <w:t>8.</w:t>
            </w:r>
            <w:r w:rsidRPr="001149D1">
              <w:rPr>
                <w:rFonts w:ascii="Times New Roman" w:hAnsi="Times New Roman" w:cs="Times New Roman"/>
                <w:color w:val="000000"/>
                <w:sz w:val="22"/>
                <w:szCs w:val="22"/>
              </w:rPr>
              <w:t>2</w:t>
            </w:r>
          </w:p>
        </w:tc>
        <w:tc>
          <w:tcPr>
            <w:tcW w:w="192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42197E2"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56,184.0</w:t>
            </w:r>
          </w:p>
        </w:tc>
      </w:tr>
    </w:tbl>
    <w:p w14:paraId="6D67A225" w14:textId="77777777" w:rsidR="00F313CE" w:rsidRPr="00B23195" w:rsidRDefault="00F313CE" w:rsidP="00F313CE">
      <w:pPr>
        <w:spacing w:line="360" w:lineRule="auto"/>
        <w:jc w:val="center"/>
        <w:rPr>
          <w:rFonts w:ascii="Times New Roman" w:hAnsi="Times New Roman" w:cs="Times New Roman"/>
          <w:b/>
          <w:bCs/>
          <w:color w:val="000000"/>
          <w:lang w:val="en-US"/>
        </w:rPr>
      </w:pPr>
    </w:p>
    <w:bookmarkEnd w:id="3"/>
    <w:p w14:paraId="3BC44EA4" w14:textId="77777777" w:rsidR="00F313CE" w:rsidRPr="00BD142D" w:rsidRDefault="00F313CE" w:rsidP="00F313CE">
      <w:pPr>
        <w:spacing w:line="360" w:lineRule="auto"/>
        <w:jc w:val="center"/>
        <w:rPr>
          <w:rFonts w:ascii="Times New Roman" w:hAnsi="Times New Roman" w:cs="Times New Roman"/>
          <w:color w:val="000000"/>
          <w:u w:color="000000"/>
          <w:lang w:val="en-US"/>
        </w:rPr>
      </w:pPr>
    </w:p>
    <w:p w14:paraId="7509C450" w14:textId="54276FF5" w:rsidR="00F313CE" w:rsidRPr="00BD142D" w:rsidRDefault="002B32AC" w:rsidP="00F313CE">
      <w:pPr>
        <w:autoSpaceDE w:val="0"/>
        <w:autoSpaceDN w:val="0"/>
        <w:adjustRightInd w:val="0"/>
        <w:spacing w:line="288" w:lineRule="auto"/>
        <w:rPr>
          <w:rFonts w:ascii="Times New Roman" w:hAnsi="Times New Roman" w:cs="Times New Roman"/>
          <w:b/>
          <w:bCs/>
          <w:color w:val="000000"/>
          <w:sz w:val="26"/>
          <w:szCs w:val="26"/>
          <w:lang w:val="en-US"/>
        </w:rPr>
      </w:pPr>
      <w:bookmarkStart w:id="4" w:name="_Hlk92016418"/>
      <w:r>
        <w:rPr>
          <w:rFonts w:ascii="Times New Roman" w:hAnsi="Times New Roman" w:cs="Times New Roman"/>
          <w:b/>
          <w:bCs/>
          <w:color w:val="000000"/>
          <w:sz w:val="26"/>
          <w:szCs w:val="26"/>
          <w:lang w:val="en-US"/>
        </w:rPr>
        <w:t>8.</w:t>
      </w:r>
      <w:r w:rsidR="00F313CE" w:rsidRPr="00BD142D">
        <w:rPr>
          <w:rFonts w:ascii="Times New Roman" w:hAnsi="Times New Roman" w:cs="Times New Roman"/>
          <w:b/>
          <w:bCs/>
          <w:color w:val="000000"/>
          <w:sz w:val="26"/>
          <w:szCs w:val="26"/>
          <w:lang w:val="en-US"/>
        </w:rPr>
        <w:t>4.1 Data Analysis for Quick sort</w:t>
      </w:r>
    </w:p>
    <w:bookmarkEnd w:id="4"/>
    <w:p w14:paraId="12BD2FFE" w14:textId="26A82798" w:rsidR="00F313CE" w:rsidRPr="00BD142D" w:rsidRDefault="00F313CE" w:rsidP="00F313CE">
      <w:pPr>
        <w:autoSpaceDE w:val="0"/>
        <w:autoSpaceDN w:val="0"/>
        <w:adjustRightInd w:val="0"/>
        <w:spacing w:line="360" w:lineRule="auto"/>
        <w:jc w:val="both"/>
        <w:rPr>
          <w:rFonts w:ascii="Times New Roman" w:hAnsi="Times New Roman" w:cs="Times New Roman"/>
          <w:color w:val="000000"/>
          <w:lang w:val="en-US"/>
        </w:rPr>
      </w:pPr>
      <w:r w:rsidRPr="00BD142D">
        <w:rPr>
          <w:rFonts w:ascii="Times New Roman" w:hAnsi="Times New Roman" w:cs="Times New Roman"/>
          <w:color w:val="000000"/>
          <w:lang w:val="en-US"/>
        </w:rPr>
        <w:tab/>
      </w:r>
      <w:bookmarkStart w:id="5" w:name="_Hlk92016411"/>
      <w:r w:rsidRPr="00BD142D">
        <w:rPr>
          <w:rFonts w:ascii="Times New Roman" w:hAnsi="Times New Roman" w:cs="Times New Roman"/>
          <w:color w:val="000000"/>
          <w:lang w:val="en-US"/>
        </w:rPr>
        <w:t xml:space="preserve">From the result in data </w:t>
      </w:r>
      <w:proofErr w:type="gramStart"/>
      <w:r w:rsidRPr="00BD142D">
        <w:rPr>
          <w:rFonts w:ascii="Times New Roman" w:hAnsi="Times New Roman" w:cs="Times New Roman"/>
          <w:color w:val="000000"/>
          <w:lang w:val="en-US"/>
        </w:rPr>
        <w:t>collection(</w:t>
      </w:r>
      <w:proofErr w:type="gramEnd"/>
      <w:r w:rsidRPr="00BD142D">
        <w:rPr>
          <w:rFonts w:ascii="Times New Roman" w:hAnsi="Times New Roman" w:cs="Times New Roman"/>
          <w:color w:val="000000"/>
          <w:lang w:val="en-US"/>
        </w:rPr>
        <w:t xml:space="preserve">table </w:t>
      </w:r>
      <w:r w:rsidR="002B32AC">
        <w:rPr>
          <w:rFonts w:ascii="Times New Roman" w:hAnsi="Times New Roman" w:cs="Times New Roman"/>
          <w:color w:val="000000"/>
          <w:lang w:val="en-US"/>
        </w:rPr>
        <w:t>8.</w:t>
      </w:r>
      <w:r w:rsidRPr="00BD142D">
        <w:rPr>
          <w:rFonts w:ascii="Times New Roman" w:hAnsi="Times New Roman" w:cs="Times New Roman"/>
          <w:color w:val="000000"/>
          <w:lang w:val="en-US"/>
        </w:rPr>
        <w:t xml:space="preserve">3), choosing the middle element as the pivot point has the shortest running time, followed by randomly and choosing the last element in </w:t>
      </w:r>
      <w:r w:rsidRPr="00BD142D">
        <w:rPr>
          <w:rFonts w:ascii="Times New Roman" w:hAnsi="Times New Roman" w:cs="Times New Roman"/>
          <w:color w:val="000000"/>
          <w:lang w:val="en-US"/>
        </w:rPr>
        <w:lastRenderedPageBreak/>
        <w:t xml:space="preserve">both C++ and Python language. On the other hand, randomly chosen pivot point has the lowest variance in Python, but choosing the middle element has the lowest variance in C++. I have converted the result in table </w:t>
      </w:r>
      <w:r w:rsidR="002B32AC">
        <w:rPr>
          <w:rFonts w:ascii="Times New Roman" w:hAnsi="Times New Roman" w:cs="Times New Roman"/>
          <w:color w:val="000000"/>
          <w:lang w:val="en-US"/>
        </w:rPr>
        <w:t>8.</w:t>
      </w:r>
      <w:r w:rsidRPr="00BD142D">
        <w:rPr>
          <w:rFonts w:ascii="Times New Roman" w:hAnsi="Times New Roman" w:cs="Times New Roman"/>
          <w:color w:val="000000"/>
          <w:lang w:val="en-US"/>
        </w:rPr>
        <w:t>3 into normal distribution as shown in graphs 2.1 and 2.2 for comparison.</w:t>
      </w:r>
    </w:p>
    <w:p w14:paraId="7EE6F1B8" w14:textId="77777777" w:rsidR="00F313CE" w:rsidRPr="00BD142D" w:rsidRDefault="00F313CE" w:rsidP="00F313CE">
      <w:pPr>
        <w:autoSpaceDE w:val="0"/>
        <w:autoSpaceDN w:val="0"/>
        <w:adjustRightInd w:val="0"/>
        <w:spacing w:line="360" w:lineRule="auto"/>
        <w:jc w:val="both"/>
        <w:rPr>
          <w:rFonts w:ascii="Times New Roman" w:hAnsi="Times New Roman" w:cs="Times New Roman"/>
          <w:color w:val="000000"/>
          <w:lang w:val="en-US"/>
        </w:rPr>
      </w:pPr>
    </w:p>
    <w:p w14:paraId="7CD426DC" w14:textId="32843A68" w:rsidR="00F313CE" w:rsidRDefault="00F313CE" w:rsidP="00F313CE">
      <w:pPr>
        <w:spacing w:line="360" w:lineRule="auto"/>
        <w:jc w:val="both"/>
        <w:rPr>
          <w:rFonts w:ascii="Times New Roman" w:hAnsi="Times New Roman" w:cs="Times New Roman"/>
          <w:color w:val="000000"/>
          <w:lang w:val="en-US"/>
        </w:rPr>
      </w:pPr>
      <w:r w:rsidRPr="00BD142D">
        <w:rPr>
          <w:rFonts w:ascii="Times New Roman" w:hAnsi="Times New Roman" w:cs="Times New Roman"/>
          <w:color w:val="000000"/>
          <w:lang w:val="en-US"/>
        </w:rPr>
        <w:tab/>
        <w:t xml:space="preserve">From the data collection, choosing the middle element is typically faster than the other methods, being ten times faster than choosing a random element in C+++, but only 19% faster in python. On the contrarily, choosing the last element to perform poorly in all data </w:t>
      </w:r>
      <w:proofErr w:type="gramStart"/>
      <w:r w:rsidRPr="00BD142D">
        <w:rPr>
          <w:rFonts w:ascii="Times New Roman" w:hAnsi="Times New Roman" w:cs="Times New Roman"/>
          <w:color w:val="000000"/>
          <w:lang w:val="en-US"/>
        </w:rPr>
        <w:t>set(</w:t>
      </w:r>
      <w:proofErr w:type="gramEnd"/>
      <w:r w:rsidRPr="00BD142D">
        <w:rPr>
          <w:rFonts w:ascii="Times New Roman" w:hAnsi="Times New Roman" w:cs="Times New Roman"/>
          <w:color w:val="000000"/>
          <w:lang w:val="en-US"/>
        </w:rPr>
        <w:t xml:space="preserve">table </w:t>
      </w:r>
      <w:r w:rsidR="002B32AC">
        <w:rPr>
          <w:rFonts w:ascii="Times New Roman" w:hAnsi="Times New Roman" w:cs="Times New Roman"/>
          <w:color w:val="000000"/>
          <w:lang w:val="en-US"/>
        </w:rPr>
        <w:t>8.</w:t>
      </w:r>
      <w:r w:rsidRPr="00BD142D">
        <w:rPr>
          <w:rFonts w:ascii="Times New Roman" w:hAnsi="Times New Roman" w:cs="Times New Roman"/>
          <w:color w:val="000000"/>
          <w:lang w:val="en-US"/>
        </w:rPr>
        <w:t xml:space="preserve">1 and </w:t>
      </w:r>
      <w:r w:rsidR="002B32AC">
        <w:rPr>
          <w:rFonts w:ascii="Times New Roman" w:hAnsi="Times New Roman" w:cs="Times New Roman"/>
          <w:color w:val="000000"/>
          <w:lang w:val="en-US"/>
        </w:rPr>
        <w:t>8.</w:t>
      </w:r>
      <w:r w:rsidRPr="00BD142D">
        <w:rPr>
          <w:rFonts w:ascii="Times New Roman" w:hAnsi="Times New Roman" w:cs="Times New Roman"/>
          <w:color w:val="000000"/>
          <w:lang w:val="en-US"/>
        </w:rPr>
        <w:t xml:space="preserve">2), and has the largest running time, especially in the best and worst data set being around 110 times slower than the average running time for the middle element quick sort in C++. While, choosing a random pivot point in Python yields a similar running time </w:t>
      </w:r>
      <w:proofErr w:type="gramStart"/>
      <w:r w:rsidRPr="00BD142D">
        <w:rPr>
          <w:rFonts w:ascii="Times New Roman" w:hAnsi="Times New Roman" w:cs="Times New Roman"/>
          <w:color w:val="000000"/>
          <w:lang w:val="en-US"/>
        </w:rPr>
        <w:t>result(</w:t>
      </w:r>
      <w:proofErr w:type="gramEnd"/>
      <w:r w:rsidRPr="00BD142D">
        <w:rPr>
          <w:rFonts w:ascii="Times New Roman" w:hAnsi="Times New Roman" w:cs="Times New Roman"/>
          <w:color w:val="000000"/>
          <w:lang w:val="en-US"/>
        </w:rPr>
        <w:t xml:space="preserve">table </w:t>
      </w:r>
      <w:r w:rsidR="002B32AC">
        <w:rPr>
          <w:rFonts w:ascii="Times New Roman" w:hAnsi="Times New Roman" w:cs="Times New Roman"/>
          <w:color w:val="000000"/>
          <w:lang w:val="en-US"/>
        </w:rPr>
        <w:t>8.</w:t>
      </w:r>
      <w:r w:rsidRPr="00BD142D">
        <w:rPr>
          <w:rFonts w:ascii="Times New Roman" w:hAnsi="Times New Roman" w:cs="Times New Roman"/>
          <w:color w:val="000000"/>
          <w:lang w:val="en-US"/>
        </w:rPr>
        <w:t xml:space="preserve">2), but it's 20 times slower in C++(table </w:t>
      </w:r>
      <w:r w:rsidR="002B32AC">
        <w:rPr>
          <w:rFonts w:ascii="Times New Roman" w:hAnsi="Times New Roman" w:cs="Times New Roman"/>
          <w:color w:val="000000"/>
          <w:lang w:val="en-US"/>
        </w:rPr>
        <w:t>8.</w:t>
      </w:r>
      <w:r w:rsidRPr="00BD142D">
        <w:rPr>
          <w:rFonts w:ascii="Times New Roman" w:hAnsi="Times New Roman" w:cs="Times New Roman"/>
          <w:color w:val="000000"/>
          <w:lang w:val="en-US"/>
        </w:rPr>
        <w:t>1). Choosing a random pivot excels only at constancy in Python being 19,146 nanoseconds smaller than choosing the middle pivot point.</w:t>
      </w:r>
    </w:p>
    <w:bookmarkEnd w:id="5"/>
    <w:p w14:paraId="71E3D269" w14:textId="77777777" w:rsidR="00F313CE" w:rsidRDefault="00F313CE" w:rsidP="00F313CE">
      <w:pPr>
        <w:spacing w:line="360" w:lineRule="auto"/>
        <w:jc w:val="both"/>
        <w:rPr>
          <w:rFonts w:ascii="Times New Roman" w:hAnsi="Times New Roman" w:cs="Times New Roman"/>
          <w:color w:val="000000"/>
          <w:lang w:val="en-US"/>
        </w:rPr>
      </w:pPr>
    </w:p>
    <w:p w14:paraId="4C0BF629" w14:textId="77777777" w:rsidR="00F313CE" w:rsidRDefault="00F313CE" w:rsidP="00F313CE">
      <w:pPr>
        <w:spacing w:line="360" w:lineRule="auto"/>
        <w:jc w:val="both"/>
        <w:rPr>
          <w:rFonts w:ascii="Times New Roman" w:hAnsi="Times New Roman" w:cs="Times New Roman"/>
          <w:color w:val="000000"/>
          <w:u w:color="000000"/>
          <w:lang w:val="en-US"/>
        </w:rPr>
      </w:pPr>
      <w:r>
        <w:rPr>
          <w:rFonts w:ascii="Times New Roman" w:hAnsi="Times New Roman" w:cs="Times New Roman"/>
          <w:noProof/>
          <w:color w:val="000000"/>
          <w:lang w:val="en-US"/>
        </w:rPr>
        <w:drawing>
          <wp:inline distT="0" distB="0" distL="0" distR="0" wp14:anchorId="34987CF0" wp14:editId="58FDDD53">
            <wp:extent cx="5727700" cy="3293110"/>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8-30 at 1.43.51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3293110"/>
                    </a:xfrm>
                    <a:prstGeom prst="rect">
                      <a:avLst/>
                    </a:prstGeom>
                  </pic:spPr>
                </pic:pic>
              </a:graphicData>
            </a:graphic>
          </wp:inline>
        </w:drawing>
      </w:r>
    </w:p>
    <w:p w14:paraId="01EF7204" w14:textId="77777777" w:rsidR="00F313CE" w:rsidRDefault="00F313CE" w:rsidP="00F313CE">
      <w:pPr>
        <w:spacing w:line="360" w:lineRule="auto"/>
        <w:jc w:val="both"/>
        <w:rPr>
          <w:rFonts w:ascii="Times New Roman" w:hAnsi="Times New Roman" w:cs="Times New Roman"/>
          <w:color w:val="000000"/>
          <w:u w:color="000000"/>
          <w:lang w:val="en-US"/>
        </w:rPr>
      </w:pPr>
      <w:r>
        <w:rPr>
          <w:rFonts w:ascii="Times New Roman" w:hAnsi="Times New Roman" w:cs="Times New Roman"/>
          <w:noProof/>
          <w:color w:val="000000"/>
          <w:u w:color="000000"/>
          <w:lang w:val="en-US"/>
        </w:rPr>
        <w:lastRenderedPageBreak/>
        <w:drawing>
          <wp:inline distT="0" distB="0" distL="0" distR="0" wp14:anchorId="1E20A6B3" wp14:editId="65A7E9EE">
            <wp:extent cx="5727700" cy="3093085"/>
            <wp:effectExtent l="0" t="0" r="0" b="571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8-30 at 1.50.4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093085"/>
                    </a:xfrm>
                    <a:prstGeom prst="rect">
                      <a:avLst/>
                    </a:prstGeom>
                  </pic:spPr>
                </pic:pic>
              </a:graphicData>
            </a:graphic>
          </wp:inline>
        </w:drawing>
      </w:r>
    </w:p>
    <w:p w14:paraId="59F5C53D" w14:textId="77777777" w:rsidR="00F313CE" w:rsidRDefault="00F313CE" w:rsidP="00F313CE">
      <w:pPr>
        <w:spacing w:line="360" w:lineRule="auto"/>
        <w:jc w:val="both"/>
        <w:rPr>
          <w:rFonts w:ascii="Times New Roman" w:hAnsi="Times New Roman" w:cs="Times New Roman"/>
          <w:color w:val="000000"/>
          <w:u w:color="000000"/>
          <w:lang w:val="en-US"/>
        </w:rPr>
      </w:pPr>
    </w:p>
    <w:p w14:paraId="449CA16F" w14:textId="77777777" w:rsidR="00F313CE" w:rsidRDefault="00F313CE" w:rsidP="00F313CE">
      <w:pPr>
        <w:spacing w:line="360" w:lineRule="auto"/>
        <w:jc w:val="both"/>
        <w:rPr>
          <w:rFonts w:ascii="Times New Roman" w:hAnsi="Times New Roman" w:cs="Times New Roman"/>
          <w:color w:val="000000"/>
          <w:u w:color="000000"/>
          <w:lang w:val="en-US"/>
        </w:rPr>
      </w:pPr>
    </w:p>
    <w:p w14:paraId="47E9FBDC" w14:textId="391E1EE3" w:rsidR="00F313CE" w:rsidRPr="00BD142D" w:rsidRDefault="002B32AC" w:rsidP="00F313CE">
      <w:pPr>
        <w:autoSpaceDE w:val="0"/>
        <w:autoSpaceDN w:val="0"/>
        <w:adjustRightInd w:val="0"/>
        <w:spacing w:line="360"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8.</w:t>
      </w:r>
      <w:bookmarkStart w:id="6" w:name="_Hlk92017990"/>
      <w:r w:rsidR="00F313CE" w:rsidRPr="00BD142D">
        <w:rPr>
          <w:rFonts w:ascii="Times New Roman" w:hAnsi="Times New Roman" w:cs="Times New Roman"/>
          <w:b/>
          <w:bCs/>
          <w:color w:val="000000"/>
          <w:sz w:val="28"/>
          <w:szCs w:val="28"/>
          <w:lang w:val="en-US"/>
        </w:rPr>
        <w:t>5 Evaluation</w:t>
      </w:r>
      <w:r w:rsidR="00F313CE">
        <w:rPr>
          <w:rFonts w:ascii="Times New Roman" w:hAnsi="Times New Roman" w:cs="Times New Roman"/>
          <w:b/>
          <w:bCs/>
          <w:color w:val="000000"/>
          <w:sz w:val="28"/>
          <w:szCs w:val="28"/>
          <w:lang w:val="en-US"/>
        </w:rPr>
        <w:t xml:space="preserve"> </w:t>
      </w:r>
      <w:proofErr w:type="gramStart"/>
      <w:r w:rsidR="00F313CE">
        <w:rPr>
          <w:rFonts w:ascii="Times New Roman" w:hAnsi="Times New Roman" w:cs="Times New Roman"/>
          <w:b/>
          <w:bCs/>
          <w:color w:val="000000"/>
          <w:sz w:val="28"/>
          <w:szCs w:val="28"/>
          <w:lang w:val="en-US"/>
        </w:rPr>
        <w:t>For</w:t>
      </w:r>
      <w:proofErr w:type="gramEnd"/>
      <w:r w:rsidR="00F313CE">
        <w:rPr>
          <w:rFonts w:ascii="Times New Roman" w:hAnsi="Times New Roman" w:cs="Times New Roman"/>
          <w:b/>
          <w:bCs/>
          <w:color w:val="000000"/>
          <w:sz w:val="28"/>
          <w:szCs w:val="28"/>
          <w:lang w:val="en-US"/>
        </w:rPr>
        <w:t xml:space="preserve"> Quick Sort</w:t>
      </w:r>
    </w:p>
    <w:bookmarkEnd w:id="6"/>
    <w:p w14:paraId="76700D45" w14:textId="64B10F18" w:rsidR="00F313CE" w:rsidRPr="00BD142D" w:rsidRDefault="002B32AC" w:rsidP="00F313CE">
      <w:pPr>
        <w:autoSpaceDE w:val="0"/>
        <w:autoSpaceDN w:val="0"/>
        <w:adjustRightInd w:val="0"/>
        <w:spacing w:line="360" w:lineRule="auto"/>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8.</w:t>
      </w:r>
      <w:r w:rsidR="00F313CE" w:rsidRPr="00BD142D">
        <w:rPr>
          <w:rFonts w:ascii="Times New Roman" w:hAnsi="Times New Roman" w:cs="Times New Roman"/>
          <w:b/>
          <w:bCs/>
          <w:color w:val="000000"/>
          <w:sz w:val="26"/>
          <w:szCs w:val="26"/>
          <w:lang w:val="en-US"/>
        </w:rPr>
        <w:t xml:space="preserve">5.1 </w:t>
      </w:r>
      <w:bookmarkStart w:id="7" w:name="_Hlk92018218"/>
      <w:r w:rsidR="00F313CE" w:rsidRPr="00BD142D">
        <w:rPr>
          <w:rFonts w:ascii="Times New Roman" w:hAnsi="Times New Roman" w:cs="Times New Roman"/>
          <w:b/>
          <w:bCs/>
          <w:color w:val="000000"/>
          <w:sz w:val="26"/>
          <w:szCs w:val="26"/>
          <w:lang w:val="en-US"/>
        </w:rPr>
        <w:t>Last/First element Pivot Point Evaluation</w:t>
      </w:r>
      <w:bookmarkEnd w:id="7"/>
    </w:p>
    <w:p w14:paraId="43BA14EA" w14:textId="25E91059" w:rsidR="00F313CE" w:rsidRPr="00BD142D" w:rsidRDefault="00F313CE" w:rsidP="00F313CE">
      <w:pPr>
        <w:autoSpaceDE w:val="0"/>
        <w:autoSpaceDN w:val="0"/>
        <w:adjustRightInd w:val="0"/>
        <w:spacing w:line="360" w:lineRule="auto"/>
        <w:rPr>
          <w:rFonts w:ascii="Times New Roman" w:hAnsi="Times New Roman" w:cs="Times New Roman"/>
          <w:color w:val="000000"/>
          <w:lang w:val="en-US"/>
        </w:rPr>
      </w:pPr>
      <w:r w:rsidRPr="00BD142D">
        <w:rPr>
          <w:rFonts w:ascii="Times New Roman" w:hAnsi="Times New Roman" w:cs="Times New Roman"/>
          <w:color w:val="000000"/>
          <w:lang w:val="en-US"/>
        </w:rPr>
        <w:tab/>
      </w:r>
      <w:bookmarkStart w:id="8" w:name="_Hlk92018229"/>
      <w:r w:rsidRPr="00BD142D">
        <w:rPr>
          <w:rFonts w:ascii="Times New Roman" w:hAnsi="Times New Roman" w:cs="Times New Roman"/>
          <w:color w:val="000000"/>
          <w:lang w:val="en-US"/>
        </w:rPr>
        <w:t xml:space="preserve">From the data collection, choosing the last or first element as the pivot point would often result in the longest-running time among other quick sort versions. This version performs poorly in sorted or partially sorted data, resulted in 10 times slower in Python and 3 times slower in </w:t>
      </w:r>
      <w:proofErr w:type="gramStart"/>
      <w:r w:rsidRPr="00BD142D">
        <w:rPr>
          <w:rFonts w:ascii="Times New Roman" w:hAnsi="Times New Roman" w:cs="Times New Roman"/>
          <w:color w:val="000000"/>
          <w:lang w:val="en-US"/>
        </w:rPr>
        <w:t>C++(</w:t>
      </w:r>
      <w:proofErr w:type="gramEnd"/>
      <w:r w:rsidRPr="00BD142D">
        <w:rPr>
          <w:rFonts w:ascii="Times New Roman" w:hAnsi="Times New Roman" w:cs="Times New Roman"/>
          <w:color w:val="000000"/>
          <w:lang w:val="en-US"/>
        </w:rPr>
        <w:t xml:space="preserve">Table </w:t>
      </w:r>
      <w:r w:rsidR="002B32AC">
        <w:rPr>
          <w:rFonts w:ascii="Times New Roman" w:hAnsi="Times New Roman" w:cs="Times New Roman"/>
          <w:color w:val="000000"/>
          <w:lang w:val="en-US"/>
        </w:rPr>
        <w:t>8.</w:t>
      </w:r>
      <w:r w:rsidRPr="00BD142D">
        <w:rPr>
          <w:rFonts w:ascii="Times New Roman" w:hAnsi="Times New Roman" w:cs="Times New Roman"/>
          <w:color w:val="000000"/>
          <w:lang w:val="en-US"/>
        </w:rPr>
        <w:t xml:space="preserve">1 and </w:t>
      </w:r>
      <w:r w:rsidR="002B32AC">
        <w:rPr>
          <w:rFonts w:ascii="Times New Roman" w:hAnsi="Times New Roman" w:cs="Times New Roman"/>
          <w:color w:val="000000"/>
          <w:lang w:val="en-US"/>
        </w:rPr>
        <w:t>8.</w:t>
      </w:r>
      <w:r w:rsidRPr="00BD142D">
        <w:rPr>
          <w:rFonts w:ascii="Times New Roman" w:hAnsi="Times New Roman" w:cs="Times New Roman"/>
          <w:color w:val="000000"/>
          <w:lang w:val="en-US"/>
        </w:rPr>
        <w:t xml:space="preserve">2). As mentioned in </w:t>
      </w:r>
      <w:r w:rsidR="002B32AC">
        <w:rPr>
          <w:rFonts w:ascii="Times New Roman" w:hAnsi="Times New Roman" w:cs="Times New Roman"/>
          <w:color w:val="000000"/>
          <w:lang w:val="en-US"/>
        </w:rPr>
        <w:t>8.</w:t>
      </w:r>
      <w:r w:rsidRPr="00BD142D">
        <w:rPr>
          <w:rFonts w:ascii="Times New Roman" w:hAnsi="Times New Roman" w:cs="Times New Roman"/>
          <w:color w:val="000000"/>
          <w:lang w:val="en-US"/>
        </w:rPr>
        <w:t xml:space="preserve">2, choosing the last/first element as pivot point may divide into O(n-1) and </w:t>
      </w:r>
      <w:proofErr w:type="gramStart"/>
      <w:r w:rsidRPr="00BD142D">
        <w:rPr>
          <w:rFonts w:ascii="Times New Roman" w:hAnsi="Times New Roman" w:cs="Times New Roman"/>
          <w:color w:val="000000"/>
          <w:lang w:val="en-US"/>
        </w:rPr>
        <w:t>O(</w:t>
      </w:r>
      <w:proofErr w:type="gramEnd"/>
      <w:r w:rsidRPr="00BD142D">
        <w:rPr>
          <w:rFonts w:ascii="Times New Roman" w:hAnsi="Times New Roman" w:cs="Times New Roman"/>
          <w:color w:val="000000"/>
          <w:lang w:val="en-US"/>
        </w:rPr>
        <w:t xml:space="preserve">1) array size, and make maximum comparison similar to bubble sort. In addition, the large standard deviation for the last element in table </w:t>
      </w:r>
      <w:r w:rsidR="002B32AC">
        <w:rPr>
          <w:rFonts w:ascii="Times New Roman" w:hAnsi="Times New Roman" w:cs="Times New Roman"/>
          <w:color w:val="000000"/>
          <w:lang w:val="en-US"/>
        </w:rPr>
        <w:t>8.</w:t>
      </w:r>
      <w:r w:rsidRPr="00BD142D">
        <w:rPr>
          <w:rFonts w:ascii="Times New Roman" w:hAnsi="Times New Roman" w:cs="Times New Roman"/>
          <w:color w:val="000000"/>
          <w:lang w:val="en-US"/>
        </w:rPr>
        <w:t>3 reflects the lack of constancy in dealing with different types of data, because of the difference between the best and worst data set compared to random data set.</w:t>
      </w:r>
    </w:p>
    <w:bookmarkEnd w:id="8"/>
    <w:p w14:paraId="54C130CB" w14:textId="77777777" w:rsidR="00F313CE" w:rsidRPr="00BD142D" w:rsidRDefault="00F313CE" w:rsidP="00F313CE">
      <w:pPr>
        <w:autoSpaceDE w:val="0"/>
        <w:autoSpaceDN w:val="0"/>
        <w:adjustRightInd w:val="0"/>
        <w:spacing w:line="360" w:lineRule="auto"/>
        <w:rPr>
          <w:rFonts w:ascii="Times New Roman" w:hAnsi="Times New Roman" w:cs="Times New Roman"/>
          <w:color w:val="000000"/>
          <w:lang w:val="en-US"/>
        </w:rPr>
      </w:pPr>
    </w:p>
    <w:p w14:paraId="1279C925" w14:textId="179C16AA" w:rsidR="00F313CE" w:rsidRPr="00BD142D" w:rsidRDefault="002B32AC" w:rsidP="00F313CE">
      <w:pPr>
        <w:autoSpaceDE w:val="0"/>
        <w:autoSpaceDN w:val="0"/>
        <w:adjustRightInd w:val="0"/>
        <w:spacing w:line="360" w:lineRule="auto"/>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8.</w:t>
      </w:r>
      <w:r w:rsidR="00F313CE" w:rsidRPr="00BD142D">
        <w:rPr>
          <w:rFonts w:ascii="Times New Roman" w:hAnsi="Times New Roman" w:cs="Times New Roman"/>
          <w:b/>
          <w:bCs/>
          <w:color w:val="000000"/>
          <w:sz w:val="26"/>
          <w:szCs w:val="26"/>
          <w:lang w:val="en-US"/>
        </w:rPr>
        <w:t>5.2 Middle and Random Pivot Point Evaluation</w:t>
      </w:r>
    </w:p>
    <w:p w14:paraId="65264B68" w14:textId="77777777" w:rsidR="00F313CE" w:rsidRPr="00BD142D" w:rsidRDefault="00F313CE" w:rsidP="00F313CE">
      <w:pPr>
        <w:autoSpaceDE w:val="0"/>
        <w:autoSpaceDN w:val="0"/>
        <w:adjustRightInd w:val="0"/>
        <w:spacing w:line="360" w:lineRule="auto"/>
        <w:rPr>
          <w:rFonts w:ascii="Times New Roman" w:hAnsi="Times New Roman" w:cs="Times New Roman"/>
          <w:color w:val="000000"/>
          <w:lang w:val="en-US"/>
        </w:rPr>
      </w:pPr>
      <w:r w:rsidRPr="00BD142D">
        <w:rPr>
          <w:rFonts w:ascii="Times New Roman" w:hAnsi="Times New Roman" w:cs="Times New Roman"/>
          <w:color w:val="000000"/>
          <w:lang w:val="en-US"/>
        </w:rPr>
        <w:tab/>
        <w:t xml:space="preserve">On the other hand, choosing a random pivot point or middle pivot point yield the shortest running time is well supported in data collection, but the middle pivot point is typically a bit faster in both C++ and python. However, the variance for these versions varies in different languages. For example, random pivot point has 19,146 nano-second smaller standard deviations compared to the middle pivot point in Python, but 2,830.2 larger standard deviations in C++. This is explained by the random generated module and randomness against the operation to calculate the middle element of an array. </w:t>
      </w:r>
    </w:p>
    <w:p w14:paraId="0927D31D" w14:textId="77777777" w:rsidR="00F313CE" w:rsidRPr="00BD142D" w:rsidRDefault="00F313CE" w:rsidP="00F313CE">
      <w:pPr>
        <w:autoSpaceDE w:val="0"/>
        <w:autoSpaceDN w:val="0"/>
        <w:adjustRightInd w:val="0"/>
        <w:spacing w:line="360" w:lineRule="auto"/>
        <w:rPr>
          <w:rFonts w:ascii="Times New Roman" w:hAnsi="Times New Roman" w:cs="Times New Roman"/>
          <w:color w:val="000000"/>
          <w:lang w:val="en-US"/>
        </w:rPr>
      </w:pPr>
    </w:p>
    <w:p w14:paraId="57DABC73" w14:textId="77777777" w:rsidR="00F313CE" w:rsidRPr="00BD142D" w:rsidRDefault="00F313CE" w:rsidP="00F313CE">
      <w:pPr>
        <w:autoSpaceDE w:val="0"/>
        <w:autoSpaceDN w:val="0"/>
        <w:adjustRightInd w:val="0"/>
        <w:spacing w:line="360" w:lineRule="auto"/>
        <w:rPr>
          <w:rFonts w:ascii="Times New Roman" w:hAnsi="Times New Roman" w:cs="Times New Roman"/>
          <w:color w:val="000000"/>
          <w:lang w:val="en-US"/>
        </w:rPr>
      </w:pPr>
      <w:r w:rsidRPr="00BD142D">
        <w:rPr>
          <w:rFonts w:ascii="Times New Roman" w:hAnsi="Times New Roman" w:cs="Times New Roman"/>
          <w:color w:val="000000"/>
          <w:lang w:val="en-US"/>
        </w:rPr>
        <w:tab/>
        <w:t>Firstly, the randomly generated module that operates in each code language is different and has non-identical running time and variance. Although computer scientists theorized random pivot point would yield better average running time, they are under the assumption generating random integers running time is similar to a dividing operation(</w:t>
      </w:r>
      <w:proofErr w:type="gramStart"/>
      <w:r w:rsidRPr="00BD142D">
        <w:rPr>
          <w:rFonts w:ascii="Times New Roman" w:hAnsi="Times New Roman" w:cs="Times New Roman"/>
          <w:color w:val="000000"/>
          <w:lang w:val="en-US"/>
        </w:rPr>
        <w:t>O(</w:t>
      </w:r>
      <w:proofErr w:type="gramEnd"/>
      <w:r w:rsidRPr="00BD142D">
        <w:rPr>
          <w:rFonts w:ascii="Times New Roman" w:hAnsi="Times New Roman" w:cs="Times New Roman"/>
          <w:color w:val="000000"/>
          <w:lang w:val="en-US"/>
        </w:rPr>
        <w:t xml:space="preserve">1)). However, generating random integers in practices has a long-running time, and is inconsistent in different languages. Calculating the middle pivot point on the other hand is a constant </w:t>
      </w:r>
      <w:proofErr w:type="gramStart"/>
      <w:r w:rsidRPr="00BD142D">
        <w:rPr>
          <w:rFonts w:ascii="Times New Roman" w:hAnsi="Times New Roman" w:cs="Times New Roman"/>
          <w:color w:val="000000"/>
          <w:lang w:val="en-US"/>
        </w:rPr>
        <w:t>operation, and</w:t>
      </w:r>
      <w:proofErr w:type="gramEnd"/>
      <w:r w:rsidRPr="00BD142D">
        <w:rPr>
          <w:rFonts w:ascii="Times New Roman" w:hAnsi="Times New Roman" w:cs="Times New Roman"/>
          <w:color w:val="000000"/>
          <w:lang w:val="en-US"/>
        </w:rPr>
        <w:t xml:space="preserve"> makes the running time more stable and shorter running time.</w:t>
      </w:r>
    </w:p>
    <w:p w14:paraId="7D7C7B77" w14:textId="77777777" w:rsidR="00F313CE" w:rsidRPr="00BD142D" w:rsidRDefault="00F313CE" w:rsidP="00F313CE">
      <w:pPr>
        <w:autoSpaceDE w:val="0"/>
        <w:autoSpaceDN w:val="0"/>
        <w:adjustRightInd w:val="0"/>
        <w:spacing w:line="360" w:lineRule="auto"/>
        <w:rPr>
          <w:rFonts w:ascii="Times New Roman" w:hAnsi="Times New Roman" w:cs="Times New Roman"/>
          <w:color w:val="000000"/>
          <w:lang w:val="en-US"/>
        </w:rPr>
      </w:pPr>
    </w:p>
    <w:p w14:paraId="2B996F74" w14:textId="163B1AB5" w:rsidR="00F313CE" w:rsidRPr="00BD142D" w:rsidRDefault="00F313CE" w:rsidP="00F313CE">
      <w:pPr>
        <w:autoSpaceDE w:val="0"/>
        <w:autoSpaceDN w:val="0"/>
        <w:adjustRightInd w:val="0"/>
        <w:spacing w:line="360" w:lineRule="auto"/>
        <w:rPr>
          <w:rFonts w:ascii="Times New Roman" w:hAnsi="Times New Roman" w:cs="Times New Roman"/>
          <w:color w:val="000000"/>
          <w:lang w:val="en-US"/>
        </w:rPr>
      </w:pPr>
      <w:r w:rsidRPr="00BD142D">
        <w:rPr>
          <w:rFonts w:ascii="Times New Roman" w:hAnsi="Times New Roman" w:cs="Times New Roman"/>
          <w:color w:val="000000"/>
          <w:lang w:val="en-US"/>
        </w:rPr>
        <w:tab/>
        <w:t>Secondly, the chosen random pivot point should have a larger variance than the middle pivot point, because each trial/run would be chosen a different pivot point from the previous. However, the random pivot point for python in each trail run in Appendix</w:t>
      </w:r>
      <w:r>
        <w:rPr>
          <w:rFonts w:ascii="Times New Roman" w:hAnsi="Times New Roman" w:cs="Times New Roman"/>
          <w:color w:val="000000"/>
          <w:lang w:val="en-US"/>
        </w:rPr>
        <w:t xml:space="preserve"> B</w:t>
      </w:r>
      <w:r w:rsidRPr="00BD142D">
        <w:rPr>
          <w:rFonts w:ascii="Times New Roman" w:hAnsi="Times New Roman" w:cs="Times New Roman"/>
          <w:color w:val="000000"/>
          <w:lang w:val="en-US"/>
        </w:rPr>
        <w:t xml:space="preserve"> may potentially not be uniformly distributed, but clustered together and cause similar running time. Thus, random pivot point may appear more stable than middle pivot point in Python in table </w:t>
      </w:r>
      <w:r w:rsidR="002B32AC">
        <w:rPr>
          <w:rFonts w:ascii="Times New Roman" w:hAnsi="Times New Roman" w:cs="Times New Roman"/>
          <w:color w:val="000000"/>
          <w:lang w:val="en-US"/>
        </w:rPr>
        <w:t>8.8.</w:t>
      </w:r>
    </w:p>
    <w:p w14:paraId="38558C48" w14:textId="77777777" w:rsidR="00F313CE" w:rsidRPr="00BD142D" w:rsidRDefault="00F313CE" w:rsidP="00F313CE">
      <w:pPr>
        <w:autoSpaceDE w:val="0"/>
        <w:autoSpaceDN w:val="0"/>
        <w:adjustRightInd w:val="0"/>
        <w:spacing w:line="360" w:lineRule="auto"/>
        <w:rPr>
          <w:rFonts w:ascii="Times New Roman" w:hAnsi="Times New Roman" w:cs="Times New Roman"/>
          <w:color w:val="000000"/>
          <w:lang w:val="en-US"/>
        </w:rPr>
      </w:pPr>
    </w:p>
    <w:p w14:paraId="44F38983" w14:textId="77777777" w:rsidR="00F313CE" w:rsidRDefault="00F313CE" w:rsidP="00F313CE">
      <w:pPr>
        <w:spacing w:line="360" w:lineRule="auto"/>
        <w:jc w:val="both"/>
        <w:rPr>
          <w:rFonts w:ascii="Times New Roman" w:hAnsi="Times New Roman" w:cs="Times New Roman"/>
          <w:color w:val="000000"/>
          <w:lang w:val="en-US"/>
        </w:rPr>
      </w:pPr>
      <w:r w:rsidRPr="00BD142D">
        <w:rPr>
          <w:rFonts w:ascii="Times New Roman" w:hAnsi="Times New Roman" w:cs="Times New Roman"/>
          <w:color w:val="000000"/>
          <w:lang w:val="en-US"/>
        </w:rPr>
        <w:tab/>
        <w:t>The prove my theory, I compared the running time to generate a random integer and calculate to middle element between 0 to 99 in C++ and Python.</w:t>
      </w:r>
    </w:p>
    <w:p w14:paraId="4DEF3AE2" w14:textId="77777777" w:rsidR="00F313CE" w:rsidRDefault="00F313CE" w:rsidP="00F313CE">
      <w:pPr>
        <w:spacing w:line="360" w:lineRule="auto"/>
        <w:jc w:val="both"/>
        <w:rPr>
          <w:rFonts w:ascii="Times New Roman" w:hAnsi="Times New Roman" w:cs="Times New Roman"/>
          <w:color w:val="000000"/>
          <w:lang w:val="en-US"/>
        </w:rPr>
      </w:pPr>
    </w:p>
    <w:p w14:paraId="6DB2D733" w14:textId="5E844769" w:rsidR="00F313CE" w:rsidRPr="005A1B45" w:rsidRDefault="00F313CE" w:rsidP="00F313CE">
      <w:pPr>
        <w:spacing w:line="360" w:lineRule="auto"/>
        <w:jc w:val="center"/>
        <w:rPr>
          <w:rFonts w:ascii="Times New Roman" w:hAnsi="Times New Roman" w:cs="Times New Roman"/>
          <w:color w:val="000000"/>
          <w:sz w:val="26"/>
          <w:szCs w:val="26"/>
          <w:u w:color="000000"/>
          <w:lang w:val="en-US"/>
        </w:rPr>
      </w:pPr>
      <w:r w:rsidRPr="005A1B45">
        <w:rPr>
          <w:rFonts w:ascii="Times New Roman" w:hAnsi="Times New Roman" w:cs="Times New Roman"/>
          <w:b/>
          <w:bCs/>
          <w:color w:val="000000"/>
          <w:sz w:val="26"/>
          <w:szCs w:val="26"/>
          <w:lang w:val="en-US"/>
        </w:rPr>
        <w:t xml:space="preserve">Table </w:t>
      </w:r>
      <w:r w:rsidR="002B32AC">
        <w:rPr>
          <w:rFonts w:ascii="Times New Roman" w:hAnsi="Times New Roman" w:cs="Times New Roman"/>
          <w:b/>
          <w:bCs/>
          <w:color w:val="000000"/>
          <w:sz w:val="26"/>
          <w:szCs w:val="26"/>
          <w:lang w:val="en-US"/>
        </w:rPr>
        <w:t>8.</w:t>
      </w:r>
      <w:r w:rsidRPr="005A1B45">
        <w:rPr>
          <w:rFonts w:ascii="Times New Roman" w:hAnsi="Times New Roman" w:cs="Times New Roman"/>
          <w:b/>
          <w:bCs/>
          <w:color w:val="000000"/>
          <w:sz w:val="26"/>
          <w:szCs w:val="26"/>
          <w:lang w:val="en-US"/>
        </w:rPr>
        <w:t>4.1 Compare Random Operation against Calculation Middle Operation</w:t>
      </w:r>
    </w:p>
    <w:tbl>
      <w:tblPr>
        <w:tblStyle w:val="TableGrid"/>
        <w:tblW w:w="8995" w:type="dxa"/>
        <w:tblInd w:w="-3" w:type="dxa"/>
        <w:tblLook w:val="04A0" w:firstRow="1" w:lastRow="0" w:firstColumn="1" w:lastColumn="0" w:noHBand="0" w:noVBand="1"/>
      </w:tblPr>
      <w:tblGrid>
        <w:gridCol w:w="1294"/>
        <w:gridCol w:w="759"/>
        <w:gridCol w:w="760"/>
        <w:gridCol w:w="800"/>
        <w:gridCol w:w="800"/>
        <w:gridCol w:w="761"/>
        <w:gridCol w:w="761"/>
        <w:gridCol w:w="761"/>
        <w:gridCol w:w="761"/>
        <w:gridCol w:w="761"/>
        <w:gridCol w:w="769"/>
        <w:gridCol w:w="8"/>
      </w:tblGrid>
      <w:tr w:rsidR="00F313CE" w:rsidRPr="00B23195" w14:paraId="14CA3ED2" w14:textId="77777777" w:rsidTr="00070EB2">
        <w:trPr>
          <w:trHeight w:val="448"/>
        </w:trPr>
        <w:tc>
          <w:tcPr>
            <w:tcW w:w="8995" w:type="dxa"/>
            <w:gridSpan w:val="12"/>
            <w:tcBorders>
              <w:top w:val="single" w:sz="2" w:space="0" w:color="D0CECE" w:themeColor="background2" w:themeShade="E6"/>
              <w:left w:val="single" w:sz="2" w:space="0" w:color="D0CECE" w:themeColor="background2" w:themeShade="E6"/>
              <w:bottom w:val="nil"/>
              <w:right w:val="single" w:sz="2" w:space="0" w:color="D0CECE" w:themeColor="background2" w:themeShade="E6"/>
            </w:tcBorders>
            <w:shd w:val="clear" w:color="auto" w:fill="AEAAAA" w:themeFill="background2" w:themeFillShade="BF"/>
            <w:vAlign w:val="center"/>
          </w:tcPr>
          <w:p w14:paraId="00F6BD56" w14:textId="77777777" w:rsidR="00F313CE" w:rsidRPr="00BD142D" w:rsidRDefault="00F313CE" w:rsidP="00070EB2">
            <w:pPr>
              <w:jc w:val="center"/>
              <w:rPr>
                <w:rFonts w:ascii="Times New Roman" w:hAnsi="Times New Roman" w:cs="Times New Roman"/>
                <w:b/>
                <w:bCs/>
                <w:color w:val="000000"/>
                <w:sz w:val="28"/>
                <w:szCs w:val="28"/>
              </w:rPr>
            </w:pPr>
            <w:r w:rsidRPr="00BD142D">
              <w:rPr>
                <w:rFonts w:ascii="Times New Roman" w:hAnsi="Times New Roman" w:cs="Times New Roman"/>
                <w:b/>
                <w:bCs/>
                <w:color w:val="000000"/>
                <w:sz w:val="28"/>
                <w:szCs w:val="28"/>
              </w:rPr>
              <w:t>Running Time(nanoseconds)</w:t>
            </w:r>
          </w:p>
        </w:tc>
      </w:tr>
      <w:tr w:rsidR="00F313CE" w:rsidRPr="00B23195" w14:paraId="09CC8F02" w14:textId="77777777" w:rsidTr="00070EB2">
        <w:trPr>
          <w:gridAfter w:val="1"/>
          <w:wAfter w:w="8" w:type="dxa"/>
          <w:trHeight w:val="232"/>
        </w:trPr>
        <w:tc>
          <w:tcPr>
            <w:tcW w:w="1294" w:type="dxa"/>
            <w:tcBorders>
              <w:top w:val="nil"/>
              <w:left w:val="single" w:sz="2" w:space="0" w:color="D0CECE" w:themeColor="background2" w:themeShade="E6"/>
              <w:bottom w:val="single" w:sz="2" w:space="0" w:color="AEAAAA"/>
              <w:right w:val="nil"/>
            </w:tcBorders>
            <w:shd w:val="clear" w:color="auto" w:fill="AEAAAA" w:themeFill="background2" w:themeFillShade="BF"/>
            <w:vAlign w:val="center"/>
          </w:tcPr>
          <w:p w14:paraId="2DD8C912"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C++</w:t>
            </w:r>
          </w:p>
        </w:tc>
        <w:tc>
          <w:tcPr>
            <w:tcW w:w="75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70A68127"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1</w:t>
            </w:r>
          </w:p>
        </w:tc>
        <w:tc>
          <w:tcPr>
            <w:tcW w:w="76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3EB5B3E9"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2</w:t>
            </w:r>
          </w:p>
        </w:tc>
        <w:tc>
          <w:tcPr>
            <w:tcW w:w="80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BC3C1BE"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3</w:t>
            </w:r>
          </w:p>
        </w:tc>
        <w:tc>
          <w:tcPr>
            <w:tcW w:w="80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7FEC7687"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4</w:t>
            </w:r>
          </w:p>
        </w:tc>
        <w:tc>
          <w:tcPr>
            <w:tcW w:w="761"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2D8C1773"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5</w:t>
            </w:r>
          </w:p>
        </w:tc>
        <w:tc>
          <w:tcPr>
            <w:tcW w:w="761"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726C5ABC"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6</w:t>
            </w:r>
          </w:p>
        </w:tc>
        <w:tc>
          <w:tcPr>
            <w:tcW w:w="761"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41E1D4D5"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7</w:t>
            </w:r>
          </w:p>
        </w:tc>
        <w:tc>
          <w:tcPr>
            <w:tcW w:w="761"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0FAED702"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8</w:t>
            </w:r>
          </w:p>
        </w:tc>
        <w:tc>
          <w:tcPr>
            <w:tcW w:w="761"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417B2338"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9</w:t>
            </w:r>
          </w:p>
        </w:tc>
        <w:tc>
          <w:tcPr>
            <w:tcW w:w="76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2C02FDBA"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10</w:t>
            </w:r>
          </w:p>
        </w:tc>
      </w:tr>
      <w:tr w:rsidR="00F313CE" w:rsidRPr="00B23195" w14:paraId="53AF7F5B" w14:textId="77777777" w:rsidTr="00070EB2">
        <w:trPr>
          <w:gridAfter w:val="1"/>
          <w:wAfter w:w="8" w:type="dxa"/>
          <w:trHeight w:val="222"/>
        </w:trPr>
        <w:tc>
          <w:tcPr>
            <w:tcW w:w="1294" w:type="dxa"/>
            <w:tcBorders>
              <w:top w:val="single" w:sz="2" w:space="0" w:color="AEAAAA"/>
              <w:left w:val="single" w:sz="2" w:space="0" w:color="D0CECE" w:themeColor="background2" w:themeShade="E6"/>
              <w:bottom w:val="single" w:sz="4" w:space="0" w:color="808080" w:themeColor="background1" w:themeShade="80"/>
              <w:right w:val="single" w:sz="2" w:space="0" w:color="D0CECE" w:themeColor="background2" w:themeShade="E6"/>
            </w:tcBorders>
            <w:shd w:val="clear" w:color="auto" w:fill="D0CECE" w:themeFill="background2" w:themeFillShade="E6"/>
            <w:vAlign w:val="center"/>
          </w:tcPr>
          <w:p w14:paraId="0796E951"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Random</w:t>
            </w:r>
          </w:p>
        </w:tc>
        <w:tc>
          <w:tcPr>
            <w:tcW w:w="75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38174A2"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1961</w:t>
            </w:r>
          </w:p>
        </w:tc>
        <w:tc>
          <w:tcPr>
            <w:tcW w:w="76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8644B22"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1916</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AA340DA"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1666</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3FBBB73"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1208</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B52CC7E"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1274</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27BF3EF"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1942</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84A02E6"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1105</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A5DFAAF"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1529</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266F033"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1085</w:t>
            </w:r>
          </w:p>
        </w:tc>
        <w:tc>
          <w:tcPr>
            <w:tcW w:w="76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219D28F"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1202</w:t>
            </w:r>
          </w:p>
        </w:tc>
      </w:tr>
      <w:tr w:rsidR="00F313CE" w:rsidRPr="00B23195" w14:paraId="065ECC79" w14:textId="77777777" w:rsidTr="00070EB2">
        <w:trPr>
          <w:gridAfter w:val="1"/>
          <w:wAfter w:w="8" w:type="dxa"/>
          <w:trHeight w:val="232"/>
        </w:trPr>
        <w:tc>
          <w:tcPr>
            <w:tcW w:w="1294" w:type="dxa"/>
            <w:tcBorders>
              <w:top w:val="single" w:sz="4"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EB5A3DF" w14:textId="77777777" w:rsidR="00F313CE" w:rsidRPr="001149D1" w:rsidRDefault="00F313CE" w:rsidP="00070EB2">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Middle</w:t>
            </w:r>
          </w:p>
        </w:tc>
        <w:tc>
          <w:tcPr>
            <w:tcW w:w="75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695C655F"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157</w:t>
            </w:r>
          </w:p>
        </w:tc>
        <w:tc>
          <w:tcPr>
            <w:tcW w:w="76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8A9D2AB"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119</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603A5D7"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111</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4FDFA08"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138</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6E6DBEF9"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170</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3444DE6"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151</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6E6D1258"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135</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6965B719"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221</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E2E3808"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178</w:t>
            </w:r>
          </w:p>
        </w:tc>
        <w:tc>
          <w:tcPr>
            <w:tcW w:w="76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E289812"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110</w:t>
            </w:r>
          </w:p>
        </w:tc>
      </w:tr>
      <w:tr w:rsidR="00F313CE" w:rsidRPr="00B23195" w14:paraId="07A54240" w14:textId="77777777" w:rsidTr="00070EB2">
        <w:trPr>
          <w:gridAfter w:val="1"/>
          <w:wAfter w:w="8" w:type="dxa"/>
          <w:trHeight w:val="232"/>
        </w:trPr>
        <w:tc>
          <w:tcPr>
            <w:tcW w:w="129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DD700F1" w14:textId="77777777" w:rsidR="00F313CE" w:rsidRPr="001149D1" w:rsidRDefault="00F313CE" w:rsidP="00070EB2">
            <w:pPr>
              <w:spacing w:before="120" w:after="120"/>
              <w:jc w:val="center"/>
              <w:rPr>
                <w:rFonts w:ascii="Times New Roman" w:hAnsi="Times New Roman" w:cs="Times New Roman"/>
                <w:b/>
                <w:bCs/>
                <w:color w:val="000000"/>
                <w:sz w:val="22"/>
                <w:szCs w:val="22"/>
              </w:rPr>
            </w:pPr>
          </w:p>
        </w:tc>
        <w:tc>
          <w:tcPr>
            <w:tcW w:w="75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C4C063A" w14:textId="77777777" w:rsidR="00F313CE" w:rsidRPr="001149D1" w:rsidRDefault="00F313CE" w:rsidP="00070EB2">
            <w:pPr>
              <w:spacing w:before="120" w:after="120"/>
              <w:jc w:val="center"/>
              <w:rPr>
                <w:rFonts w:ascii="Times New Roman" w:hAnsi="Times New Roman" w:cs="Times New Roman"/>
                <w:color w:val="000000"/>
                <w:sz w:val="22"/>
                <w:szCs w:val="22"/>
              </w:rPr>
            </w:pPr>
          </w:p>
        </w:tc>
        <w:tc>
          <w:tcPr>
            <w:tcW w:w="76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B97AF78" w14:textId="77777777" w:rsidR="00F313CE" w:rsidRPr="001149D1" w:rsidRDefault="00F313CE" w:rsidP="00070EB2">
            <w:pPr>
              <w:spacing w:before="120" w:after="120"/>
              <w:jc w:val="center"/>
              <w:rPr>
                <w:rFonts w:ascii="Times New Roman" w:hAnsi="Times New Roman" w:cs="Times New Roman"/>
                <w:color w:val="000000"/>
                <w:sz w:val="22"/>
                <w:szCs w:val="22"/>
              </w:rPr>
            </w:pP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533649D" w14:textId="77777777" w:rsidR="00F313CE" w:rsidRPr="001149D1" w:rsidRDefault="00F313CE" w:rsidP="00070EB2">
            <w:pPr>
              <w:spacing w:before="120" w:after="120"/>
              <w:jc w:val="center"/>
              <w:rPr>
                <w:rFonts w:ascii="Times New Roman" w:hAnsi="Times New Roman" w:cs="Times New Roman"/>
                <w:color w:val="000000"/>
                <w:sz w:val="22"/>
                <w:szCs w:val="22"/>
              </w:rPr>
            </w:pP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6FA7A297" w14:textId="77777777" w:rsidR="00F313CE" w:rsidRPr="001149D1" w:rsidRDefault="00F313CE" w:rsidP="00070EB2">
            <w:pPr>
              <w:spacing w:before="120" w:after="120"/>
              <w:jc w:val="center"/>
              <w:rPr>
                <w:rFonts w:ascii="Times New Roman" w:hAnsi="Times New Roman" w:cs="Times New Roman"/>
                <w:color w:val="000000"/>
                <w:sz w:val="22"/>
                <w:szCs w:val="22"/>
              </w:rPr>
            </w:pP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D15669B" w14:textId="77777777" w:rsidR="00F313CE" w:rsidRPr="001149D1" w:rsidRDefault="00F313CE" w:rsidP="00070EB2">
            <w:pPr>
              <w:spacing w:before="120" w:after="120"/>
              <w:jc w:val="center"/>
              <w:rPr>
                <w:rFonts w:ascii="Times New Roman" w:hAnsi="Times New Roman" w:cs="Times New Roman"/>
                <w:color w:val="000000"/>
                <w:sz w:val="22"/>
                <w:szCs w:val="22"/>
              </w:rPr>
            </w:pP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90E0395" w14:textId="77777777" w:rsidR="00F313CE" w:rsidRPr="001149D1" w:rsidRDefault="00F313CE" w:rsidP="00070EB2">
            <w:pPr>
              <w:spacing w:before="120" w:after="120"/>
              <w:jc w:val="center"/>
              <w:rPr>
                <w:rFonts w:ascii="Times New Roman" w:hAnsi="Times New Roman" w:cs="Times New Roman"/>
                <w:color w:val="000000"/>
                <w:sz w:val="22"/>
                <w:szCs w:val="22"/>
              </w:rPr>
            </w:pP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9AC123D" w14:textId="77777777" w:rsidR="00F313CE" w:rsidRPr="001149D1" w:rsidRDefault="00F313CE" w:rsidP="00070EB2">
            <w:pPr>
              <w:spacing w:before="120" w:after="120"/>
              <w:jc w:val="center"/>
              <w:rPr>
                <w:rFonts w:ascii="Times New Roman" w:hAnsi="Times New Roman" w:cs="Times New Roman"/>
                <w:color w:val="000000"/>
                <w:sz w:val="22"/>
                <w:szCs w:val="22"/>
              </w:rPr>
            </w:pP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944A751" w14:textId="77777777" w:rsidR="00F313CE" w:rsidRPr="001149D1" w:rsidRDefault="00F313CE" w:rsidP="00070EB2">
            <w:pPr>
              <w:spacing w:before="120" w:after="120"/>
              <w:jc w:val="center"/>
              <w:rPr>
                <w:rFonts w:ascii="Times New Roman" w:hAnsi="Times New Roman" w:cs="Times New Roman"/>
                <w:color w:val="000000"/>
                <w:sz w:val="22"/>
                <w:szCs w:val="22"/>
              </w:rPr>
            </w:pP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9D3C3B0" w14:textId="77777777" w:rsidR="00F313CE" w:rsidRPr="001149D1" w:rsidRDefault="00F313CE" w:rsidP="00070EB2">
            <w:pPr>
              <w:spacing w:before="120" w:after="120"/>
              <w:jc w:val="center"/>
              <w:rPr>
                <w:rFonts w:ascii="Times New Roman" w:hAnsi="Times New Roman" w:cs="Times New Roman"/>
                <w:color w:val="000000"/>
                <w:sz w:val="22"/>
                <w:szCs w:val="22"/>
              </w:rPr>
            </w:pPr>
          </w:p>
        </w:tc>
        <w:tc>
          <w:tcPr>
            <w:tcW w:w="76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C071B0C" w14:textId="77777777" w:rsidR="00F313CE" w:rsidRPr="001149D1" w:rsidRDefault="00F313CE" w:rsidP="00070EB2">
            <w:pPr>
              <w:spacing w:before="120" w:after="120"/>
              <w:jc w:val="center"/>
              <w:rPr>
                <w:rFonts w:ascii="Times New Roman" w:hAnsi="Times New Roman" w:cs="Times New Roman"/>
                <w:color w:val="000000"/>
                <w:sz w:val="22"/>
                <w:szCs w:val="22"/>
              </w:rPr>
            </w:pPr>
          </w:p>
        </w:tc>
      </w:tr>
      <w:tr w:rsidR="00F313CE" w:rsidRPr="00B23195" w14:paraId="6E124A34" w14:textId="77777777" w:rsidTr="00070EB2">
        <w:trPr>
          <w:gridAfter w:val="1"/>
          <w:wAfter w:w="8" w:type="dxa"/>
          <w:trHeight w:val="232"/>
        </w:trPr>
        <w:tc>
          <w:tcPr>
            <w:tcW w:w="129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69EB4F23" w14:textId="77777777" w:rsidR="00F313CE" w:rsidRPr="001149D1" w:rsidRDefault="00F313CE" w:rsidP="00070EB2">
            <w:pPr>
              <w:spacing w:before="120" w:after="120"/>
              <w:jc w:val="center"/>
              <w:rPr>
                <w:rFonts w:ascii="Times New Roman" w:hAnsi="Times New Roman" w:cs="Times New Roman"/>
                <w:b/>
                <w:bCs/>
                <w:color w:val="000000"/>
                <w:sz w:val="22"/>
                <w:szCs w:val="22"/>
              </w:rPr>
            </w:pPr>
            <w:r w:rsidRPr="001149D1">
              <w:rPr>
                <w:rFonts w:ascii="Times New Roman" w:hAnsi="Times New Roman" w:cs="Times New Roman"/>
                <w:b/>
                <w:bCs/>
                <w:color w:val="000000"/>
                <w:sz w:val="22"/>
                <w:szCs w:val="22"/>
              </w:rPr>
              <w:t>Python</w:t>
            </w:r>
          </w:p>
        </w:tc>
        <w:tc>
          <w:tcPr>
            <w:tcW w:w="75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0347F345"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1</w:t>
            </w:r>
          </w:p>
        </w:tc>
        <w:tc>
          <w:tcPr>
            <w:tcW w:w="76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7A4C53B6"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2</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5D346F6B"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3</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3FA347D8"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4</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7607F97D"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5</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2AFB3050"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6</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0179494E"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7</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24FDD974"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8</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398BFFBF"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9</w:t>
            </w:r>
          </w:p>
        </w:tc>
        <w:tc>
          <w:tcPr>
            <w:tcW w:w="76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4ADF281A"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10</w:t>
            </w:r>
          </w:p>
        </w:tc>
      </w:tr>
      <w:tr w:rsidR="00F313CE" w:rsidRPr="00B23195" w14:paraId="54ACF814" w14:textId="77777777" w:rsidTr="00070EB2">
        <w:trPr>
          <w:gridAfter w:val="1"/>
          <w:wAfter w:w="8" w:type="dxa"/>
          <w:trHeight w:val="232"/>
        </w:trPr>
        <w:tc>
          <w:tcPr>
            <w:tcW w:w="129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4EB5A826" w14:textId="77777777" w:rsidR="00F313CE" w:rsidRPr="001149D1" w:rsidRDefault="00F313CE" w:rsidP="00070EB2">
            <w:pPr>
              <w:spacing w:before="120" w:after="120"/>
              <w:jc w:val="center"/>
              <w:rPr>
                <w:rFonts w:ascii="Times New Roman" w:hAnsi="Times New Roman" w:cs="Times New Roman"/>
                <w:b/>
                <w:bCs/>
                <w:color w:val="000000"/>
                <w:sz w:val="22"/>
                <w:szCs w:val="22"/>
              </w:rPr>
            </w:pPr>
            <w:r w:rsidRPr="001149D1">
              <w:rPr>
                <w:rFonts w:ascii="Times New Roman" w:hAnsi="Times New Roman" w:cs="Times New Roman"/>
                <w:b/>
                <w:bCs/>
                <w:color w:val="000000"/>
                <w:sz w:val="22"/>
                <w:szCs w:val="22"/>
              </w:rPr>
              <w:t>Random</w:t>
            </w:r>
          </w:p>
        </w:tc>
        <w:tc>
          <w:tcPr>
            <w:tcW w:w="75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2A008C01"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5873</w:t>
            </w:r>
          </w:p>
        </w:tc>
        <w:tc>
          <w:tcPr>
            <w:tcW w:w="76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207BFCD"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8869</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2E561994"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15716</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8201137"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12299</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1414BA3"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4952</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0FF9232"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5063</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679843CE"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8244</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76E2627"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9888</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7BA9630"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9009</w:t>
            </w:r>
          </w:p>
        </w:tc>
        <w:tc>
          <w:tcPr>
            <w:tcW w:w="76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C20781F"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7131</w:t>
            </w:r>
          </w:p>
        </w:tc>
      </w:tr>
      <w:tr w:rsidR="00F313CE" w:rsidRPr="00B23195" w14:paraId="4856520C" w14:textId="77777777" w:rsidTr="00070EB2">
        <w:trPr>
          <w:gridAfter w:val="1"/>
          <w:wAfter w:w="8" w:type="dxa"/>
          <w:trHeight w:val="232"/>
        </w:trPr>
        <w:tc>
          <w:tcPr>
            <w:tcW w:w="129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AB607A9" w14:textId="77777777" w:rsidR="00F313CE" w:rsidRPr="001149D1" w:rsidRDefault="00F313CE" w:rsidP="00070EB2">
            <w:pPr>
              <w:spacing w:before="120" w:after="120"/>
              <w:jc w:val="center"/>
              <w:rPr>
                <w:rFonts w:ascii="Times New Roman" w:hAnsi="Times New Roman" w:cs="Times New Roman"/>
                <w:b/>
                <w:bCs/>
                <w:color w:val="000000"/>
                <w:sz w:val="22"/>
                <w:szCs w:val="22"/>
              </w:rPr>
            </w:pPr>
            <w:r w:rsidRPr="001149D1">
              <w:rPr>
                <w:rFonts w:ascii="Times New Roman" w:hAnsi="Times New Roman" w:cs="Times New Roman"/>
                <w:b/>
                <w:bCs/>
                <w:color w:val="000000"/>
                <w:sz w:val="22"/>
                <w:szCs w:val="22"/>
              </w:rPr>
              <w:t>Middle</w:t>
            </w:r>
          </w:p>
        </w:tc>
        <w:tc>
          <w:tcPr>
            <w:tcW w:w="75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450A38F"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4923</w:t>
            </w:r>
          </w:p>
        </w:tc>
        <w:tc>
          <w:tcPr>
            <w:tcW w:w="76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249F4B2A"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3073</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E13562A"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5136</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6DD3CD0"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3969</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072A9D7"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5162</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9EA7261"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3418</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2329B7B"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3465</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6A835F8D"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4288</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CF581F6"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5203</w:t>
            </w:r>
          </w:p>
        </w:tc>
        <w:tc>
          <w:tcPr>
            <w:tcW w:w="76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1878DC4" w14:textId="77777777" w:rsidR="00F313CE" w:rsidRPr="001149D1" w:rsidRDefault="00F313CE" w:rsidP="00070EB2">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4080</w:t>
            </w:r>
          </w:p>
        </w:tc>
      </w:tr>
    </w:tbl>
    <w:p w14:paraId="329678E4" w14:textId="77777777" w:rsidR="00F313CE" w:rsidRDefault="00F313CE" w:rsidP="00F313CE">
      <w:pPr>
        <w:spacing w:line="360" w:lineRule="auto"/>
        <w:jc w:val="center"/>
        <w:rPr>
          <w:rFonts w:ascii="Times New Roman" w:hAnsi="Times New Roman" w:cs="Times New Roman"/>
          <w:b/>
          <w:bCs/>
          <w:color w:val="000000"/>
          <w:lang w:val="en-US"/>
        </w:rPr>
      </w:pPr>
    </w:p>
    <w:p w14:paraId="51A8A2A9" w14:textId="0D468F33" w:rsidR="00F313CE" w:rsidRPr="005A1B45" w:rsidRDefault="00F313CE" w:rsidP="00F313CE">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 xml:space="preserve">Table </w:t>
      </w:r>
      <w:r w:rsidR="002B32AC">
        <w:rPr>
          <w:rFonts w:ascii="Times New Roman" w:hAnsi="Times New Roman" w:cs="Times New Roman"/>
          <w:b/>
          <w:bCs/>
          <w:color w:val="000000"/>
          <w:sz w:val="26"/>
          <w:szCs w:val="26"/>
          <w:lang w:val="en-US"/>
        </w:rPr>
        <w:t>8.</w:t>
      </w:r>
      <w:r w:rsidRPr="005A1B45">
        <w:rPr>
          <w:rFonts w:ascii="Times New Roman" w:hAnsi="Times New Roman" w:cs="Times New Roman"/>
          <w:b/>
          <w:bCs/>
          <w:color w:val="000000"/>
          <w:sz w:val="26"/>
          <w:szCs w:val="26"/>
          <w:lang w:val="en-US"/>
        </w:rPr>
        <w:t>4.2 Average Compare Random Operation against Calculation Middle Operation</w:t>
      </w:r>
    </w:p>
    <w:tbl>
      <w:tblPr>
        <w:tblStyle w:val="TableGrid"/>
        <w:tblW w:w="9129" w:type="dxa"/>
        <w:tblLook w:val="04A0" w:firstRow="1" w:lastRow="0" w:firstColumn="1" w:lastColumn="0" w:noHBand="0" w:noVBand="1"/>
      </w:tblPr>
      <w:tblGrid>
        <w:gridCol w:w="1271"/>
        <w:gridCol w:w="1924"/>
        <w:gridCol w:w="1946"/>
        <w:gridCol w:w="1934"/>
        <w:gridCol w:w="2054"/>
      </w:tblGrid>
      <w:tr w:rsidR="00F313CE" w:rsidRPr="00B23195" w14:paraId="55A7F329" w14:textId="77777777" w:rsidTr="00070EB2">
        <w:trPr>
          <w:trHeight w:val="661"/>
        </w:trPr>
        <w:tc>
          <w:tcPr>
            <w:tcW w:w="1271" w:type="dxa"/>
            <w:tcBorders>
              <w:top w:val="single" w:sz="2" w:space="0" w:color="D0CECE" w:themeColor="background2" w:themeShade="E6"/>
              <w:left w:val="single" w:sz="2" w:space="0" w:color="D0CECE" w:themeColor="background2" w:themeShade="E6"/>
              <w:bottom w:val="single" w:sz="2" w:space="0" w:color="808080"/>
              <w:right w:val="single" w:sz="4" w:space="0" w:color="AEAAAA" w:themeColor="background2" w:themeShade="BF"/>
            </w:tcBorders>
            <w:shd w:val="clear" w:color="auto" w:fill="AEAAAA" w:themeFill="background2" w:themeFillShade="BF"/>
            <w:vAlign w:val="center"/>
          </w:tcPr>
          <w:p w14:paraId="4D751372" w14:textId="77777777" w:rsidR="00F313CE" w:rsidRPr="005A1B45" w:rsidRDefault="00F313CE" w:rsidP="00070EB2">
            <w:pPr>
              <w:jc w:val="center"/>
              <w:rPr>
                <w:rFonts w:ascii="Times New Roman" w:hAnsi="Times New Roman" w:cs="Times New Roman"/>
                <w:b/>
                <w:bCs/>
                <w:color w:val="000000"/>
                <w:u w:color="000000"/>
                <w:lang w:val="en-US"/>
              </w:rPr>
            </w:pPr>
          </w:p>
        </w:tc>
        <w:tc>
          <w:tcPr>
            <w:tcW w:w="7858" w:type="dxa"/>
            <w:gridSpan w:val="4"/>
            <w:tcBorders>
              <w:top w:val="single" w:sz="2" w:space="0" w:color="D0CECE" w:themeColor="background2" w:themeShade="E6"/>
              <w:left w:val="single" w:sz="4" w:space="0" w:color="AEAAAA" w:themeColor="background2" w:themeShade="BF"/>
              <w:bottom w:val="single" w:sz="2" w:space="0" w:color="808080" w:themeColor="background1" w:themeShade="80"/>
              <w:right w:val="nil"/>
            </w:tcBorders>
            <w:shd w:val="clear" w:color="auto" w:fill="AEAAAA" w:themeFill="background2" w:themeFillShade="BF"/>
            <w:vAlign w:val="center"/>
          </w:tcPr>
          <w:p w14:paraId="1F77E564" w14:textId="77777777" w:rsidR="00F313CE" w:rsidRPr="005A1B45" w:rsidRDefault="00F313CE" w:rsidP="00070EB2">
            <w:pPr>
              <w:jc w:val="center"/>
              <w:rPr>
                <w:rFonts w:ascii="Times New Roman" w:hAnsi="Times New Roman" w:cs="Times New Roman"/>
                <w:b/>
                <w:bCs/>
                <w:color w:val="000000"/>
                <w:u w:color="000000"/>
                <w:lang w:val="en-US"/>
              </w:rPr>
            </w:pPr>
            <w:r w:rsidRPr="005A1B45">
              <w:rPr>
                <w:rFonts w:ascii="Times New Roman" w:hAnsi="Times New Roman" w:cs="Times New Roman"/>
                <w:b/>
                <w:bCs/>
                <w:color w:val="000000"/>
                <w:u w:color="000000"/>
                <w:lang w:val="en-US"/>
              </w:rPr>
              <w:t>Running Time (Nano Seconds)</w:t>
            </w:r>
          </w:p>
        </w:tc>
      </w:tr>
      <w:tr w:rsidR="00F313CE" w:rsidRPr="00B23195" w14:paraId="2DC14235" w14:textId="77777777" w:rsidTr="00070EB2">
        <w:trPr>
          <w:trHeight w:val="344"/>
        </w:trPr>
        <w:tc>
          <w:tcPr>
            <w:tcW w:w="1271" w:type="dxa"/>
            <w:tcBorders>
              <w:top w:val="single" w:sz="2" w:space="0" w:color="808080"/>
              <w:left w:val="single" w:sz="2" w:space="0" w:color="D0CECE" w:themeColor="background2" w:themeShade="E6"/>
              <w:bottom w:val="single" w:sz="2" w:space="0" w:color="AEAAAA"/>
              <w:right w:val="single" w:sz="4" w:space="0" w:color="AEAAAA" w:themeColor="background2" w:themeShade="BF"/>
            </w:tcBorders>
            <w:shd w:val="clear" w:color="auto" w:fill="AEAAAA" w:themeFill="background2" w:themeFillShade="BF"/>
            <w:vAlign w:val="center"/>
          </w:tcPr>
          <w:p w14:paraId="272850D3" w14:textId="77777777" w:rsidR="00F313CE" w:rsidRPr="005A1B45" w:rsidRDefault="00F313CE" w:rsidP="00070EB2">
            <w:pPr>
              <w:spacing w:before="120" w:after="120"/>
              <w:jc w:val="center"/>
              <w:rPr>
                <w:rFonts w:ascii="Times New Roman" w:hAnsi="Times New Roman" w:cs="Times New Roman"/>
                <w:b/>
                <w:bCs/>
                <w:color w:val="000000"/>
                <w:u w:color="000000"/>
                <w:lang w:val="en-US"/>
              </w:rPr>
            </w:pPr>
          </w:p>
        </w:tc>
        <w:tc>
          <w:tcPr>
            <w:tcW w:w="1924" w:type="dxa"/>
            <w:tcBorders>
              <w:top w:val="single" w:sz="2" w:space="0" w:color="808080" w:themeColor="background1" w:themeShade="80"/>
              <w:left w:val="single" w:sz="4" w:space="0" w:color="AEAAAA" w:themeColor="background2" w:themeShade="BF"/>
              <w:bottom w:val="single" w:sz="4" w:space="0" w:color="AEAAAA" w:themeColor="background2" w:themeShade="BF"/>
              <w:right w:val="nil"/>
            </w:tcBorders>
            <w:shd w:val="clear" w:color="auto" w:fill="AEAAAA" w:themeFill="background2" w:themeFillShade="BF"/>
            <w:vAlign w:val="center"/>
          </w:tcPr>
          <w:p w14:paraId="50B17BD4" w14:textId="77777777" w:rsidR="00F313CE" w:rsidRPr="005A1B45" w:rsidRDefault="00F313CE" w:rsidP="00070EB2">
            <w:pPr>
              <w:spacing w:before="120" w:after="120"/>
              <w:jc w:val="center"/>
              <w:rPr>
                <w:rFonts w:ascii="Times New Roman" w:hAnsi="Times New Roman" w:cs="Times New Roman"/>
                <w:b/>
                <w:bCs/>
                <w:color w:val="000000"/>
                <w:u w:color="000000"/>
                <w:lang w:val="en-US"/>
              </w:rPr>
            </w:pPr>
            <w:r w:rsidRPr="005A1B45">
              <w:rPr>
                <w:rFonts w:ascii="Times New Roman" w:hAnsi="Times New Roman" w:cs="Times New Roman"/>
                <w:b/>
                <w:bCs/>
                <w:color w:val="000000"/>
              </w:rPr>
              <w:t>Random Element (Average)</w:t>
            </w:r>
          </w:p>
        </w:tc>
        <w:tc>
          <w:tcPr>
            <w:tcW w:w="1946"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vAlign w:val="center"/>
          </w:tcPr>
          <w:p w14:paraId="43E8514D" w14:textId="77777777" w:rsidR="00F313CE" w:rsidRPr="005A1B45" w:rsidRDefault="00F313CE" w:rsidP="00070EB2">
            <w:pPr>
              <w:spacing w:before="120" w:after="120"/>
              <w:jc w:val="center"/>
              <w:rPr>
                <w:rFonts w:ascii="Times New Roman" w:hAnsi="Times New Roman" w:cs="Times New Roman"/>
                <w:b/>
                <w:bCs/>
                <w:color w:val="000000"/>
                <w:u w:color="000000"/>
                <w:lang w:val="en-US"/>
              </w:rPr>
            </w:pPr>
            <w:r w:rsidRPr="005A1B45">
              <w:rPr>
                <w:rFonts w:ascii="Times New Roman" w:hAnsi="Times New Roman" w:cs="Times New Roman"/>
                <w:b/>
                <w:bCs/>
                <w:color w:val="000000"/>
              </w:rPr>
              <w:t>Middle Element (Average)</w:t>
            </w:r>
          </w:p>
        </w:tc>
        <w:tc>
          <w:tcPr>
            <w:tcW w:w="1934"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vAlign w:val="center"/>
          </w:tcPr>
          <w:p w14:paraId="4283D648" w14:textId="77777777" w:rsidR="00F313CE" w:rsidRPr="005A1B45" w:rsidRDefault="00F313CE" w:rsidP="00070EB2">
            <w:pPr>
              <w:spacing w:before="120" w:after="120"/>
              <w:jc w:val="center"/>
              <w:rPr>
                <w:rFonts w:ascii="Times New Roman" w:hAnsi="Times New Roman" w:cs="Times New Roman"/>
                <w:b/>
                <w:bCs/>
                <w:color w:val="000000"/>
                <w:u w:color="000000"/>
                <w:lang w:val="en-US"/>
              </w:rPr>
            </w:pPr>
            <w:r w:rsidRPr="005A1B45">
              <w:rPr>
                <w:rFonts w:ascii="Times New Roman" w:hAnsi="Times New Roman" w:cs="Times New Roman"/>
                <w:b/>
                <w:bCs/>
                <w:color w:val="000000"/>
              </w:rPr>
              <w:t>Random Variance</w:t>
            </w:r>
          </w:p>
        </w:tc>
        <w:tc>
          <w:tcPr>
            <w:tcW w:w="2052"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vAlign w:val="center"/>
          </w:tcPr>
          <w:p w14:paraId="56C063CB" w14:textId="77777777" w:rsidR="00F313CE" w:rsidRPr="005A1B45" w:rsidRDefault="00F313CE" w:rsidP="00070EB2">
            <w:pPr>
              <w:spacing w:before="120" w:after="120"/>
              <w:jc w:val="center"/>
              <w:rPr>
                <w:rFonts w:ascii="Times New Roman" w:hAnsi="Times New Roman" w:cs="Times New Roman"/>
                <w:b/>
                <w:bCs/>
                <w:color w:val="000000"/>
                <w:u w:color="000000"/>
                <w:lang w:val="en-US"/>
              </w:rPr>
            </w:pPr>
            <w:r w:rsidRPr="005A1B45">
              <w:rPr>
                <w:rFonts w:ascii="Times New Roman" w:hAnsi="Times New Roman" w:cs="Times New Roman"/>
                <w:b/>
                <w:bCs/>
                <w:color w:val="000000"/>
              </w:rPr>
              <w:t>Middle Variance</w:t>
            </w:r>
          </w:p>
        </w:tc>
      </w:tr>
      <w:tr w:rsidR="00F313CE" w:rsidRPr="00B23195" w14:paraId="35EE1E7B" w14:textId="77777777" w:rsidTr="00070EB2">
        <w:trPr>
          <w:trHeight w:val="329"/>
        </w:trPr>
        <w:tc>
          <w:tcPr>
            <w:tcW w:w="127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6A15AE76" w14:textId="77777777" w:rsidR="00F313CE" w:rsidRPr="005A1B45" w:rsidRDefault="00F313CE" w:rsidP="00070EB2">
            <w:pPr>
              <w:spacing w:before="120" w:after="120"/>
              <w:jc w:val="center"/>
              <w:rPr>
                <w:rFonts w:ascii="Times New Roman" w:hAnsi="Times New Roman" w:cs="Times New Roman"/>
                <w:b/>
                <w:bCs/>
                <w:color w:val="000000"/>
                <w:u w:color="000000"/>
                <w:lang w:val="en-US"/>
              </w:rPr>
            </w:pPr>
            <w:r w:rsidRPr="005A1B45">
              <w:rPr>
                <w:rStyle w:val="apple-converted-space"/>
                <w:rFonts w:ascii="Times New Roman" w:hAnsi="Times New Roman" w:cs="Times New Roman"/>
                <w:b/>
                <w:bCs/>
                <w:color w:val="000000"/>
              </w:rPr>
              <w:t> </w:t>
            </w:r>
            <w:r w:rsidRPr="005A1B45">
              <w:rPr>
                <w:rFonts w:ascii="Times New Roman" w:hAnsi="Times New Roman" w:cs="Times New Roman"/>
                <w:b/>
                <w:bCs/>
                <w:color w:val="000000"/>
              </w:rPr>
              <w:t>C++</w:t>
            </w:r>
          </w:p>
        </w:tc>
        <w:tc>
          <w:tcPr>
            <w:tcW w:w="1924" w:type="dxa"/>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CD2E272"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1488.8</w:t>
            </w:r>
          </w:p>
        </w:tc>
        <w:tc>
          <w:tcPr>
            <w:tcW w:w="194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14619BD"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149.0</w:t>
            </w:r>
          </w:p>
        </w:tc>
        <w:tc>
          <w:tcPr>
            <w:tcW w:w="193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95637D6" w14:textId="2DD01C23"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12905</w:t>
            </w:r>
            <w:r w:rsidR="002B32AC">
              <w:rPr>
                <w:rFonts w:ascii="Times New Roman" w:hAnsi="Times New Roman" w:cs="Times New Roman"/>
                <w:color w:val="000000"/>
                <w:sz w:val="22"/>
                <w:szCs w:val="22"/>
              </w:rPr>
              <w:t>8.</w:t>
            </w:r>
            <w:r w:rsidRPr="001149D1">
              <w:rPr>
                <w:rFonts w:ascii="Times New Roman" w:hAnsi="Times New Roman" w:cs="Times New Roman"/>
                <w:color w:val="000000"/>
                <w:sz w:val="22"/>
                <w:szCs w:val="22"/>
              </w:rPr>
              <w:t>1</w:t>
            </w:r>
          </w:p>
        </w:tc>
        <w:tc>
          <w:tcPr>
            <w:tcW w:w="2052"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BA8CDDB"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1190.7</w:t>
            </w:r>
          </w:p>
        </w:tc>
      </w:tr>
      <w:tr w:rsidR="00F313CE" w:rsidRPr="00B23195" w14:paraId="233E2A02" w14:textId="77777777" w:rsidTr="00070EB2">
        <w:trPr>
          <w:trHeight w:val="344"/>
        </w:trPr>
        <w:tc>
          <w:tcPr>
            <w:tcW w:w="127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B1418F2" w14:textId="77777777" w:rsidR="00F313CE" w:rsidRPr="005A1B45" w:rsidRDefault="00F313CE" w:rsidP="00070EB2">
            <w:pPr>
              <w:spacing w:before="120" w:after="120"/>
              <w:jc w:val="center"/>
              <w:rPr>
                <w:rFonts w:ascii="Times New Roman" w:hAnsi="Times New Roman" w:cs="Times New Roman"/>
                <w:b/>
                <w:bCs/>
                <w:color w:val="000000"/>
                <w:u w:color="000000"/>
                <w:lang w:val="en-US"/>
              </w:rPr>
            </w:pPr>
            <w:r w:rsidRPr="005A1B45">
              <w:rPr>
                <w:rFonts w:ascii="Times New Roman" w:hAnsi="Times New Roman" w:cs="Times New Roman"/>
                <w:b/>
                <w:bCs/>
                <w:color w:val="000000"/>
              </w:rPr>
              <w:t>Python</w:t>
            </w:r>
          </w:p>
        </w:tc>
        <w:tc>
          <w:tcPr>
            <w:tcW w:w="192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D0DC19A"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8704.4</w:t>
            </w:r>
          </w:p>
        </w:tc>
        <w:tc>
          <w:tcPr>
            <w:tcW w:w="194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3C8E193"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4271.7</w:t>
            </w:r>
          </w:p>
        </w:tc>
        <w:tc>
          <w:tcPr>
            <w:tcW w:w="193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C8299D2"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11294350.0</w:t>
            </w:r>
          </w:p>
        </w:tc>
        <w:tc>
          <w:tcPr>
            <w:tcW w:w="2052"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953E9D3"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641805.8</w:t>
            </w:r>
          </w:p>
        </w:tc>
      </w:tr>
    </w:tbl>
    <w:p w14:paraId="22DE4700" w14:textId="77777777" w:rsidR="00F313CE" w:rsidRDefault="00F313CE" w:rsidP="00F313CE">
      <w:pPr>
        <w:spacing w:line="360" w:lineRule="auto"/>
        <w:jc w:val="center"/>
        <w:rPr>
          <w:rFonts w:ascii="Times New Roman" w:hAnsi="Times New Roman" w:cs="Times New Roman"/>
          <w:color w:val="000000"/>
          <w:u w:color="000000"/>
          <w:lang w:val="en-US"/>
        </w:rPr>
      </w:pPr>
    </w:p>
    <w:p w14:paraId="44568E49" w14:textId="2FAA7D79" w:rsidR="00F313CE" w:rsidRPr="005A1B45" w:rsidRDefault="00F313CE" w:rsidP="00F313CE">
      <w:pPr>
        <w:autoSpaceDE w:val="0"/>
        <w:autoSpaceDN w:val="0"/>
        <w:adjustRightInd w:val="0"/>
        <w:spacing w:line="360" w:lineRule="auto"/>
        <w:ind w:firstLine="720"/>
        <w:jc w:val="both"/>
        <w:rPr>
          <w:rFonts w:ascii="Times New Roman" w:hAnsi="Times New Roman" w:cs="Times New Roman"/>
          <w:color w:val="000000"/>
          <w:lang w:val="en-US"/>
        </w:rPr>
      </w:pPr>
      <w:r w:rsidRPr="005A1B45">
        <w:rPr>
          <w:rFonts w:ascii="Times New Roman" w:hAnsi="Times New Roman" w:cs="Times New Roman"/>
          <w:color w:val="000000"/>
          <w:lang w:val="en-US"/>
        </w:rPr>
        <w:t xml:space="preserve">Table </w:t>
      </w:r>
      <w:r w:rsidR="002B32AC">
        <w:rPr>
          <w:rFonts w:ascii="Times New Roman" w:hAnsi="Times New Roman" w:cs="Times New Roman"/>
          <w:color w:val="000000"/>
          <w:lang w:val="en-US"/>
        </w:rPr>
        <w:t>8.</w:t>
      </w:r>
      <w:r w:rsidRPr="005A1B45">
        <w:rPr>
          <w:rFonts w:ascii="Times New Roman" w:hAnsi="Times New Roman" w:cs="Times New Roman"/>
          <w:color w:val="000000"/>
          <w:lang w:val="en-US"/>
        </w:rPr>
        <w:t xml:space="preserve">4.1 and </w:t>
      </w:r>
      <w:r w:rsidR="002B32AC">
        <w:rPr>
          <w:rFonts w:ascii="Times New Roman" w:hAnsi="Times New Roman" w:cs="Times New Roman"/>
          <w:color w:val="000000"/>
          <w:lang w:val="en-US"/>
        </w:rPr>
        <w:t>8.</w:t>
      </w:r>
      <w:r w:rsidRPr="005A1B45">
        <w:rPr>
          <w:rFonts w:ascii="Times New Roman" w:hAnsi="Times New Roman" w:cs="Times New Roman"/>
          <w:color w:val="000000"/>
          <w:lang w:val="en-US"/>
        </w:rPr>
        <w:t>4.2 support my hypothesis that random operation has longer running time and variance compare</w:t>
      </w:r>
      <w:r>
        <w:rPr>
          <w:rFonts w:ascii="Times New Roman" w:hAnsi="Times New Roman" w:cs="Times New Roman"/>
          <w:color w:val="000000"/>
          <w:lang w:val="en-US"/>
        </w:rPr>
        <w:t>d</w:t>
      </w:r>
      <w:r w:rsidRPr="005A1B45">
        <w:rPr>
          <w:rFonts w:ascii="Times New Roman" w:hAnsi="Times New Roman" w:cs="Times New Roman"/>
          <w:color w:val="000000"/>
          <w:lang w:val="en-US"/>
        </w:rPr>
        <w:t xml:space="preserve"> to calculating the middle element. The difference in running and variance would increase the larger the array </w:t>
      </w:r>
      <w:proofErr w:type="gramStart"/>
      <w:r w:rsidRPr="005A1B45">
        <w:rPr>
          <w:rFonts w:ascii="Times New Roman" w:hAnsi="Times New Roman" w:cs="Times New Roman"/>
          <w:color w:val="000000"/>
          <w:lang w:val="en-US"/>
        </w:rPr>
        <w:t>becomes(</w:t>
      </w:r>
      <w:proofErr w:type="gramEnd"/>
      <w:r w:rsidRPr="005A1B45">
        <w:rPr>
          <w:rFonts w:ascii="Times New Roman" w:hAnsi="Times New Roman" w:cs="Times New Roman"/>
          <w:color w:val="000000"/>
          <w:lang w:val="en-US"/>
        </w:rPr>
        <w:t>more pivot point need).</w:t>
      </w:r>
    </w:p>
    <w:p w14:paraId="479D64B4" w14:textId="77777777" w:rsidR="00F313CE" w:rsidRPr="005A1B45" w:rsidRDefault="00F313CE" w:rsidP="00F313CE">
      <w:pPr>
        <w:autoSpaceDE w:val="0"/>
        <w:autoSpaceDN w:val="0"/>
        <w:adjustRightInd w:val="0"/>
        <w:spacing w:line="360" w:lineRule="auto"/>
        <w:jc w:val="both"/>
        <w:rPr>
          <w:rFonts w:ascii="Times New Roman" w:hAnsi="Times New Roman" w:cs="Times New Roman"/>
          <w:color w:val="000000"/>
          <w:lang w:val="en-US"/>
        </w:rPr>
      </w:pPr>
    </w:p>
    <w:p w14:paraId="7C2D3397" w14:textId="77777777" w:rsidR="00F313CE" w:rsidRPr="005A1B45" w:rsidRDefault="00F313CE" w:rsidP="00F313CE">
      <w:pPr>
        <w:autoSpaceDE w:val="0"/>
        <w:autoSpaceDN w:val="0"/>
        <w:adjustRightInd w:val="0"/>
        <w:spacing w:line="360" w:lineRule="auto"/>
        <w:jc w:val="both"/>
        <w:rPr>
          <w:rFonts w:ascii="Times New Roman" w:hAnsi="Times New Roman" w:cs="Times New Roman"/>
          <w:color w:val="000000"/>
          <w:lang w:val="en-US"/>
        </w:rPr>
      </w:pPr>
      <w:r w:rsidRPr="005A1B45">
        <w:rPr>
          <w:rFonts w:ascii="Times New Roman" w:hAnsi="Times New Roman" w:cs="Times New Roman"/>
          <w:color w:val="000000"/>
          <w:lang w:val="en-US"/>
        </w:rPr>
        <w:tab/>
        <w:t>Overall, the middle pivot point has more stability outweighs the statistical advantages from a random pivot point in practice. The random pivot point may become more applicable than the middle pivot point in future technology development, if the random generation module running time could be equal or less than an operation.</w:t>
      </w:r>
    </w:p>
    <w:p w14:paraId="6D211EC4" w14:textId="77777777" w:rsidR="00F313CE" w:rsidRPr="005A1B45" w:rsidRDefault="00F313CE" w:rsidP="00F313CE">
      <w:pPr>
        <w:autoSpaceDE w:val="0"/>
        <w:autoSpaceDN w:val="0"/>
        <w:adjustRightInd w:val="0"/>
        <w:spacing w:line="360" w:lineRule="auto"/>
        <w:jc w:val="both"/>
        <w:rPr>
          <w:rFonts w:ascii="Times New Roman" w:hAnsi="Times New Roman" w:cs="Times New Roman"/>
          <w:color w:val="000000"/>
          <w:lang w:val="en-US"/>
        </w:rPr>
      </w:pPr>
    </w:p>
    <w:p w14:paraId="2AA6293C" w14:textId="1908237F" w:rsidR="00F313CE" w:rsidRPr="005A1B45" w:rsidRDefault="002B32AC" w:rsidP="00F313CE">
      <w:pPr>
        <w:autoSpaceDE w:val="0"/>
        <w:autoSpaceDN w:val="0"/>
        <w:adjustRightInd w:val="0"/>
        <w:spacing w:line="360" w:lineRule="auto"/>
        <w:jc w:val="both"/>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8.</w:t>
      </w:r>
      <w:r w:rsidR="00F313CE" w:rsidRPr="005A1B45">
        <w:rPr>
          <w:rFonts w:ascii="Times New Roman" w:hAnsi="Times New Roman" w:cs="Times New Roman"/>
          <w:b/>
          <w:bCs/>
          <w:color w:val="000000"/>
          <w:sz w:val="26"/>
          <w:szCs w:val="26"/>
          <w:lang w:val="en-US"/>
        </w:rPr>
        <w:t>5.3 Random Pivot Point Extension</w:t>
      </w:r>
    </w:p>
    <w:p w14:paraId="4388A928" w14:textId="735CAF0C" w:rsidR="00F313CE" w:rsidRPr="005A1B45" w:rsidRDefault="00F313CE" w:rsidP="00F313CE">
      <w:pPr>
        <w:autoSpaceDE w:val="0"/>
        <w:autoSpaceDN w:val="0"/>
        <w:adjustRightInd w:val="0"/>
        <w:spacing w:line="360" w:lineRule="auto"/>
        <w:jc w:val="both"/>
        <w:rPr>
          <w:rFonts w:ascii="Times New Roman" w:hAnsi="Times New Roman" w:cs="Times New Roman"/>
          <w:color w:val="000000"/>
          <w:lang w:val="en-US"/>
        </w:rPr>
      </w:pPr>
      <w:r w:rsidRPr="005A1B45">
        <w:rPr>
          <w:rFonts w:ascii="Times New Roman" w:hAnsi="Times New Roman" w:cs="Times New Roman"/>
          <w:color w:val="000000"/>
          <w:lang w:val="en-US"/>
        </w:rPr>
        <w:tab/>
        <w:t xml:space="preserve">As previously mentioned in </w:t>
      </w:r>
      <w:r w:rsidR="002B32AC">
        <w:rPr>
          <w:rFonts w:ascii="Times New Roman" w:hAnsi="Times New Roman" w:cs="Times New Roman"/>
          <w:color w:val="000000"/>
          <w:lang w:val="en-US"/>
        </w:rPr>
        <w:t>8.</w:t>
      </w:r>
      <w:r w:rsidRPr="005A1B45">
        <w:rPr>
          <w:rFonts w:ascii="Times New Roman" w:hAnsi="Times New Roman" w:cs="Times New Roman"/>
          <w:color w:val="000000"/>
          <w:lang w:val="en-US"/>
        </w:rPr>
        <w:t xml:space="preserve">2.1, a random quick </w:t>
      </w:r>
      <w:proofErr w:type="gramStart"/>
      <w:r w:rsidRPr="005A1B45">
        <w:rPr>
          <w:rFonts w:ascii="Times New Roman" w:hAnsi="Times New Roman" w:cs="Times New Roman"/>
          <w:color w:val="000000"/>
          <w:lang w:val="en-US"/>
        </w:rPr>
        <w:t>sort</w:t>
      </w:r>
      <w:proofErr w:type="gramEnd"/>
      <w:r w:rsidRPr="005A1B45">
        <w:rPr>
          <w:rFonts w:ascii="Times New Roman" w:hAnsi="Times New Roman" w:cs="Times New Roman"/>
          <w:color w:val="000000"/>
          <w:lang w:val="en-US"/>
        </w:rPr>
        <w:t xml:space="preserve"> pivot point could be configured to further reduce the probability of worst time complexity, running, and improve constancy. For example, a randomly generated integer must be between 1/3 to 2/3 of the array to prevent the pivot point from being </w:t>
      </w:r>
      <w:proofErr w:type="gramStart"/>
      <w:r w:rsidRPr="005A1B45">
        <w:rPr>
          <w:rFonts w:ascii="Times New Roman" w:hAnsi="Times New Roman" w:cs="Times New Roman"/>
          <w:color w:val="000000"/>
          <w:lang w:val="en-US"/>
        </w:rPr>
        <w:t>either end</w:t>
      </w:r>
      <w:proofErr w:type="gramEnd"/>
      <w:r w:rsidRPr="005A1B45">
        <w:rPr>
          <w:rFonts w:ascii="Times New Roman" w:hAnsi="Times New Roman" w:cs="Times New Roman"/>
          <w:color w:val="000000"/>
          <w:lang w:val="en-US"/>
        </w:rPr>
        <w:t xml:space="preserve"> of the array. Create a similar performance to a medium of 3 and maintain the element of a random pivot, but the additional operation/limitation may also lead to a longer running time.</w:t>
      </w:r>
    </w:p>
    <w:p w14:paraId="6CCE2C82" w14:textId="77777777" w:rsidR="00F313CE" w:rsidRPr="005A1B45" w:rsidRDefault="00F313CE" w:rsidP="00F313CE">
      <w:pPr>
        <w:autoSpaceDE w:val="0"/>
        <w:autoSpaceDN w:val="0"/>
        <w:adjustRightInd w:val="0"/>
        <w:spacing w:line="360" w:lineRule="auto"/>
        <w:jc w:val="both"/>
        <w:rPr>
          <w:rFonts w:ascii="Times New Roman" w:hAnsi="Times New Roman" w:cs="Times New Roman"/>
          <w:color w:val="000000"/>
          <w:lang w:val="en-US"/>
        </w:rPr>
      </w:pPr>
    </w:p>
    <w:p w14:paraId="3C8E7448" w14:textId="77777777" w:rsidR="00F313CE" w:rsidRDefault="00F313CE" w:rsidP="00F313CE">
      <w:pPr>
        <w:spacing w:line="360" w:lineRule="auto"/>
        <w:jc w:val="both"/>
        <w:rPr>
          <w:rFonts w:ascii="Times New Roman" w:hAnsi="Times New Roman" w:cs="Times New Roman"/>
          <w:color w:val="000000"/>
          <w:lang w:val="en-US"/>
        </w:rPr>
      </w:pPr>
      <w:r w:rsidRPr="005A1B45">
        <w:rPr>
          <w:rFonts w:ascii="Times New Roman" w:hAnsi="Times New Roman" w:cs="Times New Roman"/>
          <w:color w:val="000000"/>
          <w:lang w:val="en-US"/>
        </w:rPr>
        <w:tab/>
        <w:t xml:space="preserve"> For this investigation, we did not restrict the random pivot point condition, but the further investigation could be investigated for different restricted random quick sort would yield the shortest and stable sorting algorithm.</w:t>
      </w:r>
    </w:p>
    <w:p w14:paraId="400FCE24" w14:textId="77777777" w:rsidR="00F313CE" w:rsidRDefault="00F313CE" w:rsidP="00F313CE">
      <w:pPr>
        <w:rPr>
          <w:rFonts w:ascii="Times New Roman" w:hAnsi="Times New Roman" w:cs="Times New Roman"/>
          <w:color w:val="000000"/>
          <w:lang w:val="en-US"/>
        </w:rPr>
      </w:pPr>
      <w:r>
        <w:rPr>
          <w:rFonts w:ascii="Times New Roman" w:hAnsi="Times New Roman" w:cs="Times New Roman"/>
          <w:color w:val="000000"/>
          <w:lang w:val="en-US"/>
        </w:rPr>
        <w:br w:type="page"/>
      </w:r>
    </w:p>
    <w:p w14:paraId="396408B4" w14:textId="77777777" w:rsidR="00F313CE" w:rsidRPr="00F14143" w:rsidRDefault="00F313CE" w:rsidP="00F313CE">
      <w:pPr>
        <w:autoSpaceDE w:val="0"/>
        <w:autoSpaceDN w:val="0"/>
        <w:adjustRightInd w:val="0"/>
        <w:rPr>
          <w:rFonts w:ascii="Times New Roman" w:hAnsi="Times New Roman" w:cs="Times New Roman"/>
          <w:b/>
          <w:bCs/>
          <w:color w:val="000000"/>
          <w:sz w:val="28"/>
          <w:szCs w:val="28"/>
          <w:lang w:val="en-US"/>
        </w:rPr>
      </w:pPr>
      <w:r w:rsidRPr="00F14143">
        <w:rPr>
          <w:rFonts w:ascii="Times New Roman" w:hAnsi="Times New Roman" w:cs="Times New Roman"/>
          <w:b/>
          <w:bCs/>
          <w:color w:val="000000"/>
          <w:sz w:val="28"/>
          <w:szCs w:val="28"/>
          <w:lang w:val="en-US"/>
        </w:rPr>
        <w:lastRenderedPageBreak/>
        <w:t>4.1 Heap Sort Background information</w:t>
      </w:r>
    </w:p>
    <w:p w14:paraId="4DAEC21F" w14:textId="77777777" w:rsidR="00F313CE" w:rsidRPr="003753FF" w:rsidRDefault="00F313CE" w:rsidP="00F313CE">
      <w:pPr>
        <w:autoSpaceDE w:val="0"/>
        <w:autoSpaceDN w:val="0"/>
        <w:adjustRightInd w:val="0"/>
        <w:spacing w:line="360" w:lineRule="auto"/>
        <w:rPr>
          <w:rFonts w:ascii="Times New Roman" w:hAnsi="Times New Roman" w:cs="Times New Roman"/>
          <w:color w:val="000000"/>
          <w:lang w:val="en-US"/>
        </w:rPr>
      </w:pPr>
      <w:r w:rsidRPr="00F14143">
        <w:rPr>
          <w:rFonts w:ascii="Times New Roman" w:hAnsi="Times New Roman" w:cs="Times New Roman"/>
          <w:color w:val="000000"/>
          <w:sz w:val="28"/>
          <w:szCs w:val="28"/>
          <w:lang w:val="en-US"/>
        </w:rPr>
        <w:tab/>
      </w:r>
      <w:r w:rsidRPr="003753FF">
        <w:rPr>
          <w:rFonts w:ascii="Times New Roman" w:hAnsi="Times New Roman" w:cs="Times New Roman"/>
          <w:color w:val="000000"/>
          <w:lang w:val="en-US"/>
        </w:rPr>
        <w:t xml:space="preserve">Unlike Merge sort or Quick </w:t>
      </w:r>
      <w:proofErr w:type="gramStart"/>
      <w:r w:rsidRPr="003753FF">
        <w:rPr>
          <w:rFonts w:ascii="Times New Roman" w:hAnsi="Times New Roman" w:cs="Times New Roman"/>
          <w:color w:val="000000"/>
          <w:lang w:val="en-US"/>
        </w:rPr>
        <w:t>Sort(</w:t>
      </w:r>
      <w:proofErr w:type="gramEnd"/>
      <w:r w:rsidRPr="003753FF">
        <w:rPr>
          <w:rFonts w:ascii="Times New Roman" w:hAnsi="Times New Roman" w:cs="Times New Roman"/>
          <w:color w:val="000000"/>
          <w:lang w:val="en-US"/>
        </w:rPr>
        <w:t>uses divide and conquer method), Heap Sort is a comparison based sorting algorithm with a tree data structure(see appendix XXXX for reference). Quick Sort’s has an average, best and worst time complexity of O(</w:t>
      </w:r>
      <w:proofErr w:type="spellStart"/>
      <w:r w:rsidRPr="003753FF">
        <w:rPr>
          <w:rFonts w:ascii="Times New Roman" w:hAnsi="Times New Roman" w:cs="Times New Roman"/>
          <w:color w:val="000000"/>
          <w:lang w:val="en-US"/>
        </w:rPr>
        <w:t>nlog</w:t>
      </w:r>
      <w:proofErr w:type="spellEnd"/>
      <w:r w:rsidRPr="003753FF">
        <w:rPr>
          <w:rFonts w:ascii="Times New Roman" w:hAnsi="Times New Roman" w:cs="Times New Roman"/>
          <w:color w:val="000000"/>
          <w:lang w:val="en-US"/>
        </w:rPr>
        <w:t>(n)</w:t>
      </w:r>
      <w:proofErr w:type="gramStart"/>
      <w:r w:rsidRPr="003753FF">
        <w:rPr>
          <w:rFonts w:ascii="Times New Roman" w:hAnsi="Times New Roman" w:cs="Times New Roman"/>
          <w:color w:val="000000"/>
          <w:lang w:val="en-US"/>
        </w:rPr>
        <w:t>), and</w:t>
      </w:r>
      <w:proofErr w:type="gramEnd"/>
      <w:r w:rsidRPr="003753FF">
        <w:rPr>
          <w:rFonts w:ascii="Times New Roman" w:hAnsi="Times New Roman" w:cs="Times New Roman"/>
          <w:color w:val="000000"/>
          <w:lang w:val="en-US"/>
        </w:rPr>
        <w:t xml:space="preserve"> operates by divided the array into sorted and unsorted parts and focus on reducing the unsorted areas. The core concept to perform Heap Sort is converting the data set into a tree data </w:t>
      </w:r>
      <w:proofErr w:type="gramStart"/>
      <w:r w:rsidRPr="003753FF">
        <w:rPr>
          <w:rFonts w:ascii="Times New Roman" w:hAnsi="Times New Roman" w:cs="Times New Roman"/>
          <w:color w:val="000000"/>
          <w:lang w:val="en-US"/>
        </w:rPr>
        <w:t>structure, and</w:t>
      </w:r>
      <w:proofErr w:type="gramEnd"/>
      <w:r w:rsidRPr="003753FF">
        <w:rPr>
          <w:rFonts w:ascii="Times New Roman" w:hAnsi="Times New Roman" w:cs="Times New Roman"/>
          <w:color w:val="000000"/>
          <w:lang w:val="en-US"/>
        </w:rPr>
        <w:t xml:space="preserve"> perform swaps with data to achieve a balance binary tree binary as the final product. This sorting algorithm is designed by John William Joseph Williams in 1964.</w:t>
      </w:r>
      <w:r>
        <w:rPr>
          <w:rFonts w:ascii="Times New Roman" w:hAnsi="Times New Roman" w:cs="Times New Roman"/>
          <w:color w:val="000000"/>
          <w:lang w:val="en-US"/>
        </w:rPr>
        <w:t xml:space="preserve"> </w:t>
      </w:r>
      <w:r w:rsidRPr="003753FF">
        <w:rPr>
          <w:rFonts w:ascii="Times New Roman" w:hAnsi="Times New Roman" w:cs="Times New Roman"/>
          <w:color w:val="000000"/>
          <w:lang w:val="en-US"/>
        </w:rPr>
        <w:t xml:space="preserve">Please refer </w:t>
      </w:r>
      <w:r>
        <w:rPr>
          <w:rFonts w:ascii="Times New Roman" w:hAnsi="Times New Roman" w:cs="Times New Roman"/>
          <w:color w:val="000000"/>
          <w:lang w:val="en-US"/>
        </w:rPr>
        <w:t>appendix</w:t>
      </w:r>
      <w:r w:rsidRPr="003753FF">
        <w:rPr>
          <w:rFonts w:ascii="Times New Roman" w:hAnsi="Times New Roman" w:cs="Times New Roman"/>
          <w:color w:val="000000"/>
          <w:lang w:val="en-US"/>
        </w:rPr>
        <w:t xml:space="preserve"> 4.1 for a binary tree reference. </w:t>
      </w:r>
    </w:p>
    <w:p w14:paraId="445A0C35" w14:textId="77777777" w:rsidR="00F313CE" w:rsidRPr="003753FF" w:rsidRDefault="00F313CE" w:rsidP="00F313CE">
      <w:pPr>
        <w:autoSpaceDE w:val="0"/>
        <w:autoSpaceDN w:val="0"/>
        <w:adjustRightInd w:val="0"/>
        <w:spacing w:line="360" w:lineRule="auto"/>
        <w:rPr>
          <w:rFonts w:ascii="Times New Roman" w:hAnsi="Times New Roman" w:cs="Times New Roman"/>
          <w:b/>
          <w:bCs/>
          <w:color w:val="000000"/>
          <w:lang w:val="en-US"/>
        </w:rPr>
      </w:pPr>
    </w:p>
    <w:p w14:paraId="4D932B23" w14:textId="77777777" w:rsidR="00F313CE" w:rsidRPr="003753FF" w:rsidRDefault="00F313CE" w:rsidP="00F313CE">
      <w:pPr>
        <w:autoSpaceDE w:val="0"/>
        <w:autoSpaceDN w:val="0"/>
        <w:adjustRightInd w:val="0"/>
        <w:spacing w:line="360" w:lineRule="auto"/>
        <w:rPr>
          <w:rFonts w:ascii="Times New Roman" w:hAnsi="Times New Roman" w:cs="Times New Roman"/>
          <w:b/>
          <w:bCs/>
          <w:color w:val="000000"/>
          <w:sz w:val="26"/>
          <w:szCs w:val="26"/>
          <w:lang w:val="en-US"/>
        </w:rPr>
      </w:pPr>
      <w:r w:rsidRPr="003753FF">
        <w:rPr>
          <w:rFonts w:ascii="Times New Roman" w:hAnsi="Times New Roman" w:cs="Times New Roman"/>
          <w:b/>
          <w:bCs/>
          <w:color w:val="000000"/>
          <w:sz w:val="26"/>
          <w:szCs w:val="26"/>
          <w:lang w:val="en-US"/>
        </w:rPr>
        <w:t>Advantage of Heap Sort</w:t>
      </w:r>
    </w:p>
    <w:p w14:paraId="21EACE69" w14:textId="77777777" w:rsidR="00F313CE" w:rsidRPr="003753FF" w:rsidRDefault="00F313CE" w:rsidP="00F313CE">
      <w:pPr>
        <w:numPr>
          <w:ilvl w:val="0"/>
          <w:numId w:val="1"/>
        </w:numPr>
        <w:tabs>
          <w:tab w:val="left" w:pos="20"/>
          <w:tab w:val="left" w:pos="261"/>
        </w:tabs>
        <w:autoSpaceDE w:val="0"/>
        <w:autoSpaceDN w:val="0"/>
        <w:adjustRightInd w:val="0"/>
        <w:spacing w:line="360" w:lineRule="auto"/>
        <w:ind w:left="261" w:hanging="262"/>
        <w:rPr>
          <w:rFonts w:ascii="Times New Roman" w:hAnsi="Times New Roman" w:cs="Times New Roman"/>
          <w:color w:val="000000"/>
          <w:lang w:val="en-US"/>
        </w:rPr>
      </w:pPr>
      <w:r w:rsidRPr="003753FF">
        <w:rPr>
          <w:rFonts w:ascii="Times New Roman" w:hAnsi="Times New Roman" w:cs="Times New Roman"/>
          <w:color w:val="000000"/>
          <w:lang w:val="en-US"/>
        </w:rPr>
        <w:t xml:space="preserve">Has best, </w:t>
      </w:r>
      <w:proofErr w:type="gramStart"/>
      <w:r w:rsidRPr="003753FF">
        <w:rPr>
          <w:rFonts w:ascii="Times New Roman" w:hAnsi="Times New Roman" w:cs="Times New Roman"/>
          <w:color w:val="000000"/>
          <w:lang w:val="en-US"/>
        </w:rPr>
        <w:t>worst</w:t>
      </w:r>
      <w:proofErr w:type="gramEnd"/>
      <w:r w:rsidRPr="003753FF">
        <w:rPr>
          <w:rFonts w:ascii="Times New Roman" w:hAnsi="Times New Roman" w:cs="Times New Roman"/>
          <w:color w:val="000000"/>
          <w:lang w:val="en-US"/>
        </w:rPr>
        <w:t xml:space="preserve"> and average time complexity of O(</w:t>
      </w:r>
      <w:proofErr w:type="spellStart"/>
      <w:r w:rsidRPr="003753FF">
        <w:rPr>
          <w:rFonts w:ascii="Times New Roman" w:hAnsi="Times New Roman" w:cs="Times New Roman"/>
          <w:color w:val="000000"/>
          <w:lang w:val="en-US"/>
        </w:rPr>
        <w:t>nlog</w:t>
      </w:r>
      <w:proofErr w:type="spellEnd"/>
      <w:r w:rsidRPr="003753FF">
        <w:rPr>
          <w:rFonts w:ascii="Times New Roman" w:hAnsi="Times New Roman" w:cs="Times New Roman"/>
          <w:color w:val="000000"/>
          <w:lang w:val="en-US"/>
        </w:rPr>
        <w:t>(n))</w:t>
      </w:r>
    </w:p>
    <w:p w14:paraId="47FD4CD0" w14:textId="77777777" w:rsidR="00F313CE" w:rsidRPr="003753FF" w:rsidRDefault="00F313CE" w:rsidP="00F313CE">
      <w:pPr>
        <w:numPr>
          <w:ilvl w:val="0"/>
          <w:numId w:val="1"/>
        </w:numPr>
        <w:tabs>
          <w:tab w:val="left" w:pos="20"/>
          <w:tab w:val="left" w:pos="261"/>
        </w:tabs>
        <w:autoSpaceDE w:val="0"/>
        <w:autoSpaceDN w:val="0"/>
        <w:adjustRightInd w:val="0"/>
        <w:spacing w:line="360" w:lineRule="auto"/>
        <w:ind w:left="261" w:hanging="262"/>
        <w:rPr>
          <w:rFonts w:ascii="Times New Roman" w:hAnsi="Times New Roman" w:cs="Times New Roman"/>
          <w:color w:val="000000"/>
          <w:lang w:val="en-US"/>
        </w:rPr>
      </w:pPr>
      <w:r w:rsidRPr="003753FF">
        <w:rPr>
          <w:rFonts w:ascii="Times New Roman" w:hAnsi="Times New Roman" w:cs="Times New Roman"/>
          <w:color w:val="000000"/>
          <w:lang w:val="en-US"/>
        </w:rPr>
        <w:t xml:space="preserve">Heap Sort has consistent performance given it equal performance in </w:t>
      </w:r>
      <w:proofErr w:type="gramStart"/>
      <w:r w:rsidRPr="003753FF">
        <w:rPr>
          <w:rFonts w:ascii="Times New Roman" w:hAnsi="Times New Roman" w:cs="Times New Roman"/>
          <w:color w:val="000000"/>
          <w:lang w:val="en-US"/>
        </w:rPr>
        <w:t>best,  worst</w:t>
      </w:r>
      <w:proofErr w:type="gramEnd"/>
      <w:r w:rsidRPr="003753FF">
        <w:rPr>
          <w:rFonts w:ascii="Times New Roman" w:hAnsi="Times New Roman" w:cs="Times New Roman"/>
          <w:color w:val="000000"/>
          <w:lang w:val="en-US"/>
        </w:rPr>
        <w:t xml:space="preserve"> and average time complexity</w:t>
      </w:r>
    </w:p>
    <w:p w14:paraId="5B78AA04" w14:textId="77777777" w:rsidR="00F313CE" w:rsidRPr="003753FF" w:rsidRDefault="00F313CE" w:rsidP="00F313CE">
      <w:pPr>
        <w:numPr>
          <w:ilvl w:val="0"/>
          <w:numId w:val="1"/>
        </w:numPr>
        <w:tabs>
          <w:tab w:val="left" w:pos="20"/>
          <w:tab w:val="left" w:pos="261"/>
        </w:tabs>
        <w:autoSpaceDE w:val="0"/>
        <w:autoSpaceDN w:val="0"/>
        <w:adjustRightInd w:val="0"/>
        <w:spacing w:line="360" w:lineRule="auto"/>
        <w:ind w:left="261" w:hanging="262"/>
        <w:rPr>
          <w:rFonts w:ascii="Times New Roman" w:hAnsi="Times New Roman" w:cs="Times New Roman"/>
          <w:color w:val="000000"/>
          <w:lang w:val="en-US"/>
        </w:rPr>
      </w:pPr>
      <w:r w:rsidRPr="003753FF">
        <w:rPr>
          <w:rFonts w:ascii="Times New Roman" w:hAnsi="Times New Roman" w:cs="Times New Roman"/>
          <w:color w:val="000000"/>
          <w:lang w:val="en-US"/>
        </w:rPr>
        <w:t xml:space="preserve">Memory uses is minimal compared to other sorting </w:t>
      </w:r>
      <w:proofErr w:type="gramStart"/>
      <w:r w:rsidRPr="003753FF">
        <w:rPr>
          <w:rFonts w:ascii="Times New Roman" w:hAnsi="Times New Roman" w:cs="Times New Roman"/>
          <w:color w:val="000000"/>
          <w:lang w:val="en-US"/>
        </w:rPr>
        <w:t>algorithm(</w:t>
      </w:r>
      <w:proofErr w:type="gramEnd"/>
      <w:r w:rsidRPr="003753FF">
        <w:rPr>
          <w:rFonts w:ascii="Times New Roman" w:hAnsi="Times New Roman" w:cs="Times New Roman"/>
          <w:color w:val="000000"/>
          <w:lang w:val="en-US"/>
        </w:rPr>
        <w:t>in-place sorting algorithm).</w:t>
      </w:r>
    </w:p>
    <w:p w14:paraId="3F1F4F38" w14:textId="77777777" w:rsidR="00F313CE" w:rsidRPr="003753FF" w:rsidRDefault="00F313CE" w:rsidP="00F313CE">
      <w:pPr>
        <w:autoSpaceDE w:val="0"/>
        <w:autoSpaceDN w:val="0"/>
        <w:adjustRightInd w:val="0"/>
        <w:spacing w:line="360" w:lineRule="auto"/>
        <w:rPr>
          <w:rFonts w:ascii="Times New Roman" w:hAnsi="Times New Roman" w:cs="Times New Roman"/>
          <w:color w:val="000000"/>
          <w:lang w:val="en-US"/>
        </w:rPr>
      </w:pPr>
      <w:r w:rsidRPr="003753FF">
        <w:rPr>
          <w:rFonts w:ascii="Times New Roman" w:hAnsi="Times New Roman" w:cs="Times New Roman"/>
          <w:color w:val="000000"/>
          <w:lang w:val="en-US"/>
        </w:rPr>
        <w:t xml:space="preserve"> </w:t>
      </w:r>
    </w:p>
    <w:p w14:paraId="2F2EE32C" w14:textId="77777777" w:rsidR="00F313CE" w:rsidRPr="003753FF" w:rsidRDefault="00F313CE" w:rsidP="00F313CE">
      <w:pPr>
        <w:autoSpaceDE w:val="0"/>
        <w:autoSpaceDN w:val="0"/>
        <w:adjustRightInd w:val="0"/>
        <w:spacing w:line="360" w:lineRule="auto"/>
        <w:rPr>
          <w:rFonts w:ascii="Times New Roman" w:hAnsi="Times New Roman" w:cs="Times New Roman"/>
          <w:b/>
          <w:bCs/>
          <w:color w:val="000000"/>
          <w:sz w:val="26"/>
          <w:szCs w:val="26"/>
          <w:lang w:val="en-US"/>
        </w:rPr>
      </w:pPr>
      <w:r w:rsidRPr="003753FF">
        <w:rPr>
          <w:rFonts w:ascii="Times New Roman" w:hAnsi="Times New Roman" w:cs="Times New Roman"/>
          <w:b/>
          <w:bCs/>
          <w:color w:val="000000"/>
          <w:sz w:val="26"/>
          <w:szCs w:val="26"/>
          <w:lang w:val="en-US"/>
        </w:rPr>
        <w:t xml:space="preserve">Disadvantage of Heap Sort </w:t>
      </w:r>
    </w:p>
    <w:p w14:paraId="34CDE1EE" w14:textId="77777777" w:rsidR="00F313CE" w:rsidRPr="003753FF" w:rsidRDefault="00F313CE" w:rsidP="00F313CE">
      <w:pPr>
        <w:numPr>
          <w:ilvl w:val="0"/>
          <w:numId w:val="2"/>
        </w:numPr>
        <w:tabs>
          <w:tab w:val="left" w:pos="20"/>
          <w:tab w:val="left" w:pos="261"/>
        </w:tabs>
        <w:autoSpaceDE w:val="0"/>
        <w:autoSpaceDN w:val="0"/>
        <w:adjustRightInd w:val="0"/>
        <w:spacing w:line="360" w:lineRule="auto"/>
        <w:ind w:left="261" w:hanging="262"/>
        <w:rPr>
          <w:rFonts w:ascii="Times New Roman" w:hAnsi="Times New Roman" w:cs="Times New Roman"/>
          <w:color w:val="000000"/>
          <w:lang w:val="en-US"/>
        </w:rPr>
      </w:pPr>
      <w:r w:rsidRPr="003753FF">
        <w:rPr>
          <w:rFonts w:ascii="Times New Roman" w:hAnsi="Times New Roman" w:cs="Times New Roman"/>
          <w:color w:val="000000"/>
          <w:lang w:val="en-US"/>
        </w:rPr>
        <w:t xml:space="preserve">Additional space and process requires to read the sorted data, as data set is rearranged as a tree type data structure. </w:t>
      </w:r>
    </w:p>
    <w:p w14:paraId="59614439" w14:textId="77777777" w:rsidR="00F313CE" w:rsidRPr="003753FF" w:rsidRDefault="00F313CE" w:rsidP="00F313CE">
      <w:pPr>
        <w:numPr>
          <w:ilvl w:val="0"/>
          <w:numId w:val="2"/>
        </w:numPr>
        <w:tabs>
          <w:tab w:val="left" w:pos="20"/>
          <w:tab w:val="left" w:pos="261"/>
        </w:tabs>
        <w:autoSpaceDE w:val="0"/>
        <w:autoSpaceDN w:val="0"/>
        <w:adjustRightInd w:val="0"/>
        <w:spacing w:line="360" w:lineRule="auto"/>
        <w:ind w:left="261" w:hanging="262"/>
        <w:rPr>
          <w:rFonts w:ascii="Times New Roman" w:hAnsi="Times New Roman" w:cs="Times New Roman"/>
          <w:color w:val="000000"/>
          <w:lang w:val="en-US"/>
        </w:rPr>
      </w:pPr>
      <w:r w:rsidRPr="003753FF">
        <w:rPr>
          <w:rFonts w:ascii="Times New Roman" w:hAnsi="Times New Roman" w:cs="Times New Roman"/>
          <w:color w:val="000000"/>
          <w:lang w:val="en-US"/>
        </w:rPr>
        <w:t xml:space="preserve">May occur a mistake when sorting multiple equal </w:t>
      </w:r>
      <w:proofErr w:type="gramStart"/>
      <w:r w:rsidRPr="003753FF">
        <w:rPr>
          <w:rFonts w:ascii="Times New Roman" w:hAnsi="Times New Roman" w:cs="Times New Roman"/>
          <w:color w:val="000000"/>
          <w:lang w:val="en-US"/>
        </w:rPr>
        <w:t>elements(</w:t>
      </w:r>
      <w:proofErr w:type="gramEnd"/>
      <w:r w:rsidRPr="003753FF">
        <w:rPr>
          <w:rFonts w:ascii="Times New Roman" w:hAnsi="Times New Roman" w:cs="Times New Roman"/>
          <w:color w:val="000000"/>
          <w:lang w:val="en-US"/>
        </w:rPr>
        <w:t>not a stable sort).</w:t>
      </w:r>
    </w:p>
    <w:p w14:paraId="0383139B" w14:textId="77777777" w:rsidR="00F313CE" w:rsidRPr="003753FF" w:rsidRDefault="00F313CE" w:rsidP="00F313CE">
      <w:pPr>
        <w:autoSpaceDE w:val="0"/>
        <w:autoSpaceDN w:val="0"/>
        <w:adjustRightInd w:val="0"/>
        <w:spacing w:line="360" w:lineRule="auto"/>
        <w:rPr>
          <w:rFonts w:ascii="Times New Roman" w:hAnsi="Times New Roman" w:cs="Times New Roman"/>
          <w:color w:val="000000"/>
          <w:lang w:val="en-US"/>
        </w:rPr>
      </w:pPr>
    </w:p>
    <w:p w14:paraId="5693CD11" w14:textId="77777777" w:rsidR="00F313CE" w:rsidRPr="003753FF" w:rsidRDefault="00F313CE" w:rsidP="00F313CE">
      <w:pPr>
        <w:autoSpaceDE w:val="0"/>
        <w:autoSpaceDN w:val="0"/>
        <w:adjustRightInd w:val="0"/>
        <w:spacing w:line="360" w:lineRule="auto"/>
        <w:rPr>
          <w:rFonts w:ascii="Times New Roman" w:hAnsi="Times New Roman" w:cs="Times New Roman"/>
          <w:b/>
          <w:bCs/>
          <w:color w:val="000000"/>
          <w:sz w:val="28"/>
          <w:szCs w:val="28"/>
          <w:lang w:val="en-US"/>
        </w:rPr>
      </w:pPr>
      <w:r w:rsidRPr="003753FF">
        <w:rPr>
          <w:rFonts w:ascii="Times New Roman" w:hAnsi="Times New Roman" w:cs="Times New Roman"/>
          <w:b/>
          <w:bCs/>
          <w:color w:val="000000"/>
          <w:sz w:val="28"/>
          <w:szCs w:val="28"/>
          <w:lang w:val="en-US"/>
        </w:rPr>
        <w:t>4.2 Heap Sort Version</w:t>
      </w:r>
    </w:p>
    <w:p w14:paraId="7F2EE202" w14:textId="77777777" w:rsidR="00F313CE" w:rsidRPr="003753FF" w:rsidRDefault="00F313CE" w:rsidP="00F313CE">
      <w:pPr>
        <w:autoSpaceDE w:val="0"/>
        <w:autoSpaceDN w:val="0"/>
        <w:adjustRightInd w:val="0"/>
        <w:spacing w:line="360" w:lineRule="auto"/>
        <w:rPr>
          <w:rFonts w:ascii="Times New Roman" w:hAnsi="Times New Roman" w:cs="Times New Roman"/>
          <w:color w:val="000000"/>
          <w:lang w:val="en-US"/>
        </w:rPr>
      </w:pPr>
      <w:r w:rsidRPr="003753FF">
        <w:rPr>
          <w:rFonts w:ascii="Times New Roman" w:hAnsi="Times New Roman" w:cs="Times New Roman"/>
          <w:color w:val="000000"/>
          <w:lang w:val="en-US"/>
        </w:rPr>
        <w:tab/>
        <w:t xml:space="preserve">Heap sort is divided into two different </w:t>
      </w:r>
      <w:r>
        <w:rPr>
          <w:rFonts w:ascii="Times New Roman" w:hAnsi="Times New Roman" w:cs="Times New Roman"/>
          <w:color w:val="000000"/>
          <w:lang w:val="en-US"/>
        </w:rPr>
        <w:t>parts</w:t>
      </w:r>
      <w:r w:rsidRPr="003753FF">
        <w:rPr>
          <w:rFonts w:ascii="Times New Roman" w:hAnsi="Times New Roman" w:cs="Times New Roman"/>
          <w:color w:val="000000"/>
          <w:lang w:val="en-US"/>
        </w:rPr>
        <w:t xml:space="preserve">. </w:t>
      </w:r>
      <w:r>
        <w:rPr>
          <w:rFonts w:ascii="Times New Roman" w:hAnsi="Times New Roman" w:cs="Times New Roman"/>
          <w:color w:val="000000"/>
          <w:lang w:val="en-US"/>
        </w:rPr>
        <w:t xml:space="preserve">Part A or </w:t>
      </w:r>
      <w:proofErr w:type="spellStart"/>
      <w:r>
        <w:rPr>
          <w:rFonts w:ascii="Times New Roman" w:hAnsi="Times New Roman" w:cs="Times New Roman"/>
          <w:color w:val="000000"/>
          <w:lang w:val="en-US"/>
        </w:rPr>
        <w:t>heapify</w:t>
      </w:r>
      <w:proofErr w:type="spellEnd"/>
      <w:r w:rsidRPr="003753FF">
        <w:rPr>
          <w:rFonts w:ascii="Times New Roman" w:hAnsi="Times New Roman" w:cs="Times New Roman"/>
          <w:color w:val="000000"/>
          <w:lang w:val="en-US"/>
        </w:rPr>
        <w:t xml:space="preserve"> is rearranging the array into a heap data structure. The heap data structure could be either a min-heap </w:t>
      </w:r>
      <w:proofErr w:type="gramStart"/>
      <w:r w:rsidRPr="003753FF">
        <w:rPr>
          <w:rFonts w:ascii="Times New Roman" w:hAnsi="Times New Roman" w:cs="Times New Roman"/>
          <w:color w:val="000000"/>
          <w:lang w:val="en-US"/>
        </w:rPr>
        <w:t>or  max</w:t>
      </w:r>
      <w:proofErr w:type="gramEnd"/>
      <w:r w:rsidRPr="003753FF">
        <w:rPr>
          <w:rFonts w:ascii="Times New Roman" w:hAnsi="Times New Roman" w:cs="Times New Roman"/>
          <w:color w:val="000000"/>
          <w:lang w:val="en-US"/>
        </w:rPr>
        <w:t xml:space="preserve">-heap complete binary tree(depending the order to sorted by). See appendix 4 for an example. In a max heap sort, each integer represents a node(parent) within a tree, and any number smaller than the node is linked to the left and right node(child). A parent has a maximum of </w:t>
      </w:r>
      <w:r>
        <w:rPr>
          <w:rFonts w:ascii="Times New Roman" w:hAnsi="Times New Roman" w:cs="Times New Roman"/>
          <w:color w:val="000000"/>
          <w:lang w:val="en-US"/>
        </w:rPr>
        <w:t>two</w:t>
      </w:r>
      <w:r w:rsidRPr="003753FF">
        <w:rPr>
          <w:rFonts w:ascii="Times New Roman" w:hAnsi="Times New Roman" w:cs="Times New Roman"/>
          <w:color w:val="000000"/>
          <w:lang w:val="en-US"/>
        </w:rPr>
        <w:t xml:space="preserve"> node</w:t>
      </w:r>
      <w:r>
        <w:rPr>
          <w:rFonts w:ascii="Times New Roman" w:hAnsi="Times New Roman" w:cs="Times New Roman"/>
          <w:color w:val="000000"/>
          <w:lang w:val="en-US"/>
        </w:rPr>
        <w:t>, and without a child is called the root.</w:t>
      </w:r>
    </w:p>
    <w:p w14:paraId="44A168F4" w14:textId="77777777" w:rsidR="00F313CE" w:rsidRPr="003753FF" w:rsidRDefault="00F313CE" w:rsidP="00F313CE">
      <w:pPr>
        <w:autoSpaceDE w:val="0"/>
        <w:autoSpaceDN w:val="0"/>
        <w:adjustRightInd w:val="0"/>
        <w:spacing w:line="360" w:lineRule="auto"/>
        <w:rPr>
          <w:rFonts w:ascii="Times New Roman" w:hAnsi="Times New Roman" w:cs="Times New Roman"/>
          <w:color w:val="000000"/>
          <w:lang w:val="en-US"/>
        </w:rPr>
      </w:pPr>
    </w:p>
    <w:p w14:paraId="7F4426CA" w14:textId="77777777" w:rsidR="00F313CE" w:rsidRPr="003753FF" w:rsidRDefault="00F313CE" w:rsidP="00F313CE">
      <w:pPr>
        <w:autoSpaceDE w:val="0"/>
        <w:autoSpaceDN w:val="0"/>
        <w:adjustRightInd w:val="0"/>
        <w:spacing w:line="360" w:lineRule="auto"/>
        <w:ind w:firstLine="720"/>
        <w:rPr>
          <w:rFonts w:ascii="Times New Roman" w:hAnsi="Times New Roman" w:cs="Times New Roman"/>
          <w:color w:val="000000"/>
          <w:lang w:val="en-US"/>
        </w:rPr>
      </w:pPr>
      <w:r w:rsidRPr="003753FF">
        <w:rPr>
          <w:rFonts w:ascii="Times New Roman" w:hAnsi="Times New Roman" w:cs="Times New Roman"/>
          <w:color w:val="000000"/>
          <w:lang w:val="en-US"/>
        </w:rPr>
        <w:t xml:space="preserve"> </w:t>
      </w:r>
      <w:r>
        <w:rPr>
          <w:rFonts w:ascii="Times New Roman" w:hAnsi="Times New Roman" w:cs="Times New Roman"/>
          <w:color w:val="000000"/>
          <w:lang w:val="en-US"/>
        </w:rPr>
        <w:t>Part B</w:t>
      </w:r>
      <w:r w:rsidRPr="003753FF">
        <w:rPr>
          <w:rFonts w:ascii="Times New Roman" w:hAnsi="Times New Roman" w:cs="Times New Roman"/>
          <w:color w:val="000000"/>
          <w:lang w:val="en-US"/>
        </w:rPr>
        <w:t xml:space="preserve"> involves repeatedly removing the smallest/largest element of the </w:t>
      </w:r>
      <w:proofErr w:type="gramStart"/>
      <w:r w:rsidRPr="003753FF">
        <w:rPr>
          <w:rFonts w:ascii="Times New Roman" w:hAnsi="Times New Roman" w:cs="Times New Roman"/>
          <w:color w:val="000000"/>
          <w:lang w:val="en-US"/>
        </w:rPr>
        <w:t>element(</w:t>
      </w:r>
      <w:proofErr w:type="gramEnd"/>
      <w:r w:rsidRPr="003753FF">
        <w:rPr>
          <w:rFonts w:ascii="Times New Roman" w:hAnsi="Times New Roman" w:cs="Times New Roman"/>
          <w:color w:val="000000"/>
          <w:lang w:val="en-US"/>
        </w:rPr>
        <w:t>top node) into the array, and perform heap reconstruction until all element is removed.</w:t>
      </w:r>
    </w:p>
    <w:p w14:paraId="7490FE87" w14:textId="77777777" w:rsidR="00F313CE" w:rsidRDefault="00F313CE" w:rsidP="00F313CE">
      <w:pPr>
        <w:autoSpaceDE w:val="0"/>
        <w:autoSpaceDN w:val="0"/>
        <w:adjustRightInd w:val="0"/>
        <w:spacing w:line="360" w:lineRule="auto"/>
        <w:rPr>
          <w:rFonts w:ascii="Times New Roman" w:hAnsi="Times New Roman" w:cs="Times New Roman"/>
          <w:color w:val="000000"/>
          <w:sz w:val="28"/>
          <w:szCs w:val="28"/>
          <w:lang w:val="en-US"/>
        </w:rPr>
      </w:pPr>
    </w:p>
    <w:p w14:paraId="798177A7" w14:textId="77777777" w:rsidR="00F313CE" w:rsidRDefault="00F313CE" w:rsidP="00F313CE">
      <w:pPr>
        <w:autoSpaceDE w:val="0"/>
        <w:autoSpaceDN w:val="0"/>
        <w:adjustRightInd w:val="0"/>
        <w:spacing w:line="360" w:lineRule="auto"/>
        <w:rPr>
          <w:rFonts w:ascii="Times New Roman" w:hAnsi="Times New Roman" w:cs="Times New Roman"/>
          <w:color w:val="000000"/>
          <w:sz w:val="28"/>
          <w:szCs w:val="28"/>
          <w:lang w:val="en-US"/>
        </w:rPr>
      </w:pPr>
    </w:p>
    <w:p w14:paraId="76D8302F" w14:textId="77777777" w:rsidR="00F313CE" w:rsidRPr="00B92435" w:rsidRDefault="00F313CE" w:rsidP="00F313CE">
      <w:pPr>
        <w:autoSpaceDE w:val="0"/>
        <w:autoSpaceDN w:val="0"/>
        <w:adjustRightInd w:val="0"/>
        <w:spacing w:line="360" w:lineRule="auto"/>
        <w:rPr>
          <w:rFonts w:ascii="Times New Roman" w:hAnsi="Times New Roman" w:cs="Times New Roman"/>
          <w:b/>
          <w:bCs/>
          <w:color w:val="000000"/>
          <w:sz w:val="26"/>
          <w:szCs w:val="26"/>
          <w:lang w:val="en-US"/>
        </w:rPr>
      </w:pPr>
      <w:r w:rsidRPr="00B92435">
        <w:rPr>
          <w:rFonts w:ascii="Times New Roman" w:hAnsi="Times New Roman" w:cs="Times New Roman"/>
          <w:b/>
          <w:bCs/>
          <w:color w:val="000000"/>
          <w:sz w:val="26"/>
          <w:szCs w:val="26"/>
          <w:lang w:val="en-US"/>
        </w:rPr>
        <w:lastRenderedPageBreak/>
        <w:t>4.2.1 Williams and Floyd Constructing Heap Data Structure</w:t>
      </w:r>
    </w:p>
    <w:p w14:paraId="5EBD7847"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r w:rsidRPr="003753FF">
        <w:rPr>
          <w:rFonts w:ascii="Times New Roman" w:hAnsi="Times New Roman" w:cs="Times New Roman"/>
          <w:color w:val="000000"/>
          <w:lang w:val="en-US"/>
        </w:rPr>
        <w:tab/>
        <w:t>In the same year Williams designed heap sort,</w:t>
      </w:r>
      <w:r>
        <w:rPr>
          <w:rFonts w:ascii="Times New Roman" w:hAnsi="Times New Roman" w:cs="Times New Roman"/>
          <w:color w:val="000000"/>
          <w:lang w:val="en-US"/>
        </w:rPr>
        <w:t xml:space="preserve"> Robert W.</w:t>
      </w:r>
      <w:r w:rsidRPr="003753FF">
        <w:rPr>
          <w:rFonts w:ascii="Times New Roman" w:hAnsi="Times New Roman" w:cs="Times New Roman"/>
          <w:color w:val="000000"/>
          <w:lang w:val="en-US"/>
        </w:rPr>
        <w:t xml:space="preserve"> Floyd has made a small improvement towards </w:t>
      </w:r>
      <w:proofErr w:type="spellStart"/>
      <w:r>
        <w:rPr>
          <w:rFonts w:ascii="Times New Roman" w:hAnsi="Times New Roman" w:cs="Times New Roman"/>
          <w:color w:val="000000"/>
          <w:lang w:val="en-US"/>
        </w:rPr>
        <w:t>heapifying</w:t>
      </w:r>
      <w:proofErr w:type="spellEnd"/>
      <w:r>
        <w:rPr>
          <w:rFonts w:ascii="Times New Roman" w:hAnsi="Times New Roman" w:cs="Times New Roman"/>
          <w:color w:val="000000"/>
          <w:lang w:val="en-US"/>
        </w:rPr>
        <w:t xml:space="preserve"> the array</w:t>
      </w:r>
      <w:r w:rsidRPr="003753FF">
        <w:rPr>
          <w:rFonts w:ascii="Times New Roman" w:hAnsi="Times New Roman" w:cs="Times New Roman"/>
          <w:color w:val="000000"/>
          <w:lang w:val="en-US"/>
        </w:rPr>
        <w:t xml:space="preserve">. Williams version </w:t>
      </w:r>
      <w:r>
        <w:rPr>
          <w:rFonts w:ascii="Times New Roman" w:hAnsi="Times New Roman" w:cs="Times New Roman"/>
          <w:color w:val="000000"/>
          <w:lang w:val="en-US"/>
        </w:rPr>
        <w:t>involves</w:t>
      </w:r>
      <w:r w:rsidRPr="003753FF">
        <w:rPr>
          <w:rFonts w:ascii="Times New Roman" w:hAnsi="Times New Roman" w:cs="Times New Roman"/>
          <w:color w:val="000000"/>
          <w:lang w:val="en-US"/>
        </w:rPr>
        <w:t xml:space="preserve"> performing </w:t>
      </w:r>
      <w:r>
        <w:rPr>
          <w:rFonts w:ascii="Times New Roman" w:hAnsi="Times New Roman" w:cs="Times New Roman"/>
          <w:color w:val="000000"/>
          <w:lang w:val="en-US"/>
        </w:rPr>
        <w:t xml:space="preserve">shift up and down on all the element, but Floyd heap sort perform shift up for half of the array’s </w:t>
      </w:r>
      <w:proofErr w:type="gramStart"/>
      <w:r>
        <w:rPr>
          <w:rFonts w:ascii="Times New Roman" w:hAnsi="Times New Roman" w:cs="Times New Roman"/>
          <w:color w:val="000000"/>
          <w:lang w:val="en-US"/>
        </w:rPr>
        <w:t>elements(</w:t>
      </w:r>
      <w:proofErr w:type="gramEnd"/>
      <w:r>
        <w:rPr>
          <w:rFonts w:ascii="Times New Roman" w:hAnsi="Times New Roman" w:cs="Times New Roman"/>
          <w:color w:val="000000"/>
          <w:lang w:val="en-US"/>
        </w:rPr>
        <w:t xml:space="preserve">appendix 4.2). Overall, Floyd heap sort remove the process shift down and reducing the number of elements require to perform </w:t>
      </w:r>
      <w:proofErr w:type="spellStart"/>
      <w:r>
        <w:rPr>
          <w:rFonts w:ascii="Times New Roman" w:hAnsi="Times New Roman" w:cs="Times New Roman"/>
          <w:color w:val="000000"/>
          <w:lang w:val="en-US"/>
        </w:rPr>
        <w:t>heapifying</w:t>
      </w:r>
      <w:proofErr w:type="spellEnd"/>
      <w:r>
        <w:rPr>
          <w:rFonts w:ascii="Times New Roman" w:hAnsi="Times New Roman" w:cs="Times New Roman"/>
          <w:color w:val="000000"/>
          <w:lang w:val="en-US"/>
        </w:rPr>
        <w:t xml:space="preserve"> the array, making the time complexity to O(n) time.</w:t>
      </w:r>
    </w:p>
    <w:p w14:paraId="25BC29B7"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3E9916DD"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ab/>
        <w:t xml:space="preserve">In additional to Floyd improvement, often Floyd heap sort would often </w:t>
      </w:r>
      <w:proofErr w:type="gramStart"/>
      <w:r>
        <w:rPr>
          <w:rFonts w:ascii="Times New Roman" w:hAnsi="Times New Roman" w:cs="Times New Roman"/>
          <w:color w:val="000000"/>
          <w:lang w:val="en-US"/>
        </w:rPr>
        <w:t>combined</w:t>
      </w:r>
      <w:proofErr w:type="gramEnd"/>
      <w:r>
        <w:rPr>
          <w:rFonts w:ascii="Times New Roman" w:hAnsi="Times New Roman" w:cs="Times New Roman"/>
          <w:color w:val="000000"/>
          <w:lang w:val="en-US"/>
        </w:rPr>
        <w:t xml:space="preserve"> with a bottom up approach. From the investigation on Merge Sort Section 1, </w:t>
      </w:r>
      <w:proofErr w:type="gramStart"/>
      <w:r>
        <w:rPr>
          <w:rFonts w:ascii="Times New Roman" w:hAnsi="Times New Roman" w:cs="Times New Roman"/>
          <w:color w:val="000000"/>
          <w:lang w:val="en-US"/>
        </w:rPr>
        <w:t>bottom up</w:t>
      </w:r>
      <w:proofErr w:type="gramEnd"/>
      <w:r>
        <w:rPr>
          <w:rFonts w:ascii="Times New Roman" w:hAnsi="Times New Roman" w:cs="Times New Roman"/>
          <w:color w:val="000000"/>
          <w:lang w:val="en-US"/>
        </w:rPr>
        <w:t xml:space="preserve"> approach reduces computer overhead, and statically reduces the number of comparisons in heap sort. Top-down approach on average requires 2nlog(n) + O(n) comparison time, because f or each rotation in part B of Heapsort, after the swap the </w:t>
      </w:r>
      <w:proofErr w:type="spellStart"/>
      <w:r>
        <w:rPr>
          <w:rFonts w:ascii="Times New Roman" w:hAnsi="Times New Roman" w:cs="Times New Roman"/>
          <w:color w:val="000000"/>
          <w:lang w:val="en-US"/>
        </w:rPr>
        <w:t>heapify</w:t>
      </w:r>
      <w:proofErr w:type="spellEnd"/>
      <w:r>
        <w:rPr>
          <w:rFonts w:ascii="Times New Roman" w:hAnsi="Times New Roman" w:cs="Times New Roman"/>
          <w:color w:val="000000"/>
          <w:lang w:val="en-US"/>
        </w:rPr>
        <w:t xml:space="preserve"> require two </w:t>
      </w:r>
      <w:proofErr w:type="gramStart"/>
      <w:r>
        <w:rPr>
          <w:rFonts w:ascii="Times New Roman" w:hAnsi="Times New Roman" w:cs="Times New Roman"/>
          <w:color w:val="000000"/>
          <w:lang w:val="en-US"/>
        </w:rPr>
        <w:t>comparison</w:t>
      </w:r>
      <w:proofErr w:type="gramEnd"/>
      <w:r>
        <w:rPr>
          <w:rFonts w:ascii="Times New Roman" w:hAnsi="Times New Roman" w:cs="Times New Roman"/>
          <w:color w:val="000000"/>
          <w:lang w:val="en-US"/>
        </w:rPr>
        <w:t xml:space="preserve"> to find minimum node between its children. However, bottom up aims to find the largest children and perform one comparison per level, resulting in </w:t>
      </w:r>
      <w:proofErr w:type="spellStart"/>
      <w:r>
        <w:rPr>
          <w:rFonts w:ascii="Times New Roman" w:hAnsi="Times New Roman" w:cs="Times New Roman"/>
          <w:color w:val="000000"/>
          <w:lang w:val="en-US"/>
        </w:rPr>
        <w:t>nlog</w:t>
      </w:r>
      <w:proofErr w:type="spellEnd"/>
      <w:r>
        <w:rPr>
          <w:rFonts w:ascii="Times New Roman" w:hAnsi="Times New Roman" w:cs="Times New Roman"/>
          <w:color w:val="000000"/>
          <w:lang w:val="en-US"/>
        </w:rPr>
        <w:t>(n)+</w:t>
      </w:r>
      <w:proofErr w:type="gramStart"/>
      <w:r>
        <w:rPr>
          <w:rFonts w:ascii="Times New Roman" w:hAnsi="Times New Roman" w:cs="Times New Roman"/>
          <w:color w:val="000000"/>
          <w:lang w:val="en-US"/>
        </w:rPr>
        <w:t>O(</w:t>
      </w:r>
      <w:proofErr w:type="gramEnd"/>
      <w:r>
        <w:rPr>
          <w:rFonts w:ascii="Times New Roman" w:hAnsi="Times New Roman" w:cs="Times New Roman"/>
          <w:color w:val="000000"/>
          <w:lang w:val="en-US"/>
        </w:rPr>
        <w:t>1) comparison time.</w:t>
      </w:r>
    </w:p>
    <w:p w14:paraId="120EFDC5"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642A2E1B"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ab/>
        <w:t xml:space="preserve">Hence, a </w:t>
      </w:r>
      <w:proofErr w:type="gramStart"/>
      <w:r>
        <w:rPr>
          <w:rFonts w:ascii="Times New Roman" w:hAnsi="Times New Roman" w:cs="Times New Roman"/>
          <w:color w:val="000000"/>
          <w:lang w:val="en-US"/>
        </w:rPr>
        <w:t>bottom up</w:t>
      </w:r>
      <w:proofErr w:type="gramEnd"/>
      <w:r>
        <w:rPr>
          <w:rFonts w:ascii="Times New Roman" w:hAnsi="Times New Roman" w:cs="Times New Roman"/>
          <w:color w:val="000000"/>
          <w:lang w:val="en-US"/>
        </w:rPr>
        <w:t xml:space="preserve"> Floyd heap sort would be one of the investigated heap sort variant.  </w:t>
      </w:r>
    </w:p>
    <w:p w14:paraId="41379CD9"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0D88FEE9" w14:textId="77777777" w:rsidR="00F313CE" w:rsidRPr="00B92435" w:rsidRDefault="00F313CE" w:rsidP="00F313CE">
      <w:pPr>
        <w:autoSpaceDE w:val="0"/>
        <w:autoSpaceDN w:val="0"/>
        <w:adjustRightInd w:val="0"/>
        <w:spacing w:line="360" w:lineRule="auto"/>
        <w:rPr>
          <w:rFonts w:ascii="Times New Roman" w:hAnsi="Times New Roman" w:cs="Times New Roman"/>
          <w:b/>
          <w:bCs/>
          <w:color w:val="000000"/>
          <w:sz w:val="26"/>
          <w:szCs w:val="26"/>
          <w:lang w:val="en-US"/>
        </w:rPr>
      </w:pPr>
      <w:r w:rsidRPr="00B92435">
        <w:rPr>
          <w:rFonts w:ascii="Times New Roman" w:hAnsi="Times New Roman" w:cs="Times New Roman"/>
          <w:b/>
          <w:bCs/>
          <w:color w:val="000000"/>
          <w:sz w:val="26"/>
          <w:szCs w:val="26"/>
          <w:lang w:val="en-US"/>
        </w:rPr>
        <w:t>4.2.</w:t>
      </w:r>
      <w:r>
        <w:rPr>
          <w:rFonts w:ascii="Times New Roman" w:hAnsi="Times New Roman" w:cs="Times New Roman"/>
          <w:b/>
          <w:bCs/>
          <w:color w:val="000000"/>
          <w:sz w:val="26"/>
          <w:szCs w:val="26"/>
          <w:lang w:val="en-US"/>
        </w:rPr>
        <w:t>2</w:t>
      </w:r>
      <w:r w:rsidRPr="00B92435">
        <w:rPr>
          <w:rFonts w:ascii="Times New Roman" w:hAnsi="Times New Roman" w:cs="Times New Roman"/>
          <w:b/>
          <w:bCs/>
          <w:color w:val="000000"/>
          <w:sz w:val="26"/>
          <w:szCs w:val="26"/>
          <w:lang w:val="en-US"/>
        </w:rPr>
        <w:t xml:space="preserve"> </w:t>
      </w:r>
      <w:r>
        <w:rPr>
          <w:rFonts w:ascii="Times New Roman" w:hAnsi="Times New Roman" w:cs="Times New Roman"/>
          <w:b/>
          <w:bCs/>
          <w:color w:val="000000"/>
          <w:sz w:val="26"/>
          <w:szCs w:val="26"/>
          <w:lang w:val="en-US"/>
        </w:rPr>
        <w:t>Ternary Heapsort and Memory-optimized heapsort</w:t>
      </w:r>
    </w:p>
    <w:p w14:paraId="5BA7EE76"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ab/>
        <w:t xml:space="preserve">Each parent in a heapsort binary tree has a maximum of two children node, but Ternary heapsort allows each parent to have three children node. Having three child </w:t>
      </w:r>
      <w:proofErr w:type="gramStart"/>
      <w:r>
        <w:rPr>
          <w:rFonts w:ascii="Times New Roman" w:hAnsi="Times New Roman" w:cs="Times New Roman"/>
          <w:color w:val="000000"/>
          <w:lang w:val="en-US"/>
        </w:rPr>
        <w:t>node</w:t>
      </w:r>
      <w:proofErr w:type="gramEnd"/>
      <w:r>
        <w:rPr>
          <w:rFonts w:ascii="Times New Roman" w:hAnsi="Times New Roman" w:cs="Times New Roman"/>
          <w:color w:val="000000"/>
          <w:lang w:val="en-US"/>
        </w:rPr>
        <w:t xml:space="preserve"> would bring the bellowed advantages in heap sort:</w:t>
      </w:r>
    </w:p>
    <w:p w14:paraId="5473F916" w14:textId="77777777" w:rsidR="00F313CE" w:rsidRDefault="00F313CE" w:rsidP="00F313CE">
      <w:pPr>
        <w:pStyle w:val="ListParagraph"/>
        <w:numPr>
          <w:ilvl w:val="0"/>
          <w:numId w:val="9"/>
        </w:num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Three comparison per rotation, but one swap required only</w:t>
      </w:r>
    </w:p>
    <w:p w14:paraId="0027A121" w14:textId="77777777" w:rsidR="00F313CE" w:rsidRDefault="00F313CE" w:rsidP="00F313CE">
      <w:pPr>
        <w:pStyle w:val="ListParagraph"/>
        <w:numPr>
          <w:ilvl w:val="0"/>
          <w:numId w:val="9"/>
        </w:num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Reduce the number of levels within the tree, so less rotations would be performed.</w:t>
      </w:r>
    </w:p>
    <w:p w14:paraId="0B5D2431"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0F421DEF"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The process of adding additional node towards the parent is called d-</w:t>
      </w:r>
      <w:proofErr w:type="spellStart"/>
      <w:r>
        <w:rPr>
          <w:rFonts w:ascii="Times New Roman" w:hAnsi="Times New Roman" w:cs="Times New Roman"/>
          <w:color w:val="000000"/>
          <w:lang w:val="en-US"/>
        </w:rPr>
        <w:t>ary</w:t>
      </w:r>
      <w:proofErr w:type="spellEnd"/>
      <w:r>
        <w:rPr>
          <w:rFonts w:ascii="Times New Roman" w:hAnsi="Times New Roman" w:cs="Times New Roman"/>
          <w:color w:val="000000"/>
          <w:lang w:val="en-US"/>
        </w:rPr>
        <w:t xml:space="preserve"> heap, and four child node per parent could be implanted into </w:t>
      </w:r>
      <w:proofErr w:type="gramStart"/>
      <w:r>
        <w:rPr>
          <w:rFonts w:ascii="Times New Roman" w:hAnsi="Times New Roman" w:cs="Times New Roman"/>
          <w:color w:val="000000"/>
          <w:lang w:val="en-US"/>
        </w:rPr>
        <w:t>Heapsort(</w:t>
      </w:r>
      <w:proofErr w:type="gramEnd"/>
      <w:r>
        <w:rPr>
          <w:rFonts w:ascii="Times New Roman" w:hAnsi="Times New Roman" w:cs="Times New Roman"/>
          <w:color w:val="000000"/>
          <w:lang w:val="en-US"/>
        </w:rPr>
        <w:t xml:space="preserve">Memory-optimized heapsort). However, implanting additional node per parent increases the complexity of the algorithm, such as calculating the position of child, store the child element location, stored value, etc. Secondary research highlights ternary heapsort statically perform better than binary Heapsort, but additional nodes would reduce the advantage and efficient. Hence, the advantage of additional node </w:t>
      </w:r>
      <w:proofErr w:type="gramStart"/>
      <w:r>
        <w:rPr>
          <w:rFonts w:ascii="Times New Roman" w:hAnsi="Times New Roman" w:cs="Times New Roman"/>
          <w:color w:val="000000"/>
          <w:lang w:val="en-US"/>
        </w:rPr>
        <w:t>need</w:t>
      </w:r>
      <w:proofErr w:type="gramEnd"/>
      <w:r>
        <w:rPr>
          <w:rFonts w:ascii="Times New Roman" w:hAnsi="Times New Roman" w:cs="Times New Roman"/>
          <w:color w:val="000000"/>
          <w:lang w:val="en-US"/>
        </w:rPr>
        <w:t xml:space="preserve"> to balance with increase complexity of the algorithm to achieve the </w:t>
      </w:r>
      <w:r>
        <w:rPr>
          <w:rFonts w:ascii="Times New Roman" w:hAnsi="Times New Roman" w:cs="Times New Roman"/>
          <w:color w:val="000000"/>
          <w:lang w:val="en-US"/>
        </w:rPr>
        <w:lastRenderedPageBreak/>
        <w:t xml:space="preserve">shortest running time. For simplicity, ternary heapsort and memory-optimized </w:t>
      </w:r>
      <w:proofErr w:type="gramStart"/>
      <w:r>
        <w:rPr>
          <w:rFonts w:ascii="Times New Roman" w:hAnsi="Times New Roman" w:cs="Times New Roman"/>
          <w:color w:val="000000"/>
          <w:lang w:val="en-US"/>
        </w:rPr>
        <w:t>heapsort(</w:t>
      </w:r>
      <w:proofErr w:type="gramEnd"/>
      <w:r>
        <w:rPr>
          <w:rFonts w:ascii="Times New Roman" w:hAnsi="Times New Roman" w:cs="Times New Roman"/>
          <w:color w:val="000000"/>
          <w:lang w:val="en-US"/>
        </w:rPr>
        <w:t>four child node per parent) would be investigated for this paper.</w:t>
      </w:r>
    </w:p>
    <w:p w14:paraId="7683092B"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1C039FC9" w14:textId="77777777" w:rsidR="00F313CE" w:rsidRPr="00160739" w:rsidRDefault="00F313CE" w:rsidP="00F313CE">
      <w:pPr>
        <w:pStyle w:val="ListParagraph"/>
        <w:numPr>
          <w:ilvl w:val="1"/>
          <w:numId w:val="7"/>
        </w:numPr>
        <w:autoSpaceDE w:val="0"/>
        <w:autoSpaceDN w:val="0"/>
        <w:adjustRightInd w:val="0"/>
        <w:spacing w:line="360"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 xml:space="preserve"> </w:t>
      </w:r>
      <w:r w:rsidRPr="00160739">
        <w:rPr>
          <w:rFonts w:ascii="Times New Roman" w:hAnsi="Times New Roman" w:cs="Times New Roman"/>
          <w:b/>
          <w:bCs/>
          <w:color w:val="000000"/>
          <w:sz w:val="28"/>
          <w:szCs w:val="28"/>
          <w:lang w:val="en-US"/>
        </w:rPr>
        <w:t xml:space="preserve">Methodology of Heap Sort  </w:t>
      </w:r>
    </w:p>
    <w:p w14:paraId="5215A621" w14:textId="77777777" w:rsidR="00F313CE" w:rsidRPr="00E20149" w:rsidRDefault="00F313CE" w:rsidP="00F313CE">
      <w:pPr>
        <w:pStyle w:val="ListParagraph"/>
        <w:tabs>
          <w:tab w:val="left" w:pos="20"/>
          <w:tab w:val="left" w:pos="490"/>
        </w:tabs>
        <w:autoSpaceDE w:val="0"/>
        <w:autoSpaceDN w:val="0"/>
        <w:adjustRightInd w:val="0"/>
        <w:spacing w:line="360" w:lineRule="auto"/>
        <w:ind w:left="36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 xml:space="preserve">Part A: </w:t>
      </w:r>
      <w:r w:rsidRPr="00160739">
        <w:rPr>
          <w:rFonts w:ascii="Times New Roman" w:hAnsi="Times New Roman" w:cs="Times New Roman"/>
          <w:b/>
          <w:bCs/>
          <w:color w:val="000000"/>
          <w:sz w:val="26"/>
          <w:szCs w:val="26"/>
          <w:lang w:val="en-US"/>
        </w:rPr>
        <w:t>Convert the data set into a heap/</w:t>
      </w:r>
      <w:proofErr w:type="spellStart"/>
      <w:r w:rsidRPr="00160739">
        <w:rPr>
          <w:rFonts w:ascii="Times New Roman" w:hAnsi="Times New Roman" w:cs="Times New Roman"/>
          <w:b/>
          <w:bCs/>
          <w:color w:val="000000"/>
          <w:sz w:val="26"/>
          <w:szCs w:val="26"/>
          <w:lang w:val="en-US"/>
        </w:rPr>
        <w:t>Heapify</w:t>
      </w:r>
      <w:proofErr w:type="spellEnd"/>
      <w:r w:rsidRPr="00160739">
        <w:rPr>
          <w:rFonts w:ascii="Times New Roman" w:hAnsi="Times New Roman" w:cs="Times New Roman"/>
          <w:b/>
          <w:bCs/>
          <w:color w:val="000000"/>
          <w:sz w:val="26"/>
          <w:szCs w:val="26"/>
          <w:lang w:val="en-US"/>
        </w:rPr>
        <w:t xml:space="preserve"> </w:t>
      </w:r>
    </w:p>
    <w:p w14:paraId="23931E1A" w14:textId="77777777" w:rsidR="00F313CE" w:rsidRDefault="00F313CE" w:rsidP="00F313CE">
      <w:pPr>
        <w:pStyle w:val="ListParagraph"/>
        <w:numPr>
          <w:ilvl w:val="0"/>
          <w:numId w:val="8"/>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Check the current element array with its child element</w:t>
      </w:r>
    </w:p>
    <w:p w14:paraId="5DF68450" w14:textId="77777777" w:rsidR="00F313CE" w:rsidRDefault="00F313CE" w:rsidP="00F313CE">
      <w:pPr>
        <w:pStyle w:val="ListParagraph"/>
        <w:numPr>
          <w:ilvl w:val="1"/>
          <w:numId w:val="8"/>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b/>
          <w:bCs/>
          <w:color w:val="000000"/>
          <w:lang w:val="en-US"/>
        </w:rPr>
        <w:t xml:space="preserve"> </w:t>
      </w:r>
      <w:r w:rsidRPr="00E20149">
        <w:rPr>
          <w:rFonts w:ascii="Times New Roman" w:hAnsi="Times New Roman" w:cs="Times New Roman"/>
          <w:color w:val="000000"/>
          <w:lang w:val="en-US"/>
        </w:rPr>
        <w:t xml:space="preserve">Start with checking with </w:t>
      </w:r>
      <w:r>
        <w:rPr>
          <w:rFonts w:ascii="Times New Roman" w:hAnsi="Times New Roman" w:cs="Times New Roman"/>
          <w:color w:val="000000"/>
          <w:lang w:val="en-US"/>
        </w:rPr>
        <w:t>the middle element(n/2)</w:t>
      </w:r>
    </w:p>
    <w:p w14:paraId="553EEC18" w14:textId="77777777" w:rsidR="00F313CE" w:rsidRDefault="00F313CE" w:rsidP="00F313CE">
      <w:pPr>
        <w:pStyle w:val="ListParagraph"/>
        <w:numPr>
          <w:ilvl w:val="1"/>
          <w:numId w:val="8"/>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Child node with current element is calculated by [n*2+1], [n*2+2</w:t>
      </w:r>
      <w:proofErr w:type="gramStart"/>
      <w:r>
        <w:rPr>
          <w:rFonts w:ascii="Times New Roman" w:hAnsi="Times New Roman" w:cs="Times New Roman"/>
          <w:color w:val="000000"/>
          <w:lang w:val="en-US"/>
        </w:rPr>
        <w:t>],…</w:t>
      </w:r>
      <w:proofErr w:type="gramEnd"/>
      <w:r>
        <w:rPr>
          <w:rFonts w:ascii="Times New Roman" w:hAnsi="Times New Roman" w:cs="Times New Roman"/>
          <w:color w:val="000000"/>
          <w:lang w:val="en-US"/>
        </w:rPr>
        <w:t>..[n*2+k], where k is the number of child node per parent node.</w:t>
      </w:r>
    </w:p>
    <w:p w14:paraId="69F4384C" w14:textId="77777777" w:rsidR="00F313CE" w:rsidRDefault="00F313CE" w:rsidP="00F313CE">
      <w:pPr>
        <w:pStyle w:val="ListParagraph"/>
        <w:numPr>
          <w:ilvl w:val="0"/>
          <w:numId w:val="8"/>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If any of the child node is larger than the current parent node, perform swap with the smallest child node</w:t>
      </w:r>
    </w:p>
    <w:p w14:paraId="5920A4CF" w14:textId="77777777" w:rsidR="00F313CE" w:rsidRDefault="00F313CE" w:rsidP="00F313CE">
      <w:pPr>
        <w:pStyle w:val="ListParagraph"/>
        <w:numPr>
          <w:ilvl w:val="0"/>
          <w:numId w:val="8"/>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If a swap has occurred in step 2, repeat step 1,2 and 3 for the swapped parent position, until reach to tree’s roots or no swap has occurred.</w:t>
      </w:r>
    </w:p>
    <w:p w14:paraId="545F73F0" w14:textId="77777777" w:rsidR="00F313CE" w:rsidRPr="00E20007" w:rsidRDefault="00F313CE" w:rsidP="00F313CE">
      <w:pPr>
        <w:pStyle w:val="ListParagraph"/>
        <w:numPr>
          <w:ilvl w:val="0"/>
          <w:numId w:val="8"/>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Repeat step 1 and 2 until</w:t>
      </w:r>
      <w:r w:rsidRPr="00FE48FA">
        <w:rPr>
          <w:rFonts w:ascii="Times New Roman" w:hAnsi="Times New Roman" w:cs="Times New Roman"/>
          <w:color w:val="000000"/>
          <w:lang w:val="en-US"/>
        </w:rPr>
        <w:t xml:space="preserve"> current parent is the last element, else decrease current element by 1.</w:t>
      </w:r>
    </w:p>
    <w:p w14:paraId="6CEF96C0" w14:textId="77777777" w:rsidR="00F313CE" w:rsidRDefault="00F313CE" w:rsidP="00F313CE">
      <w:pPr>
        <w:pStyle w:val="ListParagraph"/>
        <w:tabs>
          <w:tab w:val="left" w:pos="20"/>
          <w:tab w:val="left" w:pos="490"/>
        </w:tabs>
        <w:autoSpaceDE w:val="0"/>
        <w:autoSpaceDN w:val="0"/>
        <w:adjustRightInd w:val="0"/>
        <w:spacing w:line="360" w:lineRule="auto"/>
        <w:ind w:left="1572"/>
        <w:rPr>
          <w:rFonts w:ascii="Times New Roman" w:hAnsi="Times New Roman" w:cs="Times New Roman"/>
          <w:color w:val="000000"/>
          <w:lang w:val="en-US"/>
        </w:rPr>
      </w:pPr>
    </w:p>
    <w:p w14:paraId="3E77386A" w14:textId="77777777" w:rsidR="00F313CE" w:rsidRPr="00C3438C" w:rsidRDefault="00F313CE" w:rsidP="00F313CE">
      <w:pPr>
        <w:pStyle w:val="ListParagraph"/>
        <w:tabs>
          <w:tab w:val="left" w:pos="20"/>
          <w:tab w:val="left" w:pos="490"/>
        </w:tabs>
        <w:autoSpaceDE w:val="0"/>
        <w:autoSpaceDN w:val="0"/>
        <w:adjustRightInd w:val="0"/>
        <w:spacing w:line="360" w:lineRule="auto"/>
        <w:ind w:left="360"/>
        <w:rPr>
          <w:rFonts w:ascii="Times New Roman" w:hAnsi="Times New Roman" w:cs="Times New Roman"/>
          <w:b/>
          <w:bCs/>
          <w:color w:val="000000"/>
          <w:sz w:val="26"/>
          <w:szCs w:val="26"/>
          <w:lang w:val="en-US"/>
        </w:rPr>
      </w:pPr>
      <w:r>
        <w:rPr>
          <w:rFonts w:ascii="Times New Roman" w:hAnsi="Times New Roman" w:cs="Times New Roman"/>
          <w:color w:val="000000"/>
          <w:lang w:val="en-US"/>
        </w:rPr>
        <w:tab/>
      </w:r>
      <w:r>
        <w:rPr>
          <w:rFonts w:ascii="Times New Roman" w:hAnsi="Times New Roman" w:cs="Times New Roman"/>
          <w:b/>
          <w:bCs/>
          <w:color w:val="000000"/>
          <w:sz w:val="26"/>
          <w:szCs w:val="26"/>
          <w:lang w:val="en-US"/>
        </w:rPr>
        <w:t>Part B: Reading the heap binary tree</w:t>
      </w:r>
      <w:r w:rsidRPr="00160739">
        <w:rPr>
          <w:rFonts w:ascii="Times New Roman" w:hAnsi="Times New Roman" w:cs="Times New Roman"/>
          <w:b/>
          <w:bCs/>
          <w:color w:val="000000"/>
          <w:sz w:val="26"/>
          <w:szCs w:val="26"/>
          <w:lang w:val="en-US"/>
        </w:rPr>
        <w:t xml:space="preserve"> </w:t>
      </w:r>
    </w:p>
    <w:p w14:paraId="7EBC0D4D" w14:textId="77777777" w:rsidR="00F313CE" w:rsidRDefault="00F313CE" w:rsidP="00F313CE">
      <w:pPr>
        <w:numPr>
          <w:ilvl w:val="0"/>
          <w:numId w:val="6"/>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 xml:space="preserve">Swap position between the nth </w:t>
      </w:r>
      <w:proofErr w:type="gramStart"/>
      <w:r>
        <w:rPr>
          <w:rFonts w:ascii="Times New Roman" w:hAnsi="Times New Roman" w:cs="Times New Roman"/>
          <w:color w:val="000000"/>
          <w:lang w:val="en-US"/>
        </w:rPr>
        <w:t>element(</w:t>
      </w:r>
      <w:proofErr w:type="gramEnd"/>
      <w:r>
        <w:rPr>
          <w:rFonts w:ascii="Times New Roman" w:hAnsi="Times New Roman" w:cs="Times New Roman"/>
          <w:color w:val="000000"/>
          <w:lang w:val="en-US"/>
        </w:rPr>
        <w:t>starts with last element) with the first element.</w:t>
      </w:r>
    </w:p>
    <w:p w14:paraId="0F57382A" w14:textId="77777777" w:rsidR="00F313CE" w:rsidRDefault="00F313CE" w:rsidP="00F313CE">
      <w:pPr>
        <w:numPr>
          <w:ilvl w:val="0"/>
          <w:numId w:val="6"/>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 xml:space="preserve">Perform </w:t>
      </w:r>
      <w:proofErr w:type="spellStart"/>
      <w:r>
        <w:rPr>
          <w:rFonts w:ascii="Times New Roman" w:hAnsi="Times New Roman" w:cs="Times New Roman"/>
          <w:color w:val="000000"/>
          <w:lang w:val="en-US"/>
        </w:rPr>
        <w:t>heapify</w:t>
      </w:r>
      <w:proofErr w:type="spellEnd"/>
      <w:r>
        <w:rPr>
          <w:rFonts w:ascii="Times New Roman" w:hAnsi="Times New Roman" w:cs="Times New Roman"/>
          <w:color w:val="000000"/>
          <w:lang w:val="en-US"/>
        </w:rPr>
        <w:t xml:space="preserve"> with the first element only with array size – n only</w:t>
      </w:r>
    </w:p>
    <w:p w14:paraId="20125A08" w14:textId="77777777" w:rsidR="00F313CE" w:rsidRDefault="00F313CE" w:rsidP="00F313CE">
      <w:pPr>
        <w:numPr>
          <w:ilvl w:val="0"/>
          <w:numId w:val="6"/>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Repeat step 1 and 2 until n become less or equal to 0.</w:t>
      </w:r>
    </w:p>
    <w:p w14:paraId="7B14B646" w14:textId="77777777" w:rsidR="00F313CE" w:rsidRDefault="00F313CE" w:rsidP="00F313CE">
      <w:pPr>
        <w:tabs>
          <w:tab w:val="left" w:pos="20"/>
          <w:tab w:val="left" w:pos="2628"/>
        </w:tabs>
        <w:autoSpaceDE w:val="0"/>
        <w:autoSpaceDN w:val="0"/>
        <w:adjustRightInd w:val="0"/>
        <w:spacing w:line="360" w:lineRule="auto"/>
        <w:rPr>
          <w:rFonts w:ascii="Times New Roman" w:hAnsi="Times New Roman" w:cs="Times New Roman"/>
          <w:color w:val="000000"/>
          <w:lang w:val="en-US"/>
        </w:rPr>
      </w:pPr>
    </w:p>
    <w:p w14:paraId="64A1A5AC" w14:textId="77777777" w:rsidR="00F313CE" w:rsidRPr="00C3438C" w:rsidRDefault="00F313CE" w:rsidP="00F313CE">
      <w:pPr>
        <w:tabs>
          <w:tab w:val="left" w:pos="20"/>
          <w:tab w:val="left" w:pos="490"/>
        </w:tabs>
        <w:autoSpaceDE w:val="0"/>
        <w:autoSpaceDN w:val="0"/>
        <w:adjustRightInd w:val="0"/>
        <w:spacing w:line="360" w:lineRule="auto"/>
        <w:rPr>
          <w:rFonts w:ascii="Times New Roman" w:hAnsi="Times New Roman" w:cs="Times New Roman"/>
          <w:color w:val="000000"/>
          <w:lang w:val="en-US"/>
        </w:rPr>
      </w:pPr>
    </w:p>
    <w:p w14:paraId="285D9645" w14:textId="77777777" w:rsidR="00F313CE" w:rsidRPr="008C117A" w:rsidRDefault="00F313CE" w:rsidP="00F313CE">
      <w:pPr>
        <w:pStyle w:val="ListParagraph"/>
        <w:numPr>
          <w:ilvl w:val="1"/>
          <w:numId w:val="7"/>
        </w:numPr>
        <w:autoSpaceDE w:val="0"/>
        <w:autoSpaceDN w:val="0"/>
        <w:adjustRightInd w:val="0"/>
        <w:spacing w:line="360"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 xml:space="preserve"> </w:t>
      </w:r>
      <w:r w:rsidRPr="008C117A">
        <w:rPr>
          <w:rFonts w:ascii="Times New Roman" w:hAnsi="Times New Roman" w:cs="Times New Roman"/>
          <w:b/>
          <w:bCs/>
          <w:color w:val="000000"/>
          <w:sz w:val="28"/>
          <w:szCs w:val="28"/>
          <w:lang w:val="en-US"/>
        </w:rPr>
        <w:t>Data Collection for Heap Sort</w:t>
      </w:r>
    </w:p>
    <w:p w14:paraId="295AA64A" w14:textId="77777777" w:rsidR="00F313CE" w:rsidRPr="008C117A" w:rsidRDefault="00F313CE" w:rsidP="00F313CE">
      <w:pPr>
        <w:spacing w:line="360" w:lineRule="auto"/>
        <w:jc w:val="both"/>
        <w:rPr>
          <w:rFonts w:ascii="Times New Roman" w:hAnsi="Times New Roman" w:cs="Times New Roman"/>
          <w:color w:val="000000"/>
          <w:lang w:val="en-US"/>
        </w:rPr>
      </w:pPr>
      <w:r w:rsidRPr="008C117A">
        <w:rPr>
          <w:rFonts w:ascii="Times New Roman" w:hAnsi="Times New Roman" w:cs="Times New Roman"/>
          <w:color w:val="000000"/>
          <w:lang w:val="en-US"/>
        </w:rPr>
        <w:t>Below is a simplified version of the data collected, please refer to appendix C</w:t>
      </w:r>
      <w:r w:rsidRPr="008C117A">
        <w:rPr>
          <w:rFonts w:ascii="Times New Roman" w:hAnsi="Times New Roman" w:cs="Times New Roman"/>
          <w:color w:val="E6000E"/>
          <w:lang w:val="en-US"/>
        </w:rPr>
        <w:t xml:space="preserve"> </w:t>
      </w:r>
      <w:r w:rsidRPr="008C117A">
        <w:rPr>
          <w:rFonts w:ascii="Times New Roman" w:hAnsi="Times New Roman" w:cs="Times New Roman"/>
          <w:color w:val="000000"/>
          <w:lang w:val="en-US"/>
        </w:rPr>
        <w:t>for a more detailed version.</w:t>
      </w:r>
    </w:p>
    <w:p w14:paraId="15AA3AD4" w14:textId="77777777" w:rsidR="00F313CE" w:rsidRPr="005A1B45" w:rsidRDefault="00F313CE" w:rsidP="00F313CE">
      <w:pPr>
        <w:spacing w:line="360" w:lineRule="auto"/>
        <w:jc w:val="center"/>
        <w:rPr>
          <w:rFonts w:ascii="Times New Roman" w:hAnsi="Times New Roman" w:cs="Times New Roman"/>
          <w:color w:val="000000"/>
          <w:sz w:val="26"/>
          <w:szCs w:val="26"/>
          <w:u w:color="000000"/>
          <w:lang w:val="en-US"/>
        </w:rPr>
      </w:pPr>
      <w:r w:rsidRPr="005A1B45">
        <w:rPr>
          <w:rFonts w:ascii="Times New Roman" w:hAnsi="Times New Roman" w:cs="Times New Roman"/>
          <w:b/>
          <w:bCs/>
          <w:color w:val="000000"/>
          <w:sz w:val="26"/>
          <w:szCs w:val="26"/>
          <w:lang w:val="en-US"/>
        </w:rPr>
        <w:t xml:space="preserve">Table </w:t>
      </w:r>
      <w:r>
        <w:rPr>
          <w:rFonts w:ascii="Times New Roman" w:hAnsi="Times New Roman" w:cs="Times New Roman"/>
          <w:b/>
          <w:bCs/>
          <w:color w:val="000000"/>
          <w:sz w:val="26"/>
          <w:szCs w:val="26"/>
          <w:lang w:val="en-US"/>
        </w:rPr>
        <w:t>4</w:t>
      </w:r>
      <w:r w:rsidRPr="005A1B45">
        <w:rPr>
          <w:rFonts w:ascii="Times New Roman" w:hAnsi="Times New Roman" w:cs="Times New Roman"/>
          <w:b/>
          <w:bCs/>
          <w:color w:val="000000"/>
          <w:sz w:val="26"/>
          <w:szCs w:val="26"/>
          <w:lang w:val="en-US"/>
        </w:rPr>
        <w:t xml:space="preserve">.1: Average Running Time </w:t>
      </w:r>
      <w:r>
        <w:rPr>
          <w:rFonts w:ascii="Times New Roman" w:hAnsi="Times New Roman" w:cs="Times New Roman"/>
          <w:b/>
          <w:bCs/>
          <w:color w:val="000000"/>
          <w:sz w:val="26"/>
          <w:szCs w:val="26"/>
          <w:lang w:val="en-US"/>
        </w:rPr>
        <w:t>Heap</w:t>
      </w:r>
      <w:r w:rsidRPr="005A1B45">
        <w:rPr>
          <w:rFonts w:ascii="Times New Roman" w:hAnsi="Times New Roman" w:cs="Times New Roman"/>
          <w:b/>
          <w:bCs/>
          <w:color w:val="000000"/>
          <w:sz w:val="26"/>
          <w:szCs w:val="26"/>
          <w:lang w:val="en-US"/>
        </w:rPr>
        <w:t xml:space="preserve"> Sort in C++</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F313CE" w:rsidRPr="00B23195" w14:paraId="767BB2AB" w14:textId="77777777" w:rsidTr="00070EB2">
        <w:trPr>
          <w:trHeight w:val="892"/>
        </w:trPr>
        <w:tc>
          <w:tcPr>
            <w:tcW w:w="1519" w:type="dxa"/>
            <w:tcBorders>
              <w:top w:val="single" w:sz="2" w:space="0" w:color="D0CECE" w:themeColor="background2" w:themeShade="E6"/>
              <w:left w:val="single" w:sz="2" w:space="0" w:color="D0CECE" w:themeColor="background2" w:themeShade="E6"/>
              <w:bottom w:val="nil"/>
              <w:right w:val="nil"/>
            </w:tcBorders>
            <w:shd w:val="clear" w:color="auto" w:fill="AEAAAA" w:themeFill="background2" w:themeFillShade="BF"/>
            <w:vAlign w:val="center"/>
          </w:tcPr>
          <w:p w14:paraId="3E9F979B" w14:textId="77777777" w:rsidR="00F313CE" w:rsidRPr="008A361B" w:rsidRDefault="00F313CE" w:rsidP="00070EB2">
            <w:pPr>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rPr>
              <w:t>Heap</w:t>
            </w:r>
            <w:r w:rsidRPr="008A361B">
              <w:rPr>
                <w:rFonts w:ascii="Times New Roman" w:hAnsi="Times New Roman" w:cs="Times New Roman"/>
                <w:b/>
                <w:bCs/>
                <w:color w:val="000000"/>
                <w:sz w:val="22"/>
                <w:szCs w:val="22"/>
              </w:rPr>
              <w:t xml:space="preserve"> Sort (C++)</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0B87DED1" w14:textId="77777777" w:rsidR="00F313CE" w:rsidRPr="00B23195" w:rsidRDefault="00F313CE" w:rsidP="00070EB2">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F313CE" w:rsidRPr="00B23195" w14:paraId="1C54FCB4" w14:textId="77777777" w:rsidTr="00070EB2">
        <w:trPr>
          <w:trHeight w:val="465"/>
        </w:trPr>
        <w:tc>
          <w:tcPr>
            <w:tcW w:w="1519" w:type="dxa"/>
            <w:tcBorders>
              <w:top w:val="nil"/>
              <w:left w:val="single" w:sz="2" w:space="0" w:color="D0CECE" w:themeColor="background2" w:themeShade="E6"/>
              <w:bottom w:val="single" w:sz="2" w:space="0" w:color="AEAAAA"/>
              <w:right w:val="nil"/>
            </w:tcBorders>
            <w:shd w:val="clear" w:color="auto" w:fill="AEAAAA" w:themeFill="background2" w:themeFillShade="BF"/>
            <w:vAlign w:val="center"/>
          </w:tcPr>
          <w:p w14:paraId="0282338D" w14:textId="77777777" w:rsidR="00F313CE" w:rsidRPr="008A361B" w:rsidRDefault="00F313CE" w:rsidP="00070EB2">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rPr>
              <w:t>Type</w:t>
            </w: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8004B37" w14:textId="77777777" w:rsidR="00F313CE" w:rsidRPr="00B23195" w:rsidRDefault="00F313CE" w:rsidP="00070EB2">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1E525028" w14:textId="77777777" w:rsidR="00F313CE" w:rsidRPr="00B23195" w:rsidRDefault="00F313CE" w:rsidP="00070EB2">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6D9CA79" w14:textId="77777777" w:rsidR="00F313CE" w:rsidRPr="00B23195" w:rsidRDefault="00F313CE" w:rsidP="00070EB2">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7C3969C8" w14:textId="77777777" w:rsidR="00F313CE" w:rsidRPr="00B23195" w:rsidRDefault="00F313CE" w:rsidP="00070EB2">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419C1817" w14:textId="77777777" w:rsidR="00F313CE" w:rsidRPr="00B23195" w:rsidRDefault="00F313CE" w:rsidP="00070EB2">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3</w:t>
            </w:r>
          </w:p>
        </w:tc>
      </w:tr>
      <w:tr w:rsidR="00F313CE" w:rsidRPr="00B23195" w14:paraId="32156733" w14:textId="77777777" w:rsidTr="00070EB2">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36F50C6" w14:textId="77777777" w:rsidR="00F313CE" w:rsidRPr="008A361B" w:rsidRDefault="00F313CE" w:rsidP="00070EB2">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u w:color="000000"/>
                <w:lang w:val="en-US"/>
              </w:rPr>
              <w:t xml:space="preserve">Floyd </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07A6510"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 xml:space="preserve">13,221.4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2840C4D" w14:textId="31CEBF90"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11,33</w:t>
            </w:r>
            <w:r w:rsidR="002B32AC">
              <w:rPr>
                <w:rFonts w:ascii="Times New Roman" w:hAnsi="Times New Roman" w:cs="Times New Roman"/>
                <w:color w:val="000000"/>
                <w:sz w:val="22"/>
                <w:szCs w:val="22"/>
              </w:rPr>
              <w:t>8.</w:t>
            </w:r>
            <w:r>
              <w:rPr>
                <w:rFonts w:ascii="Times New Roman" w:hAnsi="Times New Roman" w:cs="Times New Roman"/>
                <w:color w:val="000000"/>
                <w:sz w:val="22"/>
                <w:szCs w:val="22"/>
              </w:rPr>
              <w:t>1</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ED8B89F"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13,068.5</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B2F6CA6"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12,976.2</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56801AE" w14:textId="77777777" w:rsidR="00F313CE" w:rsidRPr="001149D1" w:rsidRDefault="00F313CE" w:rsidP="00070EB2">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13,000.2</w:t>
            </w:r>
          </w:p>
        </w:tc>
      </w:tr>
      <w:tr w:rsidR="00F313CE" w:rsidRPr="00B23195" w14:paraId="42690580" w14:textId="77777777" w:rsidTr="00070EB2">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A24D415" w14:textId="77777777" w:rsidR="00F313CE" w:rsidRDefault="00F313CE" w:rsidP="00070EB2">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u w:color="000000"/>
                <w:lang w:val="en-US"/>
              </w:rPr>
              <w:t xml:space="preserve">Ternary </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1E9318C" w14:textId="77777777" w:rsidR="00F313CE" w:rsidRPr="001149D1" w:rsidRDefault="00F313CE" w:rsidP="00070EB2">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 xml:space="preserve"> 13,080.4</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A1EB4E2" w14:textId="77777777" w:rsidR="00F313CE" w:rsidRPr="001149D1" w:rsidRDefault="00F313CE" w:rsidP="00070EB2">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11,140.8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70E00AB" w14:textId="77777777" w:rsidR="00F313CE" w:rsidRPr="001149D1" w:rsidRDefault="00F313CE" w:rsidP="00070EB2">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12,089.00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F3C6D4C" w14:textId="77777777" w:rsidR="00F313CE" w:rsidRPr="001149D1" w:rsidRDefault="00F313CE" w:rsidP="00070EB2">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12,688.7</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C39D9E6" w14:textId="77777777" w:rsidR="00F313CE" w:rsidRPr="001149D1" w:rsidRDefault="00F313CE" w:rsidP="00070EB2">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12,848.4</w:t>
            </w:r>
          </w:p>
        </w:tc>
      </w:tr>
      <w:tr w:rsidR="00F313CE" w:rsidRPr="00B23195" w14:paraId="68BFC1A9" w14:textId="77777777" w:rsidTr="00070EB2">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204DB23" w14:textId="77777777" w:rsidR="00F313CE" w:rsidRDefault="00F313CE" w:rsidP="00070EB2">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u w:color="000000"/>
                <w:lang w:val="en-US"/>
              </w:rPr>
              <w:t>Memory</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F57AD2D" w14:textId="77777777" w:rsidR="00F313CE" w:rsidRPr="001149D1" w:rsidRDefault="00F313CE" w:rsidP="00070EB2">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 xml:space="preserve"> 11,745.8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19B5A90" w14:textId="77777777" w:rsidR="00F313CE" w:rsidRPr="001149D1" w:rsidRDefault="00F313CE" w:rsidP="00070EB2">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10,131.7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FEDF72B" w14:textId="77777777" w:rsidR="00F313CE" w:rsidRPr="001149D1" w:rsidRDefault="00F313CE" w:rsidP="00070EB2">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12,192.8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72FF096" w14:textId="77777777" w:rsidR="00F313CE" w:rsidRPr="001149D1" w:rsidRDefault="00F313CE" w:rsidP="00070EB2">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11,251.3</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52D5FC3" w14:textId="77777777" w:rsidR="00F313CE" w:rsidRPr="001149D1" w:rsidRDefault="00F313CE" w:rsidP="00070EB2">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11,241.3</w:t>
            </w:r>
          </w:p>
        </w:tc>
      </w:tr>
    </w:tbl>
    <w:p w14:paraId="1F755A1F" w14:textId="77777777" w:rsidR="00F313CE" w:rsidRDefault="00F313CE" w:rsidP="00F313CE">
      <w:pPr>
        <w:spacing w:line="360" w:lineRule="auto"/>
        <w:rPr>
          <w:rFonts w:ascii="Times New Roman" w:hAnsi="Times New Roman" w:cs="Times New Roman"/>
          <w:b/>
          <w:bCs/>
          <w:color w:val="000000"/>
          <w:sz w:val="26"/>
          <w:szCs w:val="26"/>
          <w:lang w:val="en-US"/>
        </w:rPr>
      </w:pPr>
    </w:p>
    <w:p w14:paraId="740F160C" w14:textId="77777777" w:rsidR="00F313CE" w:rsidRPr="005A1B45" w:rsidRDefault="00F313CE" w:rsidP="00F313CE">
      <w:pPr>
        <w:spacing w:line="360" w:lineRule="auto"/>
        <w:jc w:val="center"/>
        <w:rPr>
          <w:rFonts w:ascii="Times New Roman" w:hAnsi="Times New Roman" w:cs="Times New Roman"/>
          <w:color w:val="000000"/>
          <w:sz w:val="26"/>
          <w:szCs w:val="26"/>
          <w:u w:color="000000"/>
          <w:lang w:val="en-US"/>
        </w:rPr>
      </w:pPr>
      <w:r w:rsidRPr="005A1B45">
        <w:rPr>
          <w:rFonts w:ascii="Times New Roman" w:hAnsi="Times New Roman" w:cs="Times New Roman"/>
          <w:b/>
          <w:bCs/>
          <w:color w:val="000000"/>
          <w:sz w:val="26"/>
          <w:szCs w:val="26"/>
          <w:lang w:val="en-US"/>
        </w:rPr>
        <w:t xml:space="preserve">Table </w:t>
      </w:r>
      <w:r>
        <w:rPr>
          <w:rFonts w:ascii="Times New Roman" w:hAnsi="Times New Roman" w:cs="Times New Roman"/>
          <w:b/>
          <w:bCs/>
          <w:color w:val="000000"/>
          <w:sz w:val="26"/>
          <w:szCs w:val="26"/>
          <w:lang w:val="en-US"/>
        </w:rPr>
        <w:t>4</w:t>
      </w:r>
      <w:r w:rsidRPr="005A1B45">
        <w:rPr>
          <w:rFonts w:ascii="Times New Roman" w:hAnsi="Times New Roman" w:cs="Times New Roman"/>
          <w:b/>
          <w:bCs/>
          <w:color w:val="000000"/>
          <w:sz w:val="26"/>
          <w:szCs w:val="26"/>
          <w:lang w:val="en-US"/>
        </w:rPr>
        <w:t>.</w:t>
      </w:r>
      <w:r>
        <w:rPr>
          <w:rFonts w:ascii="Times New Roman" w:hAnsi="Times New Roman" w:cs="Times New Roman"/>
          <w:b/>
          <w:bCs/>
          <w:color w:val="000000"/>
          <w:sz w:val="26"/>
          <w:szCs w:val="26"/>
          <w:lang w:val="en-US"/>
        </w:rPr>
        <w:t>2</w:t>
      </w:r>
      <w:r w:rsidRPr="005A1B45">
        <w:rPr>
          <w:rFonts w:ascii="Times New Roman" w:hAnsi="Times New Roman" w:cs="Times New Roman"/>
          <w:b/>
          <w:bCs/>
          <w:color w:val="000000"/>
          <w:sz w:val="26"/>
          <w:szCs w:val="26"/>
          <w:lang w:val="en-US"/>
        </w:rPr>
        <w:t xml:space="preserve">: Average Running Time </w:t>
      </w:r>
      <w:r>
        <w:rPr>
          <w:rFonts w:ascii="Times New Roman" w:hAnsi="Times New Roman" w:cs="Times New Roman"/>
          <w:b/>
          <w:bCs/>
          <w:color w:val="000000"/>
          <w:sz w:val="26"/>
          <w:szCs w:val="26"/>
          <w:lang w:val="en-US"/>
        </w:rPr>
        <w:t>Heap</w:t>
      </w:r>
      <w:r w:rsidRPr="005A1B45">
        <w:rPr>
          <w:rFonts w:ascii="Times New Roman" w:hAnsi="Times New Roman" w:cs="Times New Roman"/>
          <w:b/>
          <w:bCs/>
          <w:color w:val="000000"/>
          <w:sz w:val="26"/>
          <w:szCs w:val="26"/>
          <w:lang w:val="en-US"/>
        </w:rPr>
        <w:t xml:space="preserve"> Sort in </w:t>
      </w:r>
      <w:r>
        <w:rPr>
          <w:rFonts w:ascii="Times New Roman" w:hAnsi="Times New Roman" w:cs="Times New Roman"/>
          <w:b/>
          <w:bCs/>
          <w:color w:val="000000"/>
          <w:sz w:val="26"/>
          <w:szCs w:val="26"/>
          <w:lang w:val="en-US"/>
        </w:rPr>
        <w:t>Python</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F313CE" w:rsidRPr="00B23195" w14:paraId="02A947C9" w14:textId="77777777" w:rsidTr="00070EB2">
        <w:trPr>
          <w:trHeight w:val="892"/>
        </w:trPr>
        <w:tc>
          <w:tcPr>
            <w:tcW w:w="1519" w:type="dxa"/>
            <w:tcBorders>
              <w:top w:val="single" w:sz="2" w:space="0" w:color="D0CECE" w:themeColor="background2" w:themeShade="E6"/>
              <w:left w:val="single" w:sz="2" w:space="0" w:color="D0CECE" w:themeColor="background2" w:themeShade="E6"/>
              <w:bottom w:val="nil"/>
              <w:right w:val="nil"/>
            </w:tcBorders>
            <w:shd w:val="clear" w:color="auto" w:fill="AEAAAA" w:themeFill="background2" w:themeFillShade="BF"/>
            <w:vAlign w:val="center"/>
          </w:tcPr>
          <w:p w14:paraId="01CDD2CF" w14:textId="77777777" w:rsidR="00F313CE" w:rsidRPr="008A361B" w:rsidRDefault="00F313CE" w:rsidP="00070EB2">
            <w:pPr>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rPr>
              <w:t>Heap</w:t>
            </w:r>
            <w:r w:rsidRPr="008A361B">
              <w:rPr>
                <w:rFonts w:ascii="Times New Roman" w:hAnsi="Times New Roman" w:cs="Times New Roman"/>
                <w:b/>
                <w:bCs/>
                <w:color w:val="000000"/>
                <w:sz w:val="22"/>
                <w:szCs w:val="22"/>
              </w:rPr>
              <w:t xml:space="preserve"> Sort (</w:t>
            </w:r>
            <w:r>
              <w:rPr>
                <w:rFonts w:ascii="Times New Roman" w:hAnsi="Times New Roman" w:cs="Times New Roman"/>
                <w:b/>
                <w:bCs/>
                <w:color w:val="000000"/>
                <w:sz w:val="22"/>
                <w:szCs w:val="22"/>
              </w:rPr>
              <w:t>Python)</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501CF9D5" w14:textId="77777777" w:rsidR="00F313CE" w:rsidRPr="00B23195" w:rsidRDefault="00F313CE" w:rsidP="00070EB2">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F313CE" w:rsidRPr="00B23195" w14:paraId="7DA334C7" w14:textId="77777777" w:rsidTr="00070EB2">
        <w:trPr>
          <w:trHeight w:val="465"/>
        </w:trPr>
        <w:tc>
          <w:tcPr>
            <w:tcW w:w="1519" w:type="dxa"/>
            <w:tcBorders>
              <w:top w:val="nil"/>
              <w:left w:val="single" w:sz="2" w:space="0" w:color="D0CECE" w:themeColor="background2" w:themeShade="E6"/>
              <w:bottom w:val="single" w:sz="2" w:space="0" w:color="AEAAAA"/>
              <w:right w:val="nil"/>
            </w:tcBorders>
            <w:shd w:val="clear" w:color="auto" w:fill="AEAAAA" w:themeFill="background2" w:themeFillShade="BF"/>
            <w:vAlign w:val="center"/>
          </w:tcPr>
          <w:p w14:paraId="3333A79D" w14:textId="77777777" w:rsidR="00F313CE" w:rsidRPr="008A361B" w:rsidRDefault="00F313CE" w:rsidP="00070EB2">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rPr>
              <w:t>Type</w:t>
            </w: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FB1F15A" w14:textId="77777777" w:rsidR="00F313CE" w:rsidRPr="00B23195" w:rsidRDefault="00F313CE" w:rsidP="00070EB2">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4884E6D5" w14:textId="77777777" w:rsidR="00F313CE" w:rsidRPr="00B23195" w:rsidRDefault="00F313CE" w:rsidP="00070EB2">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2D984AC1" w14:textId="77777777" w:rsidR="00F313CE" w:rsidRPr="00B23195" w:rsidRDefault="00F313CE" w:rsidP="00070EB2">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46788BA1" w14:textId="77777777" w:rsidR="00F313CE" w:rsidRPr="00B23195" w:rsidRDefault="00F313CE" w:rsidP="00070EB2">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19917E33" w14:textId="77777777" w:rsidR="00F313CE" w:rsidRPr="00B23195" w:rsidRDefault="00F313CE" w:rsidP="00070EB2">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3</w:t>
            </w:r>
          </w:p>
        </w:tc>
      </w:tr>
      <w:tr w:rsidR="00F313CE" w:rsidRPr="00B23195" w14:paraId="3EAB7C13" w14:textId="77777777" w:rsidTr="00070EB2">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92CB6B8" w14:textId="77777777" w:rsidR="00F313CE" w:rsidRPr="008A361B" w:rsidRDefault="00F313CE" w:rsidP="00070EB2">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u w:color="000000"/>
                <w:lang w:val="en-US"/>
              </w:rPr>
              <w:t xml:space="preserve">Floyd </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36A9792" w14:textId="77777777" w:rsidR="00F313CE" w:rsidRPr="008A361B" w:rsidRDefault="00F313CE" w:rsidP="00070EB2">
            <w:pPr>
              <w:spacing w:before="120" w:after="120"/>
              <w:jc w:val="center"/>
              <w:rPr>
                <w:rFonts w:ascii="Times New Roman" w:hAnsi="Times New Roman" w:cs="Times New Roman"/>
                <w:color w:val="000000"/>
                <w:u w:color="000000"/>
                <w:lang w:val="en-US"/>
              </w:rPr>
            </w:pPr>
            <w:r w:rsidRPr="001149D1">
              <w:rPr>
                <w:rFonts w:ascii="Times New Roman" w:hAnsi="Times New Roman" w:cs="Times New Roman"/>
                <w:color w:val="000000"/>
                <w:sz w:val="22"/>
                <w:szCs w:val="22"/>
              </w:rPr>
              <w:t xml:space="preserve"> 602,108.7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B459713" w14:textId="51738005" w:rsidR="00F313CE" w:rsidRPr="008A361B" w:rsidRDefault="00F313CE" w:rsidP="00070EB2">
            <w:pPr>
              <w:spacing w:before="120" w:after="120"/>
              <w:jc w:val="center"/>
              <w:rPr>
                <w:rFonts w:ascii="Times New Roman" w:hAnsi="Times New Roman" w:cs="Times New Roman"/>
                <w:color w:val="000000"/>
                <w:u w:color="000000"/>
                <w:lang w:val="en-US"/>
              </w:rPr>
            </w:pPr>
            <w:r>
              <w:rPr>
                <w:rFonts w:ascii="Times New Roman" w:hAnsi="Times New Roman" w:cs="Times New Roman"/>
                <w:color w:val="000000"/>
                <w:sz w:val="22"/>
                <w:szCs w:val="22"/>
              </w:rPr>
              <w:t>448,85</w:t>
            </w:r>
            <w:r w:rsidR="002B32AC">
              <w:rPr>
                <w:rFonts w:ascii="Times New Roman" w:hAnsi="Times New Roman" w:cs="Times New Roman"/>
                <w:color w:val="000000"/>
                <w:sz w:val="22"/>
                <w:szCs w:val="22"/>
              </w:rPr>
              <w:t>8.</w:t>
            </w:r>
            <w:r>
              <w:rPr>
                <w:rFonts w:ascii="Times New Roman" w:hAnsi="Times New Roman" w:cs="Times New Roman"/>
                <w:color w:val="000000"/>
                <w:sz w:val="22"/>
                <w:szCs w:val="22"/>
              </w:rPr>
              <w:t>9</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7C1A857" w14:textId="77777777" w:rsidR="00F313CE" w:rsidRPr="008A361B" w:rsidRDefault="00F313CE" w:rsidP="00070EB2">
            <w:pPr>
              <w:spacing w:before="120" w:after="120"/>
              <w:jc w:val="center"/>
              <w:rPr>
                <w:rFonts w:ascii="Times New Roman" w:hAnsi="Times New Roman" w:cs="Times New Roman"/>
                <w:color w:val="000000"/>
                <w:u w:color="000000"/>
                <w:lang w:val="en-US"/>
              </w:rPr>
            </w:pPr>
            <w:r w:rsidRPr="001149D1">
              <w:rPr>
                <w:rFonts w:ascii="Times New Roman" w:hAnsi="Times New Roman" w:cs="Times New Roman"/>
                <w:color w:val="000000"/>
                <w:sz w:val="22"/>
                <w:szCs w:val="22"/>
              </w:rPr>
              <w:t>521,650.0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B63F5F0" w14:textId="77777777" w:rsidR="00F313CE" w:rsidRPr="008A361B" w:rsidRDefault="00F313CE" w:rsidP="00070EB2">
            <w:pPr>
              <w:spacing w:before="120" w:after="120"/>
              <w:jc w:val="center"/>
              <w:rPr>
                <w:rFonts w:ascii="Times New Roman" w:hAnsi="Times New Roman" w:cs="Times New Roman"/>
                <w:color w:val="000000"/>
                <w:u w:color="000000"/>
                <w:lang w:val="en-US"/>
              </w:rPr>
            </w:pPr>
            <w:r w:rsidRPr="001149D1">
              <w:rPr>
                <w:rFonts w:ascii="Times New Roman" w:hAnsi="Times New Roman" w:cs="Times New Roman"/>
                <w:color w:val="000000"/>
                <w:sz w:val="22"/>
                <w:szCs w:val="22"/>
              </w:rPr>
              <w:t>568,977.4</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4DEB3FC" w14:textId="77777777" w:rsidR="00F313CE" w:rsidRPr="008A361B" w:rsidRDefault="00F313CE" w:rsidP="00070EB2">
            <w:pPr>
              <w:spacing w:before="120" w:after="120"/>
              <w:jc w:val="center"/>
              <w:rPr>
                <w:rFonts w:ascii="Times New Roman" w:hAnsi="Times New Roman" w:cs="Times New Roman"/>
                <w:color w:val="000000"/>
                <w:u w:color="000000"/>
                <w:lang w:val="en-US"/>
              </w:rPr>
            </w:pPr>
            <w:r w:rsidRPr="001149D1">
              <w:rPr>
                <w:rFonts w:ascii="Times New Roman" w:hAnsi="Times New Roman" w:cs="Times New Roman"/>
                <w:color w:val="000000"/>
                <w:sz w:val="22"/>
                <w:szCs w:val="22"/>
              </w:rPr>
              <w:t>536,118.6</w:t>
            </w:r>
          </w:p>
        </w:tc>
      </w:tr>
      <w:tr w:rsidR="00F313CE" w:rsidRPr="00B23195" w14:paraId="434DCDE6" w14:textId="77777777" w:rsidTr="00070EB2">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3C3C137" w14:textId="77777777" w:rsidR="00F313CE" w:rsidRDefault="00F313CE" w:rsidP="00070EB2">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u w:color="000000"/>
                <w:lang w:val="en-US"/>
              </w:rPr>
              <w:t xml:space="preserve">Ternary </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7D82C6E" w14:textId="77777777" w:rsidR="00F313CE" w:rsidRPr="008A361B" w:rsidRDefault="00F313CE" w:rsidP="00070EB2">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568,412.3</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B2D3C72" w14:textId="77777777" w:rsidR="00F313CE" w:rsidRPr="008A361B" w:rsidRDefault="00F313CE" w:rsidP="00070EB2">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418,811.4</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174BC00" w14:textId="77777777" w:rsidR="00F313CE" w:rsidRPr="008A361B" w:rsidRDefault="00F313CE" w:rsidP="00070EB2">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456,301.0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65D3CFE" w14:textId="77777777" w:rsidR="00F313CE" w:rsidRPr="008A361B" w:rsidRDefault="00F313CE" w:rsidP="00070EB2">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453,919.9</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1F9B2D0" w14:textId="77777777" w:rsidR="00F313CE" w:rsidRPr="008A361B" w:rsidRDefault="00F313CE" w:rsidP="00070EB2">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485,430.3</w:t>
            </w:r>
          </w:p>
        </w:tc>
      </w:tr>
      <w:tr w:rsidR="00F313CE" w:rsidRPr="00B23195" w14:paraId="3D691957" w14:textId="77777777" w:rsidTr="00070EB2">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AE0BF75" w14:textId="77777777" w:rsidR="00F313CE" w:rsidRDefault="00F313CE" w:rsidP="00070EB2">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u w:color="000000"/>
                <w:lang w:val="en-US"/>
              </w:rPr>
              <w:t>Memory</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B1DA93F" w14:textId="77777777" w:rsidR="00F313CE" w:rsidRPr="008A361B" w:rsidRDefault="00F313CE" w:rsidP="00070EB2">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488,086.5</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BF2A322" w14:textId="30858AF7" w:rsidR="00F313CE" w:rsidRPr="008A361B" w:rsidRDefault="00F313CE" w:rsidP="00070EB2">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431,68</w:t>
            </w:r>
            <w:r w:rsidR="002B32AC">
              <w:rPr>
                <w:rFonts w:ascii="Times New Roman" w:hAnsi="Times New Roman" w:cs="Times New Roman"/>
                <w:color w:val="000000"/>
                <w:sz w:val="22"/>
                <w:szCs w:val="22"/>
              </w:rPr>
              <w:t>8.</w:t>
            </w:r>
            <w:r w:rsidRPr="001149D1">
              <w:rPr>
                <w:rFonts w:ascii="Times New Roman" w:hAnsi="Times New Roman" w:cs="Times New Roman"/>
                <w:color w:val="000000"/>
                <w:sz w:val="22"/>
                <w:szCs w:val="22"/>
              </w:rPr>
              <w:t>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66959F9" w14:textId="77777777" w:rsidR="00F313CE" w:rsidRPr="008A361B" w:rsidRDefault="00F313CE" w:rsidP="00070EB2">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446,102.4</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2AD5A6F" w14:textId="77777777" w:rsidR="00F313CE" w:rsidRPr="008A361B" w:rsidRDefault="00F313CE" w:rsidP="00070EB2">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451,984.9</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F7317E9" w14:textId="77777777" w:rsidR="00F313CE" w:rsidRPr="008A361B" w:rsidRDefault="00F313CE" w:rsidP="00070EB2">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438,858.7</w:t>
            </w:r>
          </w:p>
        </w:tc>
      </w:tr>
    </w:tbl>
    <w:p w14:paraId="03FDF454" w14:textId="77777777" w:rsidR="00F313CE" w:rsidRDefault="00F313CE" w:rsidP="00F313CE">
      <w:pPr>
        <w:spacing w:line="360" w:lineRule="auto"/>
        <w:jc w:val="center"/>
        <w:rPr>
          <w:rFonts w:ascii="Times New Roman" w:hAnsi="Times New Roman" w:cs="Times New Roman"/>
          <w:b/>
          <w:bCs/>
          <w:color w:val="000000"/>
          <w:lang w:val="en-US"/>
        </w:rPr>
      </w:pPr>
    </w:p>
    <w:p w14:paraId="4092E633" w14:textId="77777777" w:rsidR="00F313CE" w:rsidRPr="005A1B45" w:rsidRDefault="00F313CE" w:rsidP="00F313CE">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 xml:space="preserve">Table </w:t>
      </w:r>
      <w:r>
        <w:rPr>
          <w:rFonts w:ascii="Times New Roman" w:hAnsi="Times New Roman" w:cs="Times New Roman"/>
          <w:b/>
          <w:bCs/>
          <w:color w:val="000000"/>
          <w:sz w:val="26"/>
          <w:szCs w:val="26"/>
          <w:lang w:val="en-US"/>
        </w:rPr>
        <w:t>4</w:t>
      </w:r>
      <w:r w:rsidRPr="005A1B45">
        <w:rPr>
          <w:rFonts w:ascii="Times New Roman" w:hAnsi="Times New Roman" w:cs="Times New Roman"/>
          <w:b/>
          <w:bCs/>
          <w:color w:val="000000"/>
          <w:sz w:val="26"/>
          <w:szCs w:val="26"/>
          <w:lang w:val="en-US"/>
        </w:rPr>
        <w:t xml:space="preserve">.3: Average Running Time for </w:t>
      </w:r>
      <w:r>
        <w:rPr>
          <w:rFonts w:ascii="Times New Roman" w:hAnsi="Times New Roman" w:cs="Times New Roman"/>
          <w:b/>
          <w:bCs/>
          <w:color w:val="000000"/>
          <w:sz w:val="26"/>
          <w:szCs w:val="26"/>
          <w:lang w:val="en-US"/>
        </w:rPr>
        <w:t>Heap</w:t>
      </w:r>
      <w:r w:rsidRPr="005A1B45">
        <w:rPr>
          <w:rFonts w:ascii="Times New Roman" w:hAnsi="Times New Roman" w:cs="Times New Roman"/>
          <w:b/>
          <w:bCs/>
          <w:color w:val="000000"/>
          <w:sz w:val="26"/>
          <w:szCs w:val="26"/>
          <w:lang w:val="en-US"/>
        </w:rPr>
        <w:t xml:space="preserve"> Sort</w:t>
      </w:r>
    </w:p>
    <w:tbl>
      <w:tblPr>
        <w:tblStyle w:val="TableGrid"/>
        <w:tblW w:w="9162" w:type="dxa"/>
        <w:tblLook w:val="04A0" w:firstRow="1" w:lastRow="0" w:firstColumn="1" w:lastColumn="0" w:noHBand="0" w:noVBand="1"/>
      </w:tblPr>
      <w:tblGrid>
        <w:gridCol w:w="1799"/>
        <w:gridCol w:w="1803"/>
        <w:gridCol w:w="1824"/>
        <w:gridCol w:w="1813"/>
        <w:gridCol w:w="1923"/>
      </w:tblGrid>
      <w:tr w:rsidR="00F313CE" w:rsidRPr="00B23195" w14:paraId="53724EB0" w14:textId="77777777" w:rsidTr="00070EB2">
        <w:trPr>
          <w:trHeight w:val="650"/>
        </w:trPr>
        <w:tc>
          <w:tcPr>
            <w:tcW w:w="1799" w:type="dxa"/>
            <w:vMerge w:val="restart"/>
            <w:tcBorders>
              <w:top w:val="single" w:sz="2" w:space="0" w:color="D0CECE" w:themeColor="background2" w:themeShade="E6"/>
              <w:left w:val="single" w:sz="2" w:space="0" w:color="D0CECE" w:themeColor="background2" w:themeShade="E6"/>
              <w:right w:val="single" w:sz="4" w:space="0" w:color="AEAAAA" w:themeColor="background2" w:themeShade="BF"/>
            </w:tcBorders>
            <w:shd w:val="clear" w:color="auto" w:fill="AEAAAA" w:themeFill="background2" w:themeFillShade="BF"/>
            <w:vAlign w:val="center"/>
          </w:tcPr>
          <w:p w14:paraId="5E960865" w14:textId="77777777" w:rsidR="00F313CE" w:rsidRPr="00BC7633" w:rsidRDefault="00F313CE" w:rsidP="00070EB2">
            <w:pPr>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Quick Sort</w:t>
            </w:r>
          </w:p>
          <w:p w14:paraId="3CCCEAAD" w14:textId="77777777" w:rsidR="00F313CE" w:rsidRPr="00BC7633" w:rsidRDefault="00F313CE" w:rsidP="00070EB2">
            <w:pPr>
              <w:jc w:val="center"/>
              <w:rPr>
                <w:rFonts w:ascii="Times New Roman" w:hAnsi="Times New Roman" w:cs="Times New Roman"/>
                <w:b/>
                <w:bCs/>
                <w:color w:val="000000"/>
                <w:sz w:val="22"/>
                <w:szCs w:val="22"/>
                <w:u w:color="000000"/>
                <w:lang w:val="en-US"/>
              </w:rPr>
            </w:pPr>
          </w:p>
        </w:tc>
        <w:tc>
          <w:tcPr>
            <w:tcW w:w="7363" w:type="dxa"/>
            <w:gridSpan w:val="4"/>
            <w:tcBorders>
              <w:top w:val="single" w:sz="2" w:space="0" w:color="D0CECE" w:themeColor="background2" w:themeShade="E6"/>
              <w:left w:val="single" w:sz="4" w:space="0" w:color="AEAAAA" w:themeColor="background2" w:themeShade="BF"/>
              <w:bottom w:val="single" w:sz="2" w:space="0" w:color="808080" w:themeColor="background1" w:themeShade="80"/>
              <w:right w:val="nil"/>
            </w:tcBorders>
            <w:shd w:val="clear" w:color="auto" w:fill="AEAAAA" w:themeFill="background2" w:themeFillShade="BF"/>
            <w:vAlign w:val="center"/>
          </w:tcPr>
          <w:p w14:paraId="1C53BC7A" w14:textId="77777777" w:rsidR="00F313CE" w:rsidRPr="00BC7633" w:rsidRDefault="00F313CE" w:rsidP="00070EB2">
            <w:pPr>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Running Time (Nano Seconds)</w:t>
            </w:r>
          </w:p>
        </w:tc>
      </w:tr>
      <w:tr w:rsidR="00F313CE" w:rsidRPr="00B23195" w14:paraId="40CCA11F" w14:textId="77777777" w:rsidTr="00070EB2">
        <w:trPr>
          <w:trHeight w:val="339"/>
        </w:trPr>
        <w:tc>
          <w:tcPr>
            <w:tcW w:w="1799" w:type="dxa"/>
            <w:vMerge/>
            <w:tcBorders>
              <w:left w:val="single" w:sz="2" w:space="0" w:color="D0CECE" w:themeColor="background2" w:themeShade="E6"/>
              <w:bottom w:val="single" w:sz="2" w:space="0" w:color="AEAAAA"/>
              <w:right w:val="single" w:sz="4" w:space="0" w:color="AEAAAA" w:themeColor="background2" w:themeShade="BF"/>
            </w:tcBorders>
            <w:shd w:val="clear" w:color="auto" w:fill="AEAAAA" w:themeFill="background2" w:themeFillShade="BF"/>
            <w:vAlign w:val="center"/>
          </w:tcPr>
          <w:p w14:paraId="6341A2E2" w14:textId="77777777" w:rsidR="00F313CE" w:rsidRPr="00BC7633" w:rsidRDefault="00F313CE" w:rsidP="00070EB2">
            <w:pPr>
              <w:spacing w:before="120" w:after="120"/>
              <w:jc w:val="center"/>
              <w:rPr>
                <w:rFonts w:ascii="Times New Roman" w:hAnsi="Times New Roman" w:cs="Times New Roman"/>
                <w:b/>
                <w:bCs/>
                <w:color w:val="000000"/>
                <w:sz w:val="22"/>
                <w:szCs w:val="22"/>
                <w:u w:color="000000"/>
                <w:lang w:val="en-US"/>
              </w:rPr>
            </w:pPr>
          </w:p>
        </w:tc>
        <w:tc>
          <w:tcPr>
            <w:tcW w:w="1803" w:type="dxa"/>
            <w:tcBorders>
              <w:top w:val="single" w:sz="2" w:space="0" w:color="808080" w:themeColor="background1" w:themeShade="80"/>
              <w:left w:val="single" w:sz="4" w:space="0" w:color="AEAAAA" w:themeColor="background2" w:themeShade="BF"/>
              <w:bottom w:val="single" w:sz="4" w:space="0" w:color="AEAAAA" w:themeColor="background2" w:themeShade="BF"/>
              <w:right w:val="nil"/>
            </w:tcBorders>
            <w:shd w:val="clear" w:color="auto" w:fill="AEAAAA" w:themeFill="background2" w:themeFillShade="BF"/>
          </w:tcPr>
          <w:p w14:paraId="681295FC" w14:textId="77777777" w:rsidR="00F313CE" w:rsidRPr="00BC7633" w:rsidRDefault="00F313CE" w:rsidP="00070EB2">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Average</w:t>
            </w:r>
          </w:p>
          <w:p w14:paraId="2C10D53E" w14:textId="77777777" w:rsidR="00F313CE" w:rsidRPr="00BC7633" w:rsidRDefault="00F313CE" w:rsidP="00070EB2">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(C++)</w:t>
            </w:r>
          </w:p>
        </w:tc>
        <w:tc>
          <w:tcPr>
            <w:tcW w:w="1824" w:type="dxa"/>
            <w:tcBorders>
              <w:top w:val="single" w:sz="2" w:space="0" w:color="808080" w:themeColor="background1" w:themeShade="80"/>
              <w:left w:val="nil"/>
              <w:bottom w:val="single" w:sz="2" w:space="0" w:color="D0CECE" w:themeColor="background2" w:themeShade="E6"/>
              <w:right w:val="single" w:sz="4" w:space="0" w:color="A6A6A6" w:themeColor="background1" w:themeShade="A6"/>
            </w:tcBorders>
            <w:shd w:val="clear" w:color="auto" w:fill="AEAAAA" w:themeFill="background2" w:themeFillShade="BF"/>
          </w:tcPr>
          <w:p w14:paraId="1CD16632" w14:textId="77777777" w:rsidR="00F313CE" w:rsidRPr="00BC7633" w:rsidRDefault="00F313CE" w:rsidP="00070EB2">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Average</w:t>
            </w:r>
          </w:p>
          <w:p w14:paraId="284A4842" w14:textId="77777777" w:rsidR="00F313CE" w:rsidRPr="00BC7633" w:rsidRDefault="00F313CE" w:rsidP="00070EB2">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(Python)</w:t>
            </w:r>
          </w:p>
        </w:tc>
        <w:tc>
          <w:tcPr>
            <w:tcW w:w="1813" w:type="dxa"/>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EAAAA" w:themeFill="background2" w:themeFillShade="BF"/>
          </w:tcPr>
          <w:p w14:paraId="44C2D961" w14:textId="77777777" w:rsidR="00F313CE" w:rsidRPr="00BC7633" w:rsidRDefault="00F313CE" w:rsidP="00070EB2">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Standard Deviation (C++)</w:t>
            </w:r>
          </w:p>
        </w:tc>
        <w:tc>
          <w:tcPr>
            <w:tcW w:w="1923" w:type="dxa"/>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EAAAA" w:themeFill="background2" w:themeFillShade="BF"/>
          </w:tcPr>
          <w:p w14:paraId="021A2A12" w14:textId="77777777" w:rsidR="00F313CE" w:rsidRPr="00BC7633" w:rsidRDefault="00F313CE" w:rsidP="00070EB2">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 xml:space="preserve">Standard Deviation (Python) </w:t>
            </w:r>
          </w:p>
        </w:tc>
      </w:tr>
      <w:tr w:rsidR="00F313CE" w:rsidRPr="00B23195" w14:paraId="79D9A872" w14:textId="77777777" w:rsidTr="00070EB2">
        <w:trPr>
          <w:trHeight w:val="324"/>
        </w:trPr>
        <w:tc>
          <w:tcPr>
            <w:tcW w:w="1799" w:type="dxa"/>
            <w:tcBorders>
              <w:top w:val="single" w:sz="4" w:space="0" w:color="A6A6A6" w:themeColor="background1" w:themeShade="A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54DFF07" w14:textId="77777777" w:rsidR="00F313CE" w:rsidRPr="00BC7633" w:rsidRDefault="00F313CE" w:rsidP="00070EB2">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rPr>
              <w:t>Floyd</w:t>
            </w:r>
          </w:p>
        </w:tc>
        <w:tc>
          <w:tcPr>
            <w:tcW w:w="1803" w:type="dxa"/>
            <w:tcBorders>
              <w:top w:val="single" w:sz="4" w:space="0" w:color="A6A6A6" w:themeColor="background1" w:themeShade="A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C3D7514" w14:textId="77777777" w:rsidR="00F313CE" w:rsidRPr="00BC7633" w:rsidRDefault="00F313CE" w:rsidP="00070EB2">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 xml:space="preserve">12,719.88 </w:t>
            </w:r>
          </w:p>
        </w:tc>
        <w:tc>
          <w:tcPr>
            <w:tcW w:w="1824" w:type="dxa"/>
            <w:tcBorders>
              <w:top w:val="single" w:sz="4" w:space="0" w:color="A6A6A6" w:themeColor="background1" w:themeShade="A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CC14951" w14:textId="77777777" w:rsidR="00F313CE" w:rsidRPr="000B7D8C" w:rsidRDefault="00F313CE" w:rsidP="00070EB2">
            <w:pPr>
              <w:spacing w:before="120" w:after="120"/>
              <w:jc w:val="center"/>
              <w:rPr>
                <w:rFonts w:ascii="Times New Roman" w:hAnsi="Times New Roman" w:cs="Times New Roman"/>
                <w:color w:val="000000"/>
                <w:sz w:val="22"/>
                <w:szCs w:val="22"/>
                <w:u w:color="000000"/>
                <w:lang w:val="en-US"/>
              </w:rPr>
            </w:pPr>
            <w:r w:rsidRPr="000B7D8C">
              <w:rPr>
                <w:rFonts w:ascii="Times New Roman" w:hAnsi="Times New Roman" w:cs="Times New Roman"/>
                <w:sz w:val="22"/>
                <w:szCs w:val="22"/>
              </w:rPr>
              <w:t>535,541.72</w:t>
            </w:r>
          </w:p>
        </w:tc>
        <w:tc>
          <w:tcPr>
            <w:tcW w:w="1813" w:type="dxa"/>
            <w:tcBorders>
              <w:top w:val="single" w:sz="4" w:space="0" w:color="A6A6A6" w:themeColor="background1" w:themeShade="A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E26AC74" w14:textId="77777777" w:rsidR="00F313CE" w:rsidRPr="00BC7633" w:rsidRDefault="00F313CE" w:rsidP="00070EB2">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781.10</w:t>
            </w:r>
          </w:p>
        </w:tc>
        <w:tc>
          <w:tcPr>
            <w:tcW w:w="1923" w:type="dxa"/>
            <w:tcBorders>
              <w:top w:val="single" w:sz="4" w:space="0" w:color="A6A6A6" w:themeColor="background1" w:themeShade="A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CB293B7" w14:textId="77777777" w:rsidR="00F313CE" w:rsidRPr="000B7D8C" w:rsidRDefault="00F313CE" w:rsidP="00070EB2">
            <w:pPr>
              <w:spacing w:before="120" w:after="120"/>
              <w:jc w:val="center"/>
              <w:rPr>
                <w:rFonts w:ascii="Times New Roman" w:hAnsi="Times New Roman" w:cs="Times New Roman"/>
                <w:sz w:val="22"/>
                <w:szCs w:val="22"/>
              </w:rPr>
            </w:pPr>
            <w:r w:rsidRPr="000B7D8C">
              <w:rPr>
                <w:rFonts w:ascii="Times New Roman" w:hAnsi="Times New Roman" w:cs="Times New Roman"/>
                <w:sz w:val="22"/>
                <w:szCs w:val="22"/>
              </w:rPr>
              <w:t>57</w:t>
            </w:r>
            <w:r>
              <w:rPr>
                <w:rFonts w:ascii="Times New Roman" w:hAnsi="Times New Roman" w:cs="Times New Roman"/>
                <w:sz w:val="22"/>
                <w:szCs w:val="22"/>
              </w:rPr>
              <w:t>,</w:t>
            </w:r>
            <w:r w:rsidRPr="000B7D8C">
              <w:rPr>
                <w:rFonts w:ascii="Times New Roman" w:hAnsi="Times New Roman" w:cs="Times New Roman"/>
                <w:sz w:val="22"/>
                <w:szCs w:val="22"/>
              </w:rPr>
              <w:t>569.95</w:t>
            </w:r>
          </w:p>
        </w:tc>
      </w:tr>
      <w:tr w:rsidR="00F313CE" w:rsidRPr="00B23195" w14:paraId="18DDA2BC" w14:textId="77777777" w:rsidTr="00070EB2">
        <w:trPr>
          <w:trHeight w:val="339"/>
        </w:trPr>
        <w:tc>
          <w:tcPr>
            <w:tcW w:w="179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2E201CDE" w14:textId="77777777" w:rsidR="00F313CE" w:rsidRPr="00BC7633" w:rsidRDefault="00F313CE" w:rsidP="00070EB2">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rPr>
              <w:t xml:space="preserve"> Ternary</w:t>
            </w:r>
          </w:p>
        </w:tc>
        <w:tc>
          <w:tcPr>
            <w:tcW w:w="180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21004971" w14:textId="77777777" w:rsidR="00F313CE" w:rsidRPr="00BC7633" w:rsidRDefault="00F313CE" w:rsidP="00070EB2">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12,369.46</w:t>
            </w:r>
          </w:p>
        </w:tc>
        <w:tc>
          <w:tcPr>
            <w:tcW w:w="182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230E30E5" w14:textId="77777777" w:rsidR="00F313CE" w:rsidRPr="00BC7633" w:rsidRDefault="00F313CE" w:rsidP="00070EB2">
            <w:pPr>
              <w:spacing w:before="120" w:after="120"/>
              <w:jc w:val="center"/>
              <w:rPr>
                <w:rFonts w:ascii="Times New Roman" w:hAnsi="Times New Roman" w:cs="Times New Roman"/>
                <w:color w:val="000000"/>
                <w:sz w:val="22"/>
                <w:szCs w:val="22"/>
                <w:u w:color="000000"/>
                <w:lang w:val="en-US"/>
              </w:rPr>
            </w:pPr>
            <w:r w:rsidRPr="00BC7633">
              <w:rPr>
                <w:rFonts w:ascii="Times New Roman" w:hAnsi="Times New Roman" w:cs="Times New Roman"/>
                <w:color w:val="000000"/>
                <w:sz w:val="22"/>
                <w:szCs w:val="22"/>
              </w:rPr>
              <w:t xml:space="preserve">476,574.98 </w:t>
            </w:r>
          </w:p>
        </w:tc>
        <w:tc>
          <w:tcPr>
            <w:tcW w:w="181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276878C" w14:textId="77777777" w:rsidR="00F313CE" w:rsidRPr="00BC7633" w:rsidRDefault="00F313CE" w:rsidP="00070EB2">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u w:color="000000"/>
                <w:lang w:val="en-US"/>
              </w:rPr>
              <w:t>778.62</w:t>
            </w:r>
          </w:p>
        </w:tc>
        <w:tc>
          <w:tcPr>
            <w:tcW w:w="192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83AF534" w14:textId="77777777" w:rsidR="00F313CE" w:rsidRPr="00BC7633" w:rsidRDefault="00F313CE" w:rsidP="00070EB2">
            <w:pPr>
              <w:spacing w:before="120" w:after="120"/>
              <w:jc w:val="center"/>
              <w:rPr>
                <w:rFonts w:ascii="Times New Roman" w:hAnsi="Times New Roman" w:cs="Times New Roman"/>
                <w:color w:val="000000"/>
                <w:sz w:val="22"/>
                <w:szCs w:val="22"/>
                <w:u w:color="000000"/>
                <w:lang w:val="en-US"/>
              </w:rPr>
            </w:pPr>
            <w:r w:rsidRPr="00BC7633">
              <w:rPr>
                <w:rFonts w:ascii="Times New Roman" w:hAnsi="Times New Roman" w:cs="Times New Roman"/>
                <w:color w:val="000000"/>
                <w:sz w:val="22"/>
                <w:szCs w:val="22"/>
              </w:rPr>
              <w:t>56</w:t>
            </w:r>
            <w:r>
              <w:rPr>
                <w:rFonts w:ascii="Times New Roman" w:hAnsi="Times New Roman" w:cs="Times New Roman"/>
                <w:color w:val="000000"/>
                <w:sz w:val="22"/>
                <w:szCs w:val="22"/>
              </w:rPr>
              <w:t>,</w:t>
            </w:r>
            <w:r w:rsidRPr="00BC7633">
              <w:rPr>
                <w:rFonts w:ascii="Times New Roman" w:hAnsi="Times New Roman" w:cs="Times New Roman"/>
                <w:color w:val="000000"/>
                <w:sz w:val="22"/>
                <w:szCs w:val="22"/>
              </w:rPr>
              <w:t>509.</w:t>
            </w:r>
            <w:r>
              <w:rPr>
                <w:rFonts w:ascii="Times New Roman" w:hAnsi="Times New Roman" w:cs="Times New Roman"/>
                <w:color w:val="000000"/>
                <w:sz w:val="22"/>
                <w:szCs w:val="22"/>
              </w:rPr>
              <w:t>80</w:t>
            </w:r>
          </w:p>
        </w:tc>
      </w:tr>
      <w:tr w:rsidR="00F313CE" w:rsidRPr="00B23195" w14:paraId="13092155" w14:textId="77777777" w:rsidTr="00070EB2">
        <w:trPr>
          <w:trHeight w:val="324"/>
        </w:trPr>
        <w:tc>
          <w:tcPr>
            <w:tcW w:w="179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9B8CDC8" w14:textId="77777777" w:rsidR="00F313CE" w:rsidRPr="00BC7633" w:rsidRDefault="00F313CE" w:rsidP="00070EB2">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rPr>
              <w:t xml:space="preserve">Memory </w:t>
            </w:r>
          </w:p>
        </w:tc>
        <w:tc>
          <w:tcPr>
            <w:tcW w:w="180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1BB3013" w14:textId="77777777" w:rsidR="00F313CE" w:rsidRPr="00BC7633" w:rsidRDefault="00F313CE" w:rsidP="00070EB2">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u w:color="000000"/>
                <w:lang w:val="en-US"/>
              </w:rPr>
              <w:t>11,312.58</w:t>
            </w:r>
          </w:p>
        </w:tc>
        <w:tc>
          <w:tcPr>
            <w:tcW w:w="182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5300824" w14:textId="09A6ABC2" w:rsidR="00F313CE" w:rsidRPr="00BC7633" w:rsidRDefault="00F313CE" w:rsidP="00070EB2">
            <w:pPr>
              <w:spacing w:before="120" w:after="120"/>
              <w:jc w:val="center"/>
              <w:rPr>
                <w:rFonts w:ascii="Times New Roman" w:hAnsi="Times New Roman" w:cs="Times New Roman"/>
                <w:color w:val="000000"/>
                <w:sz w:val="22"/>
                <w:szCs w:val="22"/>
                <w:u w:color="000000"/>
                <w:lang w:val="en-US"/>
              </w:rPr>
            </w:pPr>
            <w:r w:rsidRPr="00BC7633">
              <w:rPr>
                <w:rFonts w:ascii="Times New Roman" w:hAnsi="Times New Roman" w:cs="Times New Roman"/>
                <w:color w:val="000000"/>
                <w:sz w:val="22"/>
                <w:szCs w:val="22"/>
                <w:u w:color="000000"/>
                <w:lang w:val="en-US"/>
              </w:rPr>
              <w:t>451,34</w:t>
            </w:r>
            <w:r w:rsidR="002B32AC">
              <w:rPr>
                <w:rFonts w:ascii="Times New Roman" w:hAnsi="Times New Roman" w:cs="Times New Roman"/>
                <w:color w:val="000000"/>
                <w:sz w:val="22"/>
                <w:szCs w:val="22"/>
                <w:u w:color="000000"/>
                <w:lang w:val="en-US"/>
              </w:rPr>
              <w:t>8.</w:t>
            </w:r>
            <w:r w:rsidRPr="00BC7633">
              <w:rPr>
                <w:rFonts w:ascii="Times New Roman" w:hAnsi="Times New Roman" w:cs="Times New Roman"/>
                <w:color w:val="000000"/>
                <w:sz w:val="22"/>
                <w:szCs w:val="22"/>
                <w:u w:color="000000"/>
                <w:lang w:val="en-US"/>
              </w:rPr>
              <w:t>26</w:t>
            </w:r>
          </w:p>
        </w:tc>
        <w:tc>
          <w:tcPr>
            <w:tcW w:w="181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EB5329B" w14:textId="77777777" w:rsidR="00F313CE" w:rsidRPr="00BC7633" w:rsidRDefault="00F313CE" w:rsidP="00070EB2">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u w:color="000000"/>
                <w:lang w:val="en-US"/>
              </w:rPr>
              <w:t>769.05</w:t>
            </w:r>
          </w:p>
        </w:tc>
        <w:tc>
          <w:tcPr>
            <w:tcW w:w="192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86342DD" w14:textId="77777777" w:rsidR="00F313CE" w:rsidRPr="00BC7633" w:rsidRDefault="00F313CE" w:rsidP="00070EB2">
            <w:pPr>
              <w:spacing w:before="120" w:after="120"/>
              <w:jc w:val="center"/>
              <w:rPr>
                <w:rFonts w:ascii="Times New Roman" w:hAnsi="Times New Roman" w:cs="Times New Roman"/>
                <w:color w:val="000000"/>
                <w:sz w:val="22"/>
                <w:szCs w:val="22"/>
                <w:u w:color="000000"/>
                <w:lang w:val="en-US"/>
              </w:rPr>
            </w:pPr>
            <w:r w:rsidRPr="00BC7633">
              <w:rPr>
                <w:rFonts w:ascii="Times New Roman" w:hAnsi="Times New Roman" w:cs="Times New Roman"/>
                <w:color w:val="000000"/>
                <w:sz w:val="22"/>
                <w:szCs w:val="22"/>
              </w:rPr>
              <w:t>21</w:t>
            </w:r>
            <w:r>
              <w:rPr>
                <w:rFonts w:ascii="Times New Roman" w:hAnsi="Times New Roman" w:cs="Times New Roman"/>
                <w:color w:val="000000"/>
                <w:sz w:val="22"/>
                <w:szCs w:val="22"/>
              </w:rPr>
              <w:t>,</w:t>
            </w:r>
            <w:r w:rsidRPr="00BC7633">
              <w:rPr>
                <w:rFonts w:ascii="Times New Roman" w:hAnsi="Times New Roman" w:cs="Times New Roman"/>
                <w:color w:val="000000"/>
                <w:sz w:val="22"/>
                <w:szCs w:val="22"/>
              </w:rPr>
              <w:t xml:space="preserve">910.63 </w:t>
            </w:r>
          </w:p>
        </w:tc>
      </w:tr>
    </w:tbl>
    <w:p w14:paraId="605075E5" w14:textId="77777777" w:rsidR="00F313CE" w:rsidRDefault="00F313CE" w:rsidP="00F313CE">
      <w:pPr>
        <w:spacing w:line="360" w:lineRule="auto"/>
        <w:jc w:val="center"/>
        <w:rPr>
          <w:rFonts w:ascii="Times New Roman" w:hAnsi="Times New Roman" w:cs="Times New Roman"/>
          <w:color w:val="000000"/>
          <w:u w:color="000000"/>
          <w:lang w:val="en-US"/>
        </w:rPr>
      </w:pPr>
    </w:p>
    <w:p w14:paraId="09C7BEFE" w14:textId="77777777" w:rsidR="00F313CE" w:rsidRPr="00701382" w:rsidRDefault="00F313CE" w:rsidP="00F313CE">
      <w:pPr>
        <w:tabs>
          <w:tab w:val="left" w:pos="3552"/>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ab/>
      </w:r>
    </w:p>
    <w:p w14:paraId="4EF6BFDC" w14:textId="77777777" w:rsidR="00F313CE" w:rsidRPr="00CC645B" w:rsidRDefault="00F313CE" w:rsidP="00F313CE">
      <w:pPr>
        <w:pStyle w:val="ListParagraph"/>
        <w:numPr>
          <w:ilvl w:val="2"/>
          <w:numId w:val="7"/>
        </w:numPr>
        <w:autoSpaceDE w:val="0"/>
        <w:autoSpaceDN w:val="0"/>
        <w:adjustRightInd w:val="0"/>
        <w:spacing w:line="360" w:lineRule="auto"/>
        <w:rPr>
          <w:rFonts w:ascii="Times New Roman" w:hAnsi="Times New Roman" w:cs="Times New Roman"/>
          <w:b/>
          <w:bCs/>
          <w:color w:val="000000"/>
          <w:sz w:val="26"/>
          <w:szCs w:val="26"/>
          <w:lang w:val="en-US"/>
        </w:rPr>
      </w:pPr>
      <w:r w:rsidRPr="00CC645B">
        <w:rPr>
          <w:rFonts w:ascii="Times New Roman" w:hAnsi="Times New Roman" w:cs="Times New Roman"/>
          <w:b/>
          <w:bCs/>
          <w:color w:val="000000"/>
          <w:sz w:val="26"/>
          <w:szCs w:val="26"/>
          <w:lang w:val="en-US"/>
        </w:rPr>
        <w:t>Date Analysis for Heap Sort</w:t>
      </w:r>
    </w:p>
    <w:p w14:paraId="6B2B2D7E" w14:textId="60166910" w:rsidR="00F313CE" w:rsidRDefault="00F313CE" w:rsidP="00F313CE">
      <w:pPr>
        <w:autoSpaceDE w:val="0"/>
        <w:autoSpaceDN w:val="0"/>
        <w:adjustRightInd w:val="0"/>
        <w:spacing w:line="360" w:lineRule="auto"/>
        <w:ind w:firstLine="720"/>
        <w:rPr>
          <w:rFonts w:ascii="Times New Roman" w:hAnsi="Times New Roman" w:cs="Times New Roman"/>
          <w:color w:val="000000"/>
          <w:lang w:val="en-US"/>
        </w:rPr>
      </w:pPr>
      <w:r>
        <w:rPr>
          <w:rFonts w:ascii="Times New Roman" w:hAnsi="Times New Roman" w:cs="Times New Roman"/>
          <w:color w:val="000000"/>
          <w:lang w:val="en-US"/>
        </w:rPr>
        <w:t>From the data collection, Memory heap sort has the shortest running time with 11,312.58ns in C++ and 451,34</w:t>
      </w:r>
      <w:r w:rsidR="002B32AC">
        <w:rPr>
          <w:rFonts w:ascii="Times New Roman" w:hAnsi="Times New Roman" w:cs="Times New Roman"/>
          <w:color w:val="000000"/>
          <w:lang w:val="en-US"/>
        </w:rPr>
        <w:t>8.</w:t>
      </w:r>
      <w:r>
        <w:rPr>
          <w:rFonts w:ascii="Times New Roman" w:hAnsi="Times New Roman" w:cs="Times New Roman"/>
          <w:color w:val="000000"/>
          <w:lang w:val="en-US"/>
        </w:rPr>
        <w:t>25ns in Python, followed by Ternary and Floyd Heap Sort. Table 4.3 indicate each additional child node leads a reduction in running time and standard deviation, but the amount decreased differ for each language. For example, Ternary heap sort has 2.86% reduction from Floyd in Python running time, but only a 11.02% reduction in C++ running time. However, additional node in memory heap sort only leaded to a decrease of 8.6% in C++ and 9.5% in Python from Ternary to Memory. Whilst rate of increased efficiency seems to improve with each additional node for C++, and rate of increased efficiency seems to decrease in Python.</w:t>
      </w:r>
    </w:p>
    <w:p w14:paraId="727D1B0E" w14:textId="77777777" w:rsidR="00F313CE" w:rsidRDefault="00F313CE" w:rsidP="00F313CE">
      <w:pPr>
        <w:autoSpaceDE w:val="0"/>
        <w:autoSpaceDN w:val="0"/>
        <w:adjustRightInd w:val="0"/>
        <w:spacing w:line="360" w:lineRule="auto"/>
        <w:ind w:firstLine="720"/>
        <w:rPr>
          <w:rFonts w:ascii="Times New Roman" w:hAnsi="Times New Roman" w:cs="Times New Roman"/>
          <w:color w:val="000000"/>
          <w:lang w:val="en-US"/>
        </w:rPr>
      </w:pPr>
      <w:r>
        <w:rPr>
          <w:rFonts w:ascii="Times New Roman" w:hAnsi="Times New Roman" w:cs="Times New Roman"/>
          <w:color w:val="000000"/>
          <w:lang w:val="en-US"/>
        </w:rPr>
        <w:t xml:space="preserve"> </w:t>
      </w:r>
    </w:p>
    <w:p w14:paraId="4483D1A9" w14:textId="77777777" w:rsidR="00F313CE" w:rsidRDefault="00F313CE" w:rsidP="00F313CE">
      <w:pPr>
        <w:autoSpaceDE w:val="0"/>
        <w:autoSpaceDN w:val="0"/>
        <w:adjustRightInd w:val="0"/>
        <w:spacing w:line="360" w:lineRule="auto"/>
        <w:ind w:firstLine="720"/>
        <w:rPr>
          <w:rFonts w:ascii="Times New Roman" w:hAnsi="Times New Roman" w:cs="Times New Roman"/>
          <w:color w:val="000000"/>
          <w:lang w:val="en-US"/>
        </w:rPr>
      </w:pPr>
      <w:r>
        <w:rPr>
          <w:rFonts w:ascii="Times New Roman" w:hAnsi="Times New Roman" w:cs="Times New Roman"/>
          <w:color w:val="000000"/>
          <w:lang w:val="en-US"/>
        </w:rPr>
        <w:t xml:space="preserve"> On the other hand, the worst-case data set perform the most efficient among the other data </w:t>
      </w:r>
      <w:proofErr w:type="gramStart"/>
      <w:r>
        <w:rPr>
          <w:rFonts w:ascii="Times New Roman" w:hAnsi="Times New Roman" w:cs="Times New Roman"/>
          <w:color w:val="000000"/>
          <w:lang w:val="en-US"/>
        </w:rPr>
        <w:t>set(</w:t>
      </w:r>
      <w:proofErr w:type="gramEnd"/>
      <w:r>
        <w:rPr>
          <w:rFonts w:ascii="Times New Roman" w:hAnsi="Times New Roman" w:cs="Times New Roman"/>
          <w:color w:val="000000"/>
          <w:lang w:val="en-US"/>
        </w:rPr>
        <w:t xml:space="preserve">table 4.1 and 4.2). Unlike other sorting algorithm, Heap Sort doesn’t directly sort the </w:t>
      </w:r>
      <w:r>
        <w:rPr>
          <w:rFonts w:ascii="Times New Roman" w:hAnsi="Times New Roman" w:cs="Times New Roman"/>
          <w:color w:val="000000"/>
          <w:lang w:val="en-US"/>
        </w:rPr>
        <w:lastRenderedPageBreak/>
        <w:t xml:space="preserve">array, but sorting into a particular </w:t>
      </w:r>
      <w:proofErr w:type="gramStart"/>
      <w:r>
        <w:rPr>
          <w:rFonts w:ascii="Times New Roman" w:hAnsi="Times New Roman" w:cs="Times New Roman"/>
          <w:color w:val="000000"/>
          <w:lang w:val="en-US"/>
        </w:rPr>
        <w:t>structure(</w:t>
      </w:r>
      <w:proofErr w:type="gramEnd"/>
      <w:r>
        <w:rPr>
          <w:rFonts w:ascii="Times New Roman" w:hAnsi="Times New Roman" w:cs="Times New Roman"/>
          <w:color w:val="000000"/>
          <w:lang w:val="en-US"/>
        </w:rPr>
        <w:t xml:space="preserve">Max-heap binary tree) and uses a specific read program to rearrange. Hence, in Heapsort perform the best if data set is similar to worst data </w:t>
      </w:r>
      <w:proofErr w:type="gramStart"/>
      <w:r>
        <w:rPr>
          <w:rFonts w:ascii="Times New Roman" w:hAnsi="Times New Roman" w:cs="Times New Roman"/>
          <w:color w:val="000000"/>
          <w:lang w:val="en-US"/>
        </w:rPr>
        <w:t>set, and</w:t>
      </w:r>
      <w:proofErr w:type="gramEnd"/>
      <w:r>
        <w:rPr>
          <w:rFonts w:ascii="Times New Roman" w:hAnsi="Times New Roman" w:cs="Times New Roman"/>
          <w:color w:val="000000"/>
          <w:lang w:val="en-US"/>
        </w:rPr>
        <w:t xml:space="preserve"> perform worst in sorted or partially sorted data set. </w:t>
      </w:r>
    </w:p>
    <w:p w14:paraId="100F17B0" w14:textId="77777777" w:rsidR="00F313CE" w:rsidRDefault="00F313CE" w:rsidP="00F313CE">
      <w:pPr>
        <w:autoSpaceDE w:val="0"/>
        <w:autoSpaceDN w:val="0"/>
        <w:adjustRightInd w:val="0"/>
        <w:spacing w:line="360" w:lineRule="auto"/>
        <w:ind w:firstLine="720"/>
        <w:rPr>
          <w:rFonts w:ascii="Times New Roman" w:hAnsi="Times New Roman" w:cs="Times New Roman"/>
          <w:color w:val="000000"/>
          <w:lang w:val="en-US"/>
        </w:rPr>
      </w:pPr>
      <w:r>
        <w:rPr>
          <w:rFonts w:ascii="Times New Roman" w:hAnsi="Times New Roman" w:cs="Times New Roman"/>
          <w:color w:val="000000"/>
          <w:lang w:val="en-US"/>
        </w:rPr>
        <w:t xml:space="preserve"> </w:t>
      </w:r>
    </w:p>
    <w:p w14:paraId="2E0C85DE" w14:textId="0A65E6F8" w:rsidR="00F313CE" w:rsidRDefault="00F313CE" w:rsidP="00F313CE">
      <w:pPr>
        <w:autoSpaceDE w:val="0"/>
        <w:autoSpaceDN w:val="0"/>
        <w:adjustRightInd w:val="0"/>
        <w:spacing w:line="360" w:lineRule="auto"/>
        <w:ind w:firstLine="720"/>
        <w:rPr>
          <w:rFonts w:ascii="Times New Roman" w:hAnsi="Times New Roman" w:cs="Times New Roman"/>
          <w:color w:val="000000"/>
          <w:lang w:val="en-US"/>
        </w:rPr>
      </w:pPr>
      <w:r>
        <w:rPr>
          <w:rFonts w:ascii="Times New Roman" w:hAnsi="Times New Roman" w:cs="Times New Roman"/>
          <w:color w:val="000000"/>
          <w:lang w:val="en-US"/>
        </w:rPr>
        <w:t>Heapsort’s advantages being a constant sorting algorithm is shown in table 4.</w:t>
      </w:r>
      <w:r w:rsidR="002B32AC">
        <w:rPr>
          <w:rFonts w:ascii="Times New Roman" w:hAnsi="Times New Roman" w:cs="Times New Roman"/>
          <w:color w:val="000000"/>
          <w:lang w:val="en-US"/>
        </w:rPr>
        <w:t>8.</w:t>
      </w:r>
      <w:r>
        <w:rPr>
          <w:rFonts w:ascii="Times New Roman" w:hAnsi="Times New Roman" w:cs="Times New Roman"/>
          <w:color w:val="000000"/>
          <w:lang w:val="en-US"/>
        </w:rPr>
        <w:t xml:space="preserve"> The standard deviation for all heapsort version is smallest compared to merge sort or quick sort. Especially with each increase child node, the standard deviation decreases even further.</w:t>
      </w:r>
    </w:p>
    <w:p w14:paraId="317861B4" w14:textId="77777777" w:rsidR="00F313CE" w:rsidRDefault="00F313CE" w:rsidP="00F313CE">
      <w:pPr>
        <w:autoSpaceDE w:val="0"/>
        <w:autoSpaceDN w:val="0"/>
        <w:adjustRightInd w:val="0"/>
        <w:spacing w:line="360" w:lineRule="auto"/>
        <w:ind w:firstLine="720"/>
        <w:rPr>
          <w:rFonts w:ascii="Times New Roman" w:hAnsi="Times New Roman" w:cs="Times New Roman"/>
          <w:color w:val="000000"/>
          <w:lang w:val="en-US"/>
        </w:rPr>
      </w:pPr>
    </w:p>
    <w:p w14:paraId="7248F7E0" w14:textId="618A3576" w:rsidR="00F313CE" w:rsidRPr="006752A9" w:rsidRDefault="00F313CE" w:rsidP="00F313CE">
      <w:pPr>
        <w:autoSpaceDE w:val="0"/>
        <w:autoSpaceDN w:val="0"/>
        <w:adjustRightInd w:val="0"/>
        <w:spacing w:line="360" w:lineRule="auto"/>
        <w:jc w:val="center"/>
        <w:rPr>
          <w:rFonts w:ascii="Times New Roman" w:hAnsi="Times New Roman" w:cs="Times New Roman"/>
          <w:b/>
          <w:bCs/>
          <w:color w:val="000000"/>
          <w:lang w:val="en-US"/>
        </w:rPr>
      </w:pPr>
      <w:r w:rsidRPr="006752A9">
        <w:rPr>
          <w:rFonts w:ascii="Times New Roman" w:hAnsi="Times New Roman" w:cs="Times New Roman"/>
          <w:b/>
          <w:bCs/>
          <w:color w:val="000000"/>
          <w:lang w:val="en-US"/>
        </w:rPr>
        <w:t xml:space="preserve">Graph </w:t>
      </w:r>
      <w:r w:rsidR="002B32AC">
        <w:rPr>
          <w:rFonts w:ascii="Times New Roman" w:hAnsi="Times New Roman" w:cs="Times New Roman"/>
          <w:b/>
          <w:bCs/>
          <w:color w:val="000000"/>
          <w:lang w:val="en-US"/>
        </w:rPr>
        <w:t>8.</w:t>
      </w:r>
      <w:r w:rsidRPr="006752A9">
        <w:rPr>
          <w:rFonts w:ascii="Times New Roman" w:hAnsi="Times New Roman" w:cs="Times New Roman"/>
          <w:b/>
          <w:bCs/>
          <w:color w:val="000000"/>
          <w:lang w:val="en-US"/>
        </w:rPr>
        <w:t>1: Average Running Time for Heap Sort in Normal Distribution for C</w:t>
      </w:r>
      <w:r>
        <w:rPr>
          <w:rFonts w:ascii="Times New Roman" w:hAnsi="Times New Roman" w:cs="Times New Roman"/>
          <w:b/>
          <w:bCs/>
          <w:color w:val="000000"/>
          <w:lang w:val="en-US"/>
        </w:rPr>
        <w:t>++</w:t>
      </w:r>
    </w:p>
    <w:p w14:paraId="745A4322"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noProof/>
          <w:color w:val="000000"/>
          <w:lang w:val="en-US"/>
        </w:rPr>
        <mc:AlternateContent>
          <mc:Choice Requires="wpg">
            <w:drawing>
              <wp:anchor distT="0" distB="0" distL="114300" distR="114300" simplePos="0" relativeHeight="251659264" behindDoc="0" locked="0" layoutInCell="1" allowOverlap="1" wp14:anchorId="75C6458C" wp14:editId="5266EFE3">
                <wp:simplePos x="0" y="0"/>
                <wp:positionH relativeFrom="column">
                  <wp:posOffset>217579</wp:posOffset>
                </wp:positionH>
                <wp:positionV relativeFrom="paragraph">
                  <wp:posOffset>175547</wp:posOffset>
                </wp:positionV>
                <wp:extent cx="5163185" cy="2320925"/>
                <wp:effectExtent l="0" t="0" r="0" b="3175"/>
                <wp:wrapNone/>
                <wp:docPr id="10" name="Group 10"/>
                <wp:cNvGraphicFramePr/>
                <a:graphic xmlns:a="http://schemas.openxmlformats.org/drawingml/2006/main">
                  <a:graphicData uri="http://schemas.microsoft.com/office/word/2010/wordprocessingGroup">
                    <wpg:wgp>
                      <wpg:cNvGrpSpPr/>
                      <wpg:grpSpPr>
                        <a:xfrm>
                          <a:off x="0" y="0"/>
                          <a:ext cx="5163185" cy="2320925"/>
                          <a:chOff x="0" y="0"/>
                          <a:chExt cx="5163437" cy="2321029"/>
                        </a:xfrm>
                      </wpg:grpSpPr>
                      <wps:wsp>
                        <wps:cNvPr id="9" name="Text Box 9"/>
                        <wps:cNvSpPr txBox="1"/>
                        <wps:spPr>
                          <a:xfrm>
                            <a:off x="2079321" y="2004164"/>
                            <a:ext cx="1218739" cy="316865"/>
                          </a:xfrm>
                          <a:prstGeom prst="rect">
                            <a:avLst/>
                          </a:prstGeom>
                          <a:noFill/>
                          <a:ln w="6350">
                            <a:noFill/>
                          </a:ln>
                        </wps:spPr>
                        <wps:txbx>
                          <w:txbxContent>
                            <w:p w14:paraId="74EF15D0" w14:textId="77777777" w:rsidR="00F313CE" w:rsidRPr="006752A9" w:rsidRDefault="00F313CE" w:rsidP="00F313CE">
                              <w:pPr>
                                <w:rPr>
                                  <w:rFonts w:ascii="Times New Roman" w:hAnsi="Times New Roman" w:cs="Times New Roman"/>
                                  <w:lang w:val="en-US"/>
                                </w:rPr>
                              </w:pPr>
                              <w:r>
                                <w:rPr>
                                  <w:rFonts w:ascii="Times New Roman" w:hAnsi="Times New Roman" w:cs="Times New Roman"/>
                                  <w:lang w:val="en-US"/>
                                </w:rPr>
                                <w:t>Running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rot="16200000">
                            <a:off x="-304800" y="697282"/>
                            <a:ext cx="926926" cy="317326"/>
                          </a:xfrm>
                          <a:prstGeom prst="rect">
                            <a:avLst/>
                          </a:prstGeom>
                          <a:solidFill>
                            <a:schemeClr val="lt1"/>
                          </a:solidFill>
                          <a:ln w="6350">
                            <a:noFill/>
                          </a:ln>
                        </wps:spPr>
                        <wps:txbx>
                          <w:txbxContent>
                            <w:p w14:paraId="0243F5D2" w14:textId="77777777" w:rsidR="00F313CE" w:rsidRPr="006752A9" w:rsidRDefault="00F313CE" w:rsidP="00F313CE">
                              <w:pPr>
                                <w:rPr>
                                  <w:rFonts w:ascii="Times New Roman" w:hAnsi="Times New Roman" w:cs="Times New Roman"/>
                                  <w:lang w:val="en-US"/>
                                </w:rPr>
                              </w:pPr>
                              <w:r w:rsidRPr="006752A9">
                                <w:rPr>
                                  <w:rFonts w:ascii="Times New Roman" w:hAnsi="Times New Roman" w:cs="Times New Roman"/>
                                  <w:lang w:val="en-US"/>
                                </w:rPr>
                                <w:t>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3" descr="Chart&#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205" t="18555" r="2760" b="8464"/>
                          <a:stretch/>
                        </pic:blipFill>
                        <pic:spPr bwMode="auto">
                          <a:xfrm>
                            <a:off x="271397" y="0"/>
                            <a:ext cx="4892040" cy="20612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5C6458C" id="Group 10" o:spid="_x0000_s1026" style="position:absolute;margin-left:17.15pt;margin-top:13.8pt;width:406.55pt;height:182.75pt;z-index:251659264" coordsize="51634,23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">
                <v:shapetype id="_x0000_t202" coordsize="21600,21600" o:spt="202" path="m,l,21600r21600,l21600,xe">
                  <v:stroke joinstyle="miter"/>
                  <v:path gradientshapeok="t" o:connecttype="rect"/>
                </v:shapetype>
                <v:shape id="Text Box 9" o:spid="_x0000_s1027" type="#_x0000_t202" style="position:absolute;left:20793;top:20041;width:12187;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74EF15D0" w14:textId="77777777" w:rsidR="00F313CE" w:rsidRPr="006752A9" w:rsidRDefault="00F313CE" w:rsidP="00F313CE">
                        <w:pPr>
                          <w:rPr>
                            <w:rFonts w:ascii="Times New Roman" w:hAnsi="Times New Roman" w:cs="Times New Roman"/>
                            <w:lang w:val="en-US"/>
                          </w:rPr>
                        </w:pPr>
                        <w:r>
                          <w:rPr>
                            <w:rFonts w:ascii="Times New Roman" w:hAnsi="Times New Roman" w:cs="Times New Roman"/>
                            <w:lang w:val="en-US"/>
                          </w:rPr>
                          <w:t>Running time</w:t>
                        </w:r>
                      </w:p>
                    </w:txbxContent>
                  </v:textbox>
                </v:shape>
                <v:shape id="Text Box 7" o:spid="_x0000_s1028" type="#_x0000_t202" style="position:absolute;left:-3048;top:6972;width:9270;height:31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" fillcolor="white [3201]" stroked="f" strokeweight=".5pt">
                  <v:textbox>
                    <w:txbxContent>
                      <w:p w14:paraId="0243F5D2" w14:textId="77777777" w:rsidR="00F313CE" w:rsidRPr="006752A9" w:rsidRDefault="00F313CE" w:rsidP="00F313CE">
                        <w:pPr>
                          <w:rPr>
                            <w:rFonts w:ascii="Times New Roman" w:hAnsi="Times New Roman" w:cs="Times New Roman"/>
                            <w:lang w:val="en-US"/>
                          </w:rPr>
                        </w:pPr>
                        <w:r w:rsidRPr="006752A9">
                          <w:rPr>
                            <w:rFonts w:ascii="Times New Roman" w:hAnsi="Times New Roman" w:cs="Times New Roman"/>
                            <w:lang w:val="en-US"/>
                          </w:rPr>
                          <w:t>Probability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alt="Chart&#10;&#10;Description automatically generated" style="position:absolute;left:2713;width:48921;height:20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">
                  <v:imagedata r:id="rId8" o:title="Chart&#10;&#10;Description automatically generated" croptop="12160f" cropbottom="5547f" cropleft="-134f" cropright="1809f"/>
                </v:shape>
              </v:group>
            </w:pict>
          </mc:Fallback>
        </mc:AlternateContent>
      </w:r>
    </w:p>
    <w:p w14:paraId="45CE6BCF"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1B0AB2CD"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047A2AB5"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5DC51920"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6D61C361"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5A914983"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12BE0860"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1F53FFED"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748DF1A6"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noProof/>
          <w:color w:val="000000"/>
          <w:lang w:val="en-US"/>
        </w:rPr>
        <mc:AlternateContent>
          <mc:Choice Requires="wpg">
            <w:drawing>
              <wp:anchor distT="0" distB="0" distL="114300" distR="114300" simplePos="0" relativeHeight="251661312" behindDoc="0" locked="0" layoutInCell="1" allowOverlap="1" wp14:anchorId="520DC42F" wp14:editId="752C2E6A">
                <wp:simplePos x="0" y="0"/>
                <wp:positionH relativeFrom="column">
                  <wp:posOffset>759912</wp:posOffset>
                </wp:positionH>
                <wp:positionV relativeFrom="paragraph">
                  <wp:posOffset>137377</wp:posOffset>
                </wp:positionV>
                <wp:extent cx="4956132" cy="329853"/>
                <wp:effectExtent l="0" t="0" r="0" b="0"/>
                <wp:wrapNone/>
                <wp:docPr id="25" name="Group 25"/>
                <wp:cNvGraphicFramePr/>
                <a:graphic xmlns:a="http://schemas.openxmlformats.org/drawingml/2006/main">
                  <a:graphicData uri="http://schemas.microsoft.com/office/word/2010/wordprocessingGroup">
                    <wpg:wgp>
                      <wpg:cNvGrpSpPr/>
                      <wpg:grpSpPr>
                        <a:xfrm>
                          <a:off x="0" y="0"/>
                          <a:ext cx="4956132" cy="329853"/>
                          <a:chOff x="-208767" y="20876"/>
                          <a:chExt cx="4956132" cy="329853"/>
                        </a:xfrm>
                      </wpg:grpSpPr>
                      <wpg:grpSp>
                        <wpg:cNvPr id="17" name="Group 17"/>
                        <wpg:cNvGrpSpPr/>
                        <wpg:grpSpPr>
                          <a:xfrm>
                            <a:off x="-208767" y="29228"/>
                            <a:ext cx="1757819" cy="321501"/>
                            <a:chOff x="-208767" y="29228"/>
                            <a:chExt cx="1757819" cy="321501"/>
                          </a:xfrm>
                        </wpg:grpSpPr>
                        <wps:wsp>
                          <wps:cNvPr id="15" name="Straight Connector 15"/>
                          <wps:cNvCnPr/>
                          <wps:spPr>
                            <a:xfrm flipV="1">
                              <a:off x="-208767" y="154488"/>
                              <a:ext cx="463463" cy="125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233809" y="29228"/>
                              <a:ext cx="1315243" cy="321501"/>
                            </a:xfrm>
                            <a:prstGeom prst="rect">
                              <a:avLst/>
                            </a:prstGeom>
                            <a:noFill/>
                            <a:ln w="6350">
                              <a:noFill/>
                            </a:ln>
                          </wps:spPr>
                          <wps:txbx>
                            <w:txbxContent>
                              <w:p w14:paraId="477DC53F" w14:textId="77777777" w:rsidR="00F313CE" w:rsidRPr="00C22635" w:rsidRDefault="00F313CE" w:rsidP="00F313CE">
                                <w:pPr>
                                  <w:rPr>
                                    <w:rFonts w:ascii="Times New Roman" w:hAnsi="Times New Roman" w:cs="Times New Roman"/>
                                    <w:sz w:val="20"/>
                                    <w:szCs w:val="20"/>
                                    <w:lang w:val="en-US"/>
                                  </w:rPr>
                                </w:pPr>
                                <w:r>
                                  <w:rPr>
                                    <w:rFonts w:ascii="Times New Roman" w:hAnsi="Times New Roman" w:cs="Times New Roman"/>
                                    <w:sz w:val="20"/>
                                    <w:szCs w:val="20"/>
                                    <w:lang w:val="en-US"/>
                                  </w:rPr>
                                  <w:t>Memory Heap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1494773" y="20876"/>
                            <a:ext cx="1653436" cy="321501"/>
                            <a:chOff x="0" y="0"/>
                            <a:chExt cx="1653436" cy="321501"/>
                          </a:xfrm>
                        </wpg:grpSpPr>
                        <wps:wsp>
                          <wps:cNvPr id="19" name="Straight Connector 19"/>
                          <wps:cNvCnPr/>
                          <wps:spPr>
                            <a:xfrm flipV="1">
                              <a:off x="0" y="125260"/>
                              <a:ext cx="463463" cy="12526"/>
                            </a:xfrm>
                            <a:prstGeom prst="line">
                              <a:avLst/>
                            </a:prstGeom>
                            <a:ln>
                              <a:solidFill>
                                <a:srgbClr val="00B050"/>
                              </a:solidFill>
                            </a:ln>
                          </wps:spPr>
                          <wps:style>
                            <a:lnRef idx="1">
                              <a:schemeClr val="accent2"/>
                            </a:lnRef>
                            <a:fillRef idx="0">
                              <a:schemeClr val="accent2"/>
                            </a:fillRef>
                            <a:effectRef idx="0">
                              <a:schemeClr val="accent2"/>
                            </a:effectRef>
                            <a:fontRef idx="minor">
                              <a:schemeClr val="tx1"/>
                            </a:fontRef>
                          </wps:style>
                          <wps:bodyPr/>
                        </wps:wsp>
                        <wps:wsp>
                          <wps:cNvPr id="20" name="Text Box 20"/>
                          <wps:cNvSpPr txBox="1"/>
                          <wps:spPr>
                            <a:xfrm>
                              <a:off x="442452" y="0"/>
                              <a:ext cx="1210984" cy="321501"/>
                            </a:xfrm>
                            <a:prstGeom prst="rect">
                              <a:avLst/>
                            </a:prstGeom>
                            <a:noFill/>
                            <a:ln w="6350">
                              <a:noFill/>
                            </a:ln>
                          </wps:spPr>
                          <wps:txbx>
                            <w:txbxContent>
                              <w:p w14:paraId="39DDD3AD" w14:textId="77777777" w:rsidR="00F313CE" w:rsidRPr="00C22635" w:rsidRDefault="00F313CE" w:rsidP="00F313CE">
                                <w:pPr>
                                  <w:rPr>
                                    <w:rFonts w:ascii="Times New Roman" w:hAnsi="Times New Roman" w:cs="Times New Roman"/>
                                    <w:sz w:val="20"/>
                                    <w:szCs w:val="20"/>
                                    <w:lang w:val="en-US"/>
                                  </w:rPr>
                                </w:pPr>
                                <w:r>
                                  <w:rPr>
                                    <w:rFonts w:ascii="Times New Roman" w:hAnsi="Times New Roman" w:cs="Times New Roman"/>
                                    <w:sz w:val="20"/>
                                    <w:szCs w:val="20"/>
                                    <w:lang w:val="en-US"/>
                                  </w:rPr>
                                  <w:t>Ternary Heap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Group 22"/>
                        <wpg:cNvGrpSpPr/>
                        <wpg:grpSpPr>
                          <a:xfrm>
                            <a:off x="3093929" y="20876"/>
                            <a:ext cx="1653436" cy="321501"/>
                            <a:chOff x="0" y="0"/>
                            <a:chExt cx="1653436" cy="321501"/>
                          </a:xfrm>
                        </wpg:grpSpPr>
                        <wps:wsp>
                          <wps:cNvPr id="23" name="Straight Connector 23"/>
                          <wps:cNvCnPr/>
                          <wps:spPr>
                            <a:xfrm flipV="1">
                              <a:off x="0" y="125260"/>
                              <a:ext cx="463463" cy="12526"/>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24" name="Text Box 24"/>
                          <wps:cNvSpPr txBox="1"/>
                          <wps:spPr>
                            <a:xfrm>
                              <a:off x="442452" y="0"/>
                              <a:ext cx="1210984" cy="321501"/>
                            </a:xfrm>
                            <a:prstGeom prst="rect">
                              <a:avLst/>
                            </a:prstGeom>
                            <a:noFill/>
                            <a:ln w="6350">
                              <a:noFill/>
                            </a:ln>
                          </wps:spPr>
                          <wps:txbx>
                            <w:txbxContent>
                              <w:p w14:paraId="5BA0FE74" w14:textId="77777777" w:rsidR="00F313CE" w:rsidRPr="00C22635" w:rsidRDefault="00F313CE" w:rsidP="00F313CE">
                                <w:pPr>
                                  <w:rPr>
                                    <w:rFonts w:ascii="Times New Roman" w:hAnsi="Times New Roman" w:cs="Times New Roman"/>
                                    <w:sz w:val="20"/>
                                    <w:szCs w:val="20"/>
                                    <w:lang w:val="en-US"/>
                                  </w:rPr>
                                </w:pPr>
                                <w:r>
                                  <w:rPr>
                                    <w:rFonts w:ascii="Times New Roman" w:hAnsi="Times New Roman" w:cs="Times New Roman"/>
                                    <w:sz w:val="20"/>
                                    <w:szCs w:val="20"/>
                                    <w:lang w:val="en-US"/>
                                  </w:rPr>
                                  <w:t>Floyd Heap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20DC42F" id="Group 25" o:spid="_x0000_s1030" style="position:absolute;margin-left:59.85pt;margin-top:10.8pt;width:390.25pt;height:25.95pt;z-index:251661312;mso-width-relative:margin;mso-height-relative:margin" coordorigin="-2087,208" coordsize="49561,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">
                <v:group id="Group 17" o:spid="_x0000_s1031" style="position:absolute;left:-2087;top:292;width:17577;height:3215" coordorigin="-2087,292" coordsize="17578,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Straight Connector 15" o:spid="_x0000_s1032" style="position:absolute;flip:y;visibility:visible;mso-wrap-style:square" from="-2087,1544" to="2546,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" strokecolor="#4472c4 [3204]" strokeweight=".5pt">
                    <v:stroke joinstyle="miter"/>
                  </v:line>
                  <v:shape id="Text Box 16" o:spid="_x0000_s1033" type="#_x0000_t202" style="position:absolute;left:2338;top:292;width:13152;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77DC53F" w14:textId="77777777" w:rsidR="00F313CE" w:rsidRPr="00C22635" w:rsidRDefault="00F313CE" w:rsidP="00F313CE">
                          <w:pPr>
                            <w:rPr>
                              <w:rFonts w:ascii="Times New Roman" w:hAnsi="Times New Roman" w:cs="Times New Roman"/>
                              <w:sz w:val="20"/>
                              <w:szCs w:val="20"/>
                              <w:lang w:val="en-US"/>
                            </w:rPr>
                          </w:pPr>
                          <w:r>
                            <w:rPr>
                              <w:rFonts w:ascii="Times New Roman" w:hAnsi="Times New Roman" w:cs="Times New Roman"/>
                              <w:sz w:val="20"/>
                              <w:szCs w:val="20"/>
                              <w:lang w:val="en-US"/>
                            </w:rPr>
                            <w:t>Memory Heap Sort</w:t>
                          </w:r>
                        </w:p>
                      </w:txbxContent>
                    </v:textbox>
                  </v:shape>
                </v:group>
                <v:group id="Group 18" o:spid="_x0000_s1034" style="position:absolute;left:14947;top:208;width:16535;height:3215" coordsize="1653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Straight Connector 19" o:spid="_x0000_s1035" style="position:absolute;flip:y;visibility:visible;mso-wrap-style:square" from="0,1252" to="4634,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" strokecolor="#00b050" strokeweight=".5pt">
                    <v:stroke joinstyle="miter"/>
                  </v:line>
                  <v:shape id="Text Box 20" o:spid="_x0000_s1036" type="#_x0000_t202" style="position:absolute;left:4424;width:12110;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39DDD3AD" w14:textId="77777777" w:rsidR="00F313CE" w:rsidRPr="00C22635" w:rsidRDefault="00F313CE" w:rsidP="00F313CE">
                          <w:pPr>
                            <w:rPr>
                              <w:rFonts w:ascii="Times New Roman" w:hAnsi="Times New Roman" w:cs="Times New Roman"/>
                              <w:sz w:val="20"/>
                              <w:szCs w:val="20"/>
                              <w:lang w:val="en-US"/>
                            </w:rPr>
                          </w:pPr>
                          <w:r>
                            <w:rPr>
                              <w:rFonts w:ascii="Times New Roman" w:hAnsi="Times New Roman" w:cs="Times New Roman"/>
                              <w:sz w:val="20"/>
                              <w:szCs w:val="20"/>
                              <w:lang w:val="en-US"/>
                            </w:rPr>
                            <w:t>Ternary Heap Sort</w:t>
                          </w:r>
                        </w:p>
                      </w:txbxContent>
                    </v:textbox>
                  </v:shape>
                </v:group>
                <v:group id="Group 22" o:spid="_x0000_s1037" style="position:absolute;left:30939;top:208;width:16534;height:3215" coordsize="1653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Straight Connector 23" o:spid="_x0000_s1038" style="position:absolute;flip:y;visibility:visible;mso-wrap-style:square" from="0,1252" to="4634,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" strokecolor="red" strokeweight=".5pt">
                    <v:stroke joinstyle="miter"/>
                  </v:line>
                  <v:shape id="Text Box 24" o:spid="_x0000_s1039" type="#_x0000_t202" style="position:absolute;left:4424;width:12110;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5BA0FE74" w14:textId="77777777" w:rsidR="00F313CE" w:rsidRPr="00C22635" w:rsidRDefault="00F313CE" w:rsidP="00F313CE">
                          <w:pPr>
                            <w:rPr>
                              <w:rFonts w:ascii="Times New Roman" w:hAnsi="Times New Roman" w:cs="Times New Roman"/>
                              <w:sz w:val="20"/>
                              <w:szCs w:val="20"/>
                              <w:lang w:val="en-US"/>
                            </w:rPr>
                          </w:pPr>
                          <w:r>
                            <w:rPr>
                              <w:rFonts w:ascii="Times New Roman" w:hAnsi="Times New Roman" w:cs="Times New Roman"/>
                              <w:sz w:val="20"/>
                              <w:szCs w:val="20"/>
                              <w:lang w:val="en-US"/>
                            </w:rPr>
                            <w:t>Floyd Heap Sort</w:t>
                          </w:r>
                        </w:p>
                      </w:txbxContent>
                    </v:textbox>
                  </v:shape>
                </v:group>
              </v:group>
            </w:pict>
          </mc:Fallback>
        </mc:AlternateContent>
      </w:r>
    </w:p>
    <w:p w14:paraId="047C633F"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32F817C4" w14:textId="1BE7F17E" w:rsidR="00F313CE" w:rsidRPr="006752A9" w:rsidRDefault="00F313CE" w:rsidP="00F313CE">
      <w:pPr>
        <w:autoSpaceDE w:val="0"/>
        <w:autoSpaceDN w:val="0"/>
        <w:adjustRightInd w:val="0"/>
        <w:spacing w:line="360" w:lineRule="auto"/>
        <w:jc w:val="center"/>
        <w:rPr>
          <w:rFonts w:ascii="Times New Roman" w:hAnsi="Times New Roman" w:cs="Times New Roman"/>
          <w:b/>
          <w:bCs/>
          <w:color w:val="000000"/>
          <w:lang w:val="en-US"/>
        </w:rPr>
      </w:pPr>
      <w:r w:rsidRPr="006752A9">
        <w:rPr>
          <w:rFonts w:ascii="Times New Roman" w:hAnsi="Times New Roman" w:cs="Times New Roman"/>
          <w:b/>
          <w:bCs/>
          <w:color w:val="000000"/>
          <w:lang w:val="en-US"/>
        </w:rPr>
        <w:t xml:space="preserve">Graph </w:t>
      </w:r>
      <w:r w:rsidR="002B32AC">
        <w:rPr>
          <w:rFonts w:ascii="Times New Roman" w:hAnsi="Times New Roman" w:cs="Times New Roman"/>
          <w:b/>
          <w:bCs/>
          <w:color w:val="000000"/>
          <w:lang w:val="en-US"/>
        </w:rPr>
        <w:t>8.</w:t>
      </w:r>
      <w:r>
        <w:rPr>
          <w:rFonts w:ascii="Times New Roman" w:hAnsi="Times New Roman" w:cs="Times New Roman"/>
          <w:b/>
          <w:bCs/>
          <w:color w:val="000000"/>
          <w:lang w:val="en-US"/>
        </w:rPr>
        <w:t>2</w:t>
      </w:r>
      <w:r w:rsidRPr="006752A9">
        <w:rPr>
          <w:rFonts w:ascii="Times New Roman" w:hAnsi="Times New Roman" w:cs="Times New Roman"/>
          <w:b/>
          <w:bCs/>
          <w:color w:val="000000"/>
          <w:lang w:val="en-US"/>
        </w:rPr>
        <w:t xml:space="preserve">: Average Running Time for Heap Sort in Normal Distribution for </w:t>
      </w:r>
      <w:r>
        <w:rPr>
          <w:rFonts w:ascii="Times New Roman" w:hAnsi="Times New Roman" w:cs="Times New Roman"/>
          <w:b/>
          <w:bCs/>
          <w:color w:val="000000"/>
          <w:lang w:val="en-US"/>
        </w:rPr>
        <w:t>Python</w:t>
      </w:r>
    </w:p>
    <w:p w14:paraId="72B496A9"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b/>
          <w:bCs/>
          <w:noProof/>
          <w:color w:val="000000"/>
          <w:lang w:val="en-US"/>
        </w:rPr>
        <mc:AlternateContent>
          <mc:Choice Requires="wpg">
            <w:drawing>
              <wp:anchor distT="0" distB="0" distL="114300" distR="114300" simplePos="0" relativeHeight="251660288" behindDoc="0" locked="0" layoutInCell="1" allowOverlap="1" wp14:anchorId="3AFD9590" wp14:editId="2D5F954C">
                <wp:simplePos x="0" y="0"/>
                <wp:positionH relativeFrom="column">
                  <wp:posOffset>-36708</wp:posOffset>
                </wp:positionH>
                <wp:positionV relativeFrom="paragraph">
                  <wp:posOffset>38709</wp:posOffset>
                </wp:positionV>
                <wp:extent cx="5569298" cy="2233061"/>
                <wp:effectExtent l="0" t="0" r="0" b="0"/>
                <wp:wrapNone/>
                <wp:docPr id="14" name="Group 14"/>
                <wp:cNvGraphicFramePr/>
                <a:graphic xmlns:a="http://schemas.openxmlformats.org/drawingml/2006/main">
                  <a:graphicData uri="http://schemas.microsoft.com/office/word/2010/wordprocessingGroup">
                    <wpg:wgp>
                      <wpg:cNvGrpSpPr/>
                      <wpg:grpSpPr>
                        <a:xfrm>
                          <a:off x="0" y="0"/>
                          <a:ext cx="5569298" cy="2233061"/>
                          <a:chOff x="0" y="0"/>
                          <a:chExt cx="5569298" cy="2233061"/>
                        </a:xfrm>
                      </wpg:grpSpPr>
                      <wpg:grpSp>
                        <wpg:cNvPr id="13" name="Group 13"/>
                        <wpg:cNvGrpSpPr/>
                        <wpg:grpSpPr>
                          <a:xfrm>
                            <a:off x="0" y="475989"/>
                            <a:ext cx="3664576" cy="1757072"/>
                            <a:chOff x="167017" y="-196282"/>
                            <a:chExt cx="3664645" cy="1757431"/>
                          </a:xfrm>
                        </wpg:grpSpPr>
                        <wps:wsp>
                          <wps:cNvPr id="11" name="Text Box 11"/>
                          <wps:cNvSpPr txBox="1"/>
                          <wps:spPr>
                            <a:xfrm>
                              <a:off x="2613097" y="1244919"/>
                              <a:ext cx="1218565" cy="316230"/>
                            </a:xfrm>
                            <a:prstGeom prst="rect">
                              <a:avLst/>
                            </a:prstGeom>
                            <a:noFill/>
                            <a:ln w="6350">
                              <a:noFill/>
                            </a:ln>
                          </wps:spPr>
                          <wps:txbx>
                            <w:txbxContent>
                              <w:p w14:paraId="403C5319" w14:textId="77777777" w:rsidR="00F313CE" w:rsidRPr="006752A9" w:rsidRDefault="00F313CE" w:rsidP="00F313CE">
                                <w:pPr>
                                  <w:rPr>
                                    <w:rFonts w:ascii="Times New Roman" w:hAnsi="Times New Roman" w:cs="Times New Roman"/>
                                    <w:lang w:val="en-US"/>
                                  </w:rPr>
                                </w:pPr>
                                <w:r>
                                  <w:rPr>
                                    <w:rFonts w:ascii="Times New Roman" w:hAnsi="Times New Roman" w:cs="Times New Roman"/>
                                    <w:lang w:val="en-US"/>
                                  </w:rPr>
                                  <w:t>Running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rot="16200000">
                              <a:off x="-137768" y="108503"/>
                              <a:ext cx="926881" cy="317312"/>
                            </a:xfrm>
                            <a:prstGeom prst="rect">
                              <a:avLst/>
                            </a:prstGeom>
                            <a:noFill/>
                            <a:ln w="6350">
                              <a:noFill/>
                            </a:ln>
                          </wps:spPr>
                          <wps:txbx>
                            <w:txbxContent>
                              <w:p w14:paraId="4C715226" w14:textId="77777777" w:rsidR="00F313CE" w:rsidRPr="006752A9" w:rsidRDefault="00F313CE" w:rsidP="00F313CE">
                                <w:pPr>
                                  <w:rPr>
                                    <w:rFonts w:ascii="Times New Roman" w:hAnsi="Times New Roman" w:cs="Times New Roman"/>
                                    <w:lang w:val="en-US"/>
                                  </w:rPr>
                                </w:pPr>
                                <w:r w:rsidRPr="006752A9">
                                  <w:rPr>
                                    <w:rFonts w:ascii="Times New Roman" w:hAnsi="Times New Roman" w:cs="Times New Roman"/>
                                    <w:lang w:val="en-US"/>
                                  </w:rPr>
                                  <w:t>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 name="Picture 4" descr="Chart&#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307" t="18920" r="3067" b="17213"/>
                          <a:stretch/>
                        </pic:blipFill>
                        <pic:spPr bwMode="auto">
                          <a:xfrm>
                            <a:off x="279748" y="0"/>
                            <a:ext cx="5289550" cy="19545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AFD9590" id="Group 14" o:spid="_x0000_s1040" style="position:absolute;margin-left:-2.9pt;margin-top:3.05pt;width:438.55pt;height:175.85pt;z-index:251660288" coordsize="55692,22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">
                <v:group id="Group 13" o:spid="_x0000_s1041" style="position:absolute;top:4759;width:36645;height:17571" coordorigin="1670,-1962" coordsize="36646,1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1" o:spid="_x0000_s1042" type="#_x0000_t202" style="position:absolute;left:26130;top:12449;width:12186;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403C5319" w14:textId="77777777" w:rsidR="00F313CE" w:rsidRPr="006752A9" w:rsidRDefault="00F313CE" w:rsidP="00F313CE">
                          <w:pPr>
                            <w:rPr>
                              <w:rFonts w:ascii="Times New Roman" w:hAnsi="Times New Roman" w:cs="Times New Roman"/>
                              <w:lang w:val="en-US"/>
                            </w:rPr>
                          </w:pPr>
                          <w:r>
                            <w:rPr>
                              <w:rFonts w:ascii="Times New Roman" w:hAnsi="Times New Roman" w:cs="Times New Roman"/>
                              <w:lang w:val="en-US"/>
                            </w:rPr>
                            <w:t>Running time</w:t>
                          </w:r>
                        </w:p>
                      </w:txbxContent>
                    </v:textbox>
                  </v:shape>
                  <v:shape id="Text Box 12" o:spid="_x0000_s1043" type="#_x0000_t202" style="position:absolute;left:-1377;top:1085;width:9267;height:31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" filled="f" stroked="f" strokeweight=".5pt">
                    <v:textbox>
                      <w:txbxContent>
                        <w:p w14:paraId="4C715226" w14:textId="77777777" w:rsidR="00F313CE" w:rsidRPr="006752A9" w:rsidRDefault="00F313CE" w:rsidP="00F313CE">
                          <w:pPr>
                            <w:rPr>
                              <w:rFonts w:ascii="Times New Roman" w:hAnsi="Times New Roman" w:cs="Times New Roman"/>
                              <w:lang w:val="en-US"/>
                            </w:rPr>
                          </w:pPr>
                          <w:r w:rsidRPr="006752A9">
                            <w:rPr>
                              <w:rFonts w:ascii="Times New Roman" w:hAnsi="Times New Roman" w:cs="Times New Roman"/>
                              <w:lang w:val="en-US"/>
                            </w:rPr>
                            <w:t>Probability</w:t>
                          </w:r>
                        </w:p>
                      </w:txbxContent>
                    </v:textbox>
                  </v:shape>
                </v:group>
                <v:shape id="Picture 4" o:spid="_x0000_s1044" type="#_x0000_t75" alt="Chart&#10;&#10;Description automatically generated" style="position:absolute;left:2797;width:52895;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">
                  <v:imagedata r:id="rId10" o:title="Chart&#10;&#10;Description automatically generated" croptop="12399f" cropbottom="11281f" cropleft="-201f" cropright="2010f"/>
                </v:shape>
              </v:group>
            </w:pict>
          </mc:Fallback>
        </mc:AlternateContent>
      </w:r>
    </w:p>
    <w:p w14:paraId="1504D725"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75BE62C1"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23DF8EC9"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5275747C"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7F028D1D"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1FEC8A19"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507A9E99"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0B23324C"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noProof/>
          <w:color w:val="000000"/>
          <w:lang w:val="en-US"/>
        </w:rPr>
        <mc:AlternateContent>
          <mc:Choice Requires="wpg">
            <w:drawing>
              <wp:anchor distT="0" distB="0" distL="114300" distR="114300" simplePos="0" relativeHeight="251662336" behindDoc="0" locked="0" layoutInCell="1" allowOverlap="1" wp14:anchorId="46EF523C" wp14:editId="6632A887">
                <wp:simplePos x="0" y="0"/>
                <wp:positionH relativeFrom="column">
                  <wp:posOffset>521917</wp:posOffset>
                </wp:positionH>
                <wp:positionV relativeFrom="paragraph">
                  <wp:posOffset>153696</wp:posOffset>
                </wp:positionV>
                <wp:extent cx="4956132" cy="329853"/>
                <wp:effectExtent l="0" t="0" r="0" b="0"/>
                <wp:wrapNone/>
                <wp:docPr id="32" name="Group 32"/>
                <wp:cNvGraphicFramePr/>
                <a:graphic xmlns:a="http://schemas.openxmlformats.org/drawingml/2006/main">
                  <a:graphicData uri="http://schemas.microsoft.com/office/word/2010/wordprocessingGroup">
                    <wpg:wgp>
                      <wpg:cNvGrpSpPr/>
                      <wpg:grpSpPr>
                        <a:xfrm>
                          <a:off x="0" y="0"/>
                          <a:ext cx="4956132" cy="329853"/>
                          <a:chOff x="-208767" y="20876"/>
                          <a:chExt cx="4956132" cy="329853"/>
                        </a:xfrm>
                      </wpg:grpSpPr>
                      <wpg:grpSp>
                        <wpg:cNvPr id="33" name="Group 33"/>
                        <wpg:cNvGrpSpPr/>
                        <wpg:grpSpPr>
                          <a:xfrm>
                            <a:off x="-208767" y="29228"/>
                            <a:ext cx="1757819" cy="321501"/>
                            <a:chOff x="-208767" y="29228"/>
                            <a:chExt cx="1757819" cy="321501"/>
                          </a:xfrm>
                        </wpg:grpSpPr>
                        <wps:wsp>
                          <wps:cNvPr id="34" name="Straight Connector 34"/>
                          <wps:cNvCnPr/>
                          <wps:spPr>
                            <a:xfrm flipV="1">
                              <a:off x="-208767" y="154488"/>
                              <a:ext cx="463463" cy="125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233809" y="29228"/>
                              <a:ext cx="1315243" cy="321501"/>
                            </a:xfrm>
                            <a:prstGeom prst="rect">
                              <a:avLst/>
                            </a:prstGeom>
                            <a:noFill/>
                            <a:ln w="6350">
                              <a:noFill/>
                            </a:ln>
                          </wps:spPr>
                          <wps:txbx>
                            <w:txbxContent>
                              <w:p w14:paraId="0CB9FB9E" w14:textId="77777777" w:rsidR="00F313CE" w:rsidRPr="00C22635" w:rsidRDefault="00F313CE" w:rsidP="00F313CE">
                                <w:pPr>
                                  <w:rPr>
                                    <w:rFonts w:ascii="Times New Roman" w:hAnsi="Times New Roman" w:cs="Times New Roman"/>
                                    <w:sz w:val="20"/>
                                    <w:szCs w:val="20"/>
                                    <w:lang w:val="en-US"/>
                                  </w:rPr>
                                </w:pPr>
                                <w:r>
                                  <w:rPr>
                                    <w:rFonts w:ascii="Times New Roman" w:hAnsi="Times New Roman" w:cs="Times New Roman"/>
                                    <w:sz w:val="20"/>
                                    <w:szCs w:val="20"/>
                                    <w:lang w:val="en-US"/>
                                  </w:rPr>
                                  <w:t>Memory Heap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 36"/>
                        <wpg:cNvGrpSpPr/>
                        <wpg:grpSpPr>
                          <a:xfrm>
                            <a:off x="1494773" y="20876"/>
                            <a:ext cx="1653436" cy="321501"/>
                            <a:chOff x="0" y="0"/>
                            <a:chExt cx="1653436" cy="321501"/>
                          </a:xfrm>
                        </wpg:grpSpPr>
                        <wps:wsp>
                          <wps:cNvPr id="37" name="Straight Connector 37"/>
                          <wps:cNvCnPr/>
                          <wps:spPr>
                            <a:xfrm flipV="1">
                              <a:off x="0" y="125260"/>
                              <a:ext cx="463463" cy="12526"/>
                            </a:xfrm>
                            <a:prstGeom prst="line">
                              <a:avLst/>
                            </a:prstGeom>
                            <a:ln>
                              <a:solidFill>
                                <a:srgbClr val="00B050"/>
                              </a:solidFill>
                            </a:ln>
                          </wps:spPr>
                          <wps:style>
                            <a:lnRef idx="1">
                              <a:schemeClr val="accent2"/>
                            </a:lnRef>
                            <a:fillRef idx="0">
                              <a:schemeClr val="accent2"/>
                            </a:fillRef>
                            <a:effectRef idx="0">
                              <a:schemeClr val="accent2"/>
                            </a:effectRef>
                            <a:fontRef idx="minor">
                              <a:schemeClr val="tx1"/>
                            </a:fontRef>
                          </wps:style>
                          <wps:bodyPr/>
                        </wps:wsp>
                        <wps:wsp>
                          <wps:cNvPr id="38" name="Text Box 38"/>
                          <wps:cNvSpPr txBox="1"/>
                          <wps:spPr>
                            <a:xfrm>
                              <a:off x="442452" y="0"/>
                              <a:ext cx="1210984" cy="321501"/>
                            </a:xfrm>
                            <a:prstGeom prst="rect">
                              <a:avLst/>
                            </a:prstGeom>
                            <a:noFill/>
                            <a:ln w="6350">
                              <a:noFill/>
                            </a:ln>
                          </wps:spPr>
                          <wps:txbx>
                            <w:txbxContent>
                              <w:p w14:paraId="718F784D" w14:textId="77777777" w:rsidR="00F313CE" w:rsidRPr="00C22635" w:rsidRDefault="00F313CE" w:rsidP="00F313CE">
                                <w:pPr>
                                  <w:rPr>
                                    <w:rFonts w:ascii="Times New Roman" w:hAnsi="Times New Roman" w:cs="Times New Roman"/>
                                    <w:sz w:val="20"/>
                                    <w:szCs w:val="20"/>
                                    <w:lang w:val="en-US"/>
                                  </w:rPr>
                                </w:pPr>
                                <w:r>
                                  <w:rPr>
                                    <w:rFonts w:ascii="Times New Roman" w:hAnsi="Times New Roman" w:cs="Times New Roman"/>
                                    <w:sz w:val="20"/>
                                    <w:szCs w:val="20"/>
                                    <w:lang w:val="en-US"/>
                                  </w:rPr>
                                  <w:t>Ternary Heap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 name="Group 39"/>
                        <wpg:cNvGrpSpPr/>
                        <wpg:grpSpPr>
                          <a:xfrm>
                            <a:off x="3093929" y="20876"/>
                            <a:ext cx="1653436" cy="321501"/>
                            <a:chOff x="0" y="0"/>
                            <a:chExt cx="1653436" cy="321501"/>
                          </a:xfrm>
                        </wpg:grpSpPr>
                        <wps:wsp>
                          <wps:cNvPr id="40" name="Straight Connector 40"/>
                          <wps:cNvCnPr/>
                          <wps:spPr>
                            <a:xfrm flipV="1">
                              <a:off x="0" y="125260"/>
                              <a:ext cx="463463" cy="12526"/>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41" name="Text Box 41"/>
                          <wps:cNvSpPr txBox="1"/>
                          <wps:spPr>
                            <a:xfrm>
                              <a:off x="442452" y="0"/>
                              <a:ext cx="1210984" cy="321501"/>
                            </a:xfrm>
                            <a:prstGeom prst="rect">
                              <a:avLst/>
                            </a:prstGeom>
                            <a:noFill/>
                            <a:ln w="6350">
                              <a:noFill/>
                            </a:ln>
                          </wps:spPr>
                          <wps:txbx>
                            <w:txbxContent>
                              <w:p w14:paraId="309519B0" w14:textId="77777777" w:rsidR="00F313CE" w:rsidRPr="00C22635" w:rsidRDefault="00F313CE" w:rsidP="00F313CE">
                                <w:pPr>
                                  <w:rPr>
                                    <w:rFonts w:ascii="Times New Roman" w:hAnsi="Times New Roman" w:cs="Times New Roman"/>
                                    <w:sz w:val="20"/>
                                    <w:szCs w:val="20"/>
                                    <w:lang w:val="en-US"/>
                                  </w:rPr>
                                </w:pPr>
                                <w:r>
                                  <w:rPr>
                                    <w:rFonts w:ascii="Times New Roman" w:hAnsi="Times New Roman" w:cs="Times New Roman"/>
                                    <w:sz w:val="20"/>
                                    <w:szCs w:val="20"/>
                                    <w:lang w:val="en-US"/>
                                  </w:rPr>
                                  <w:t>Floyd Heap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6EF523C" id="Group 32" o:spid="_x0000_s1045" style="position:absolute;margin-left:41.1pt;margin-top:12.1pt;width:390.25pt;height:25.95pt;z-index:251662336;mso-width-relative:margin;mso-height-relative:margin" coordorigin="-2087,208" coordsize="49561,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">
                <v:group id="Group 33" o:spid="_x0000_s1046" style="position:absolute;left:-2087;top:292;width:17577;height:3215" coordorigin="-2087,292" coordsize="17578,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Straight Connector 34" o:spid="_x0000_s1047" style="position:absolute;flip:y;visibility:visible;mso-wrap-style:square" from="-2087,1544" to="2546,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" strokecolor="#4472c4 [3204]" strokeweight=".5pt">
                    <v:stroke joinstyle="miter"/>
                  </v:line>
                  <v:shape id="Text Box 35" o:spid="_x0000_s1048" type="#_x0000_t202" style="position:absolute;left:2338;top:292;width:13152;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0CB9FB9E" w14:textId="77777777" w:rsidR="00F313CE" w:rsidRPr="00C22635" w:rsidRDefault="00F313CE" w:rsidP="00F313CE">
                          <w:pPr>
                            <w:rPr>
                              <w:rFonts w:ascii="Times New Roman" w:hAnsi="Times New Roman" w:cs="Times New Roman"/>
                              <w:sz w:val="20"/>
                              <w:szCs w:val="20"/>
                              <w:lang w:val="en-US"/>
                            </w:rPr>
                          </w:pPr>
                          <w:r>
                            <w:rPr>
                              <w:rFonts w:ascii="Times New Roman" w:hAnsi="Times New Roman" w:cs="Times New Roman"/>
                              <w:sz w:val="20"/>
                              <w:szCs w:val="20"/>
                              <w:lang w:val="en-US"/>
                            </w:rPr>
                            <w:t>Memory Heap Sort</w:t>
                          </w:r>
                        </w:p>
                      </w:txbxContent>
                    </v:textbox>
                  </v:shape>
                </v:group>
                <v:group id="Group 36" o:spid="_x0000_s1049" style="position:absolute;left:14947;top:208;width:16535;height:3215" coordsize="1653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37" o:spid="_x0000_s1050" style="position:absolute;flip:y;visibility:visible;mso-wrap-style:square" from="0,1252" to="4634,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" strokecolor="#00b050" strokeweight=".5pt">
                    <v:stroke joinstyle="miter"/>
                  </v:line>
                  <v:shape id="Text Box 38" o:spid="_x0000_s1051" type="#_x0000_t202" style="position:absolute;left:4424;width:12110;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718F784D" w14:textId="77777777" w:rsidR="00F313CE" w:rsidRPr="00C22635" w:rsidRDefault="00F313CE" w:rsidP="00F313CE">
                          <w:pPr>
                            <w:rPr>
                              <w:rFonts w:ascii="Times New Roman" w:hAnsi="Times New Roman" w:cs="Times New Roman"/>
                              <w:sz w:val="20"/>
                              <w:szCs w:val="20"/>
                              <w:lang w:val="en-US"/>
                            </w:rPr>
                          </w:pPr>
                          <w:r>
                            <w:rPr>
                              <w:rFonts w:ascii="Times New Roman" w:hAnsi="Times New Roman" w:cs="Times New Roman"/>
                              <w:sz w:val="20"/>
                              <w:szCs w:val="20"/>
                              <w:lang w:val="en-US"/>
                            </w:rPr>
                            <w:t>Ternary Heap Sort</w:t>
                          </w:r>
                        </w:p>
                      </w:txbxContent>
                    </v:textbox>
                  </v:shape>
                </v:group>
                <v:group id="Group 39" o:spid="_x0000_s1052" style="position:absolute;left:30939;top:208;width:16534;height:3215" coordsize="1653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Straight Connector 40" o:spid="_x0000_s1053" style="position:absolute;flip:y;visibility:visible;mso-wrap-style:square" from="0,1252" to="4634,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" strokecolor="red" strokeweight=".5pt">
                    <v:stroke joinstyle="miter"/>
                  </v:line>
                  <v:shape id="Text Box 41" o:spid="_x0000_s1054" type="#_x0000_t202" style="position:absolute;left:4424;width:12110;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309519B0" w14:textId="77777777" w:rsidR="00F313CE" w:rsidRPr="00C22635" w:rsidRDefault="00F313CE" w:rsidP="00F313CE">
                          <w:pPr>
                            <w:rPr>
                              <w:rFonts w:ascii="Times New Roman" w:hAnsi="Times New Roman" w:cs="Times New Roman"/>
                              <w:sz w:val="20"/>
                              <w:szCs w:val="20"/>
                              <w:lang w:val="en-US"/>
                            </w:rPr>
                          </w:pPr>
                          <w:r>
                            <w:rPr>
                              <w:rFonts w:ascii="Times New Roman" w:hAnsi="Times New Roman" w:cs="Times New Roman"/>
                              <w:sz w:val="20"/>
                              <w:szCs w:val="20"/>
                              <w:lang w:val="en-US"/>
                            </w:rPr>
                            <w:t>Floyd Heap Sort</w:t>
                          </w:r>
                        </w:p>
                      </w:txbxContent>
                    </v:textbox>
                  </v:shape>
                </v:group>
              </v:group>
            </w:pict>
          </mc:Fallback>
        </mc:AlternateContent>
      </w:r>
    </w:p>
    <w:p w14:paraId="604D3180"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0C70D591" w14:textId="77777777" w:rsidR="00F313CE" w:rsidRDefault="00F313CE" w:rsidP="00F313CE">
      <w:pPr>
        <w:autoSpaceDE w:val="0"/>
        <w:autoSpaceDN w:val="0"/>
        <w:adjustRightInd w:val="0"/>
        <w:spacing w:line="360" w:lineRule="auto"/>
        <w:rPr>
          <w:rFonts w:ascii="Times New Roman" w:hAnsi="Times New Roman" w:cs="Times New Roman"/>
          <w:color w:val="000000"/>
          <w:lang w:val="en-US"/>
        </w:rPr>
      </w:pPr>
    </w:p>
    <w:p w14:paraId="5FBDDBE3" w14:textId="77777777" w:rsidR="00F313CE" w:rsidRPr="0093441E" w:rsidRDefault="00F313CE" w:rsidP="00F313CE">
      <w:pPr>
        <w:autoSpaceDE w:val="0"/>
        <w:autoSpaceDN w:val="0"/>
        <w:adjustRightInd w:val="0"/>
        <w:spacing w:line="360" w:lineRule="auto"/>
        <w:rPr>
          <w:rFonts w:ascii="Times New Roman" w:hAnsi="Times New Roman" w:cs="Times New Roman"/>
          <w:b/>
          <w:bCs/>
          <w:color w:val="000000"/>
          <w:sz w:val="28"/>
          <w:szCs w:val="28"/>
          <w:lang w:val="en-US"/>
        </w:rPr>
      </w:pPr>
      <w:r w:rsidRPr="0093441E">
        <w:rPr>
          <w:rFonts w:ascii="Times New Roman" w:hAnsi="Times New Roman" w:cs="Times New Roman"/>
          <w:b/>
          <w:bCs/>
          <w:color w:val="000000"/>
          <w:sz w:val="28"/>
          <w:szCs w:val="28"/>
          <w:lang w:val="en-US"/>
        </w:rPr>
        <w:t>4.5 Evaluation for Heap Sort</w:t>
      </w:r>
    </w:p>
    <w:p w14:paraId="11A986DC" w14:textId="77777777" w:rsidR="00F313CE" w:rsidRPr="0093441E" w:rsidRDefault="00F313CE" w:rsidP="00F313CE">
      <w:pPr>
        <w:autoSpaceDE w:val="0"/>
        <w:autoSpaceDN w:val="0"/>
        <w:adjustRightInd w:val="0"/>
        <w:spacing w:line="360" w:lineRule="auto"/>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lastRenderedPageBreak/>
        <w:t xml:space="preserve">4.5.1 </w:t>
      </w:r>
      <w:r w:rsidRPr="0093441E">
        <w:rPr>
          <w:rFonts w:ascii="Times New Roman" w:hAnsi="Times New Roman" w:cs="Times New Roman"/>
          <w:b/>
          <w:bCs/>
          <w:color w:val="000000"/>
          <w:sz w:val="26"/>
          <w:szCs w:val="26"/>
          <w:lang w:val="en-US"/>
        </w:rPr>
        <w:t xml:space="preserve">Floyd </w:t>
      </w:r>
      <w:r>
        <w:rPr>
          <w:rFonts w:ascii="Times New Roman" w:hAnsi="Times New Roman" w:cs="Times New Roman"/>
          <w:b/>
          <w:bCs/>
          <w:color w:val="000000"/>
          <w:sz w:val="26"/>
          <w:szCs w:val="26"/>
          <w:lang w:val="en-US"/>
        </w:rPr>
        <w:t>Heap</w:t>
      </w:r>
      <w:r w:rsidRPr="0093441E">
        <w:rPr>
          <w:rFonts w:ascii="Times New Roman" w:hAnsi="Times New Roman" w:cs="Times New Roman"/>
          <w:b/>
          <w:bCs/>
          <w:color w:val="000000"/>
          <w:sz w:val="26"/>
          <w:szCs w:val="26"/>
          <w:lang w:val="en-US"/>
        </w:rPr>
        <w:t xml:space="preserve"> Sort Evaluation</w:t>
      </w:r>
    </w:p>
    <w:p w14:paraId="2FA74EE9" w14:textId="77777777" w:rsidR="00F313CE" w:rsidRDefault="00F313CE" w:rsidP="00F313CE">
      <w:p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b/>
          <w:bCs/>
          <w:color w:val="000000"/>
          <w:lang w:val="en-US"/>
        </w:rPr>
        <w:tab/>
      </w:r>
      <w:r>
        <w:rPr>
          <w:rFonts w:ascii="Times New Roman" w:hAnsi="Times New Roman" w:cs="Times New Roman"/>
          <w:color w:val="000000"/>
          <w:lang w:val="en-US"/>
        </w:rPr>
        <w:t>The designed for Floyd Heap Sort with only two child per parent performed the worst among the two other version of Heap Sort, having the longest running time and standard deviation. Although, the number of comparisons amongst all heap sort versions remains the same, calling the function(</w:t>
      </w:r>
      <w:proofErr w:type="spellStart"/>
      <w:r>
        <w:rPr>
          <w:rFonts w:ascii="Times New Roman" w:hAnsi="Times New Roman" w:cs="Times New Roman"/>
          <w:color w:val="000000"/>
          <w:lang w:val="en-US"/>
        </w:rPr>
        <w:t>heapify</w:t>
      </w:r>
      <w:proofErr w:type="spellEnd"/>
      <w:r>
        <w:rPr>
          <w:rFonts w:ascii="Times New Roman" w:hAnsi="Times New Roman" w:cs="Times New Roman"/>
          <w:color w:val="000000"/>
          <w:lang w:val="en-US"/>
        </w:rPr>
        <w:t xml:space="preserve">), number of swaps, creating variables, </w:t>
      </w:r>
      <w:proofErr w:type="spellStart"/>
      <w:r>
        <w:rPr>
          <w:rFonts w:ascii="Times New Roman" w:hAnsi="Times New Roman" w:cs="Times New Roman"/>
          <w:color w:val="000000"/>
          <w:lang w:val="en-US"/>
        </w:rPr>
        <w:t>etc</w:t>
      </w:r>
      <w:proofErr w:type="spellEnd"/>
      <w:r>
        <w:rPr>
          <w:rFonts w:ascii="Times New Roman" w:hAnsi="Times New Roman" w:cs="Times New Roman"/>
          <w:color w:val="000000"/>
          <w:lang w:val="en-US"/>
        </w:rPr>
        <w:t xml:space="preserve">, lead to an increase the running time and inconsistence. </w:t>
      </w:r>
    </w:p>
    <w:p w14:paraId="408B01D5" w14:textId="77777777" w:rsidR="00F313CE" w:rsidRDefault="00F313CE" w:rsidP="00F313CE">
      <w:pPr>
        <w:tabs>
          <w:tab w:val="left" w:pos="720"/>
          <w:tab w:val="left" w:pos="1140"/>
        </w:tabs>
        <w:autoSpaceDE w:val="0"/>
        <w:autoSpaceDN w:val="0"/>
        <w:adjustRightInd w:val="0"/>
        <w:spacing w:line="360" w:lineRule="auto"/>
        <w:rPr>
          <w:rFonts w:ascii="Times New Roman" w:hAnsi="Times New Roman" w:cs="Times New Roman"/>
          <w:color w:val="000000"/>
          <w:lang w:val="en-US"/>
        </w:rPr>
      </w:pPr>
    </w:p>
    <w:p w14:paraId="2FD22345" w14:textId="77777777" w:rsidR="00F313CE" w:rsidRDefault="00F313CE" w:rsidP="00F313CE">
      <w:p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ab/>
        <w:t>Floyd high standard deviation may be explained by one of the reasoning below</w:t>
      </w:r>
    </w:p>
    <w:p w14:paraId="2B9FCE35" w14:textId="77777777" w:rsidR="00F313CE" w:rsidRDefault="00F313CE" w:rsidP="00F313CE">
      <w:pPr>
        <w:pStyle w:val="ListParagraph"/>
        <w:numPr>
          <w:ilvl w:val="0"/>
          <w:numId w:val="10"/>
        </w:numPr>
        <w:tabs>
          <w:tab w:val="left" w:pos="720"/>
          <w:tab w:val="left" w:pos="1140"/>
        </w:tabs>
        <w:autoSpaceDE w:val="0"/>
        <w:autoSpaceDN w:val="0"/>
        <w:adjustRightInd w:val="0"/>
        <w:spacing w:line="360" w:lineRule="auto"/>
        <w:rPr>
          <w:rFonts w:ascii="Times New Roman" w:hAnsi="Times New Roman" w:cs="Times New Roman"/>
          <w:color w:val="000000"/>
          <w:lang w:val="en-US"/>
        </w:rPr>
      </w:pPr>
      <w:r w:rsidRPr="00615A39">
        <w:rPr>
          <w:rFonts w:ascii="Times New Roman" w:hAnsi="Times New Roman" w:cs="Times New Roman"/>
          <w:color w:val="000000"/>
          <w:lang w:val="en-US"/>
        </w:rPr>
        <w:t xml:space="preserve">Calling </w:t>
      </w:r>
      <w:proofErr w:type="spellStart"/>
      <w:r w:rsidRPr="00615A39">
        <w:rPr>
          <w:rFonts w:ascii="Times New Roman" w:hAnsi="Times New Roman" w:cs="Times New Roman"/>
          <w:color w:val="000000"/>
          <w:lang w:val="en-US"/>
        </w:rPr>
        <w:t>heapify</w:t>
      </w:r>
      <w:proofErr w:type="spellEnd"/>
      <w:r w:rsidRPr="00615A39">
        <w:rPr>
          <w:rFonts w:ascii="Times New Roman" w:hAnsi="Times New Roman" w:cs="Times New Roman"/>
          <w:color w:val="000000"/>
          <w:lang w:val="en-US"/>
        </w:rPr>
        <w:t xml:space="preserve"> function</w:t>
      </w:r>
    </w:p>
    <w:p w14:paraId="2CB68D50" w14:textId="77777777" w:rsidR="00F313CE" w:rsidRDefault="00F313CE" w:rsidP="00F313CE">
      <w:pPr>
        <w:pStyle w:val="ListParagraph"/>
        <w:numPr>
          <w:ilvl w:val="1"/>
          <w:numId w:val="10"/>
        </w:numPr>
        <w:tabs>
          <w:tab w:val="left" w:pos="720"/>
          <w:tab w:val="left" w:pos="1140"/>
        </w:tabs>
        <w:autoSpaceDE w:val="0"/>
        <w:autoSpaceDN w:val="0"/>
        <w:adjustRightInd w:val="0"/>
        <w:spacing w:line="360" w:lineRule="auto"/>
        <w:rPr>
          <w:rFonts w:ascii="Times New Roman" w:hAnsi="Times New Roman" w:cs="Times New Roman"/>
          <w:color w:val="000000"/>
          <w:lang w:val="en-US"/>
        </w:rPr>
      </w:pPr>
      <w:r w:rsidRPr="00615A39">
        <w:rPr>
          <w:rFonts w:ascii="Times New Roman" w:hAnsi="Times New Roman" w:cs="Times New Roman"/>
          <w:color w:val="000000"/>
          <w:lang w:val="en-US"/>
        </w:rPr>
        <w:t xml:space="preserve"> </w:t>
      </w:r>
      <w:r>
        <w:rPr>
          <w:rFonts w:ascii="Times New Roman" w:hAnsi="Times New Roman" w:cs="Times New Roman"/>
          <w:color w:val="000000"/>
          <w:lang w:val="en-US"/>
        </w:rPr>
        <w:t>R</w:t>
      </w:r>
      <w:r w:rsidRPr="00615A39">
        <w:rPr>
          <w:rFonts w:ascii="Times New Roman" w:hAnsi="Times New Roman" w:cs="Times New Roman"/>
          <w:color w:val="000000"/>
          <w:lang w:val="en-US"/>
        </w:rPr>
        <w:t>equires the system to search/scan the code and relies on the CPU process power to locate.</w:t>
      </w:r>
      <w:r>
        <w:rPr>
          <w:rFonts w:ascii="Times New Roman" w:hAnsi="Times New Roman" w:cs="Times New Roman"/>
          <w:color w:val="000000"/>
          <w:lang w:val="en-US"/>
        </w:rPr>
        <w:t xml:space="preserve"> </w:t>
      </w:r>
    </w:p>
    <w:p w14:paraId="72580988" w14:textId="77777777" w:rsidR="00F313CE" w:rsidRDefault="00F313CE" w:rsidP="00F313CE">
      <w:pPr>
        <w:pStyle w:val="ListParagraph"/>
        <w:numPr>
          <w:ilvl w:val="1"/>
          <w:numId w:val="10"/>
        </w:numPr>
        <w:tabs>
          <w:tab w:val="left" w:pos="720"/>
          <w:tab w:val="left" w:pos="1140"/>
        </w:tabs>
        <w:autoSpaceDE w:val="0"/>
        <w:autoSpaceDN w:val="0"/>
        <w:adjustRightInd w:val="0"/>
        <w:spacing w:line="360" w:lineRule="auto"/>
        <w:rPr>
          <w:rFonts w:ascii="Times New Roman" w:hAnsi="Times New Roman" w:cs="Times New Roman"/>
          <w:color w:val="000000"/>
          <w:lang w:val="en-US"/>
        </w:rPr>
      </w:pPr>
      <w:r w:rsidRPr="00615A39">
        <w:rPr>
          <w:rFonts w:ascii="Times New Roman" w:hAnsi="Times New Roman" w:cs="Times New Roman"/>
          <w:color w:val="000000"/>
          <w:lang w:val="en-US"/>
        </w:rPr>
        <w:t>Repeated called function may cause a cache</w:t>
      </w:r>
      <w:r>
        <w:rPr>
          <w:rFonts w:ascii="Times New Roman" w:hAnsi="Times New Roman" w:cs="Times New Roman"/>
          <w:color w:val="000000"/>
          <w:lang w:val="en-US"/>
        </w:rPr>
        <w:t xml:space="preserve"> to</w:t>
      </w:r>
      <w:r w:rsidRPr="00615A39">
        <w:rPr>
          <w:rFonts w:ascii="Times New Roman" w:hAnsi="Times New Roman" w:cs="Times New Roman"/>
          <w:color w:val="000000"/>
          <w:lang w:val="en-US"/>
        </w:rPr>
        <w:t xml:space="preserve"> </w:t>
      </w:r>
      <w:proofErr w:type="gramStart"/>
      <w:r w:rsidRPr="00615A39">
        <w:rPr>
          <w:rFonts w:ascii="Times New Roman" w:hAnsi="Times New Roman" w:cs="Times New Roman"/>
          <w:color w:val="000000"/>
          <w:lang w:val="en-US"/>
        </w:rPr>
        <w:t>miss(</w:t>
      </w:r>
      <w:proofErr w:type="gramEnd"/>
      <w:r>
        <w:rPr>
          <w:rFonts w:ascii="Times New Roman" w:hAnsi="Times New Roman" w:cs="Times New Roman"/>
          <w:color w:val="000000"/>
          <w:lang w:val="en-US"/>
        </w:rPr>
        <w:t>function not loaded into CPU cache), and requires to access function from main RAM.</w:t>
      </w:r>
    </w:p>
    <w:p w14:paraId="36728D95" w14:textId="77777777" w:rsidR="00F313CE" w:rsidRDefault="00F313CE" w:rsidP="00F313CE">
      <w:pPr>
        <w:pStyle w:val="ListParagraph"/>
        <w:numPr>
          <w:ilvl w:val="1"/>
          <w:numId w:val="10"/>
        </w:num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 xml:space="preserve">Each rotate at minimum require to create two or more </w:t>
      </w:r>
      <w:r w:rsidRPr="00615A39">
        <w:rPr>
          <w:rFonts w:ascii="Times New Roman" w:hAnsi="Times New Roman" w:cs="Times New Roman"/>
          <w:color w:val="000000"/>
          <w:lang w:val="en-US"/>
        </w:rPr>
        <w:t>or more temporary variables to store the position of its child</w:t>
      </w:r>
      <w:r>
        <w:rPr>
          <w:rFonts w:ascii="Times New Roman" w:hAnsi="Times New Roman" w:cs="Times New Roman"/>
          <w:color w:val="000000"/>
          <w:lang w:val="en-US"/>
        </w:rPr>
        <w:t xml:space="preserve">. Creating temporary variables and delating may vary based on </w:t>
      </w:r>
      <w:proofErr w:type="spellStart"/>
      <w:r>
        <w:rPr>
          <w:rFonts w:ascii="Times New Roman" w:hAnsi="Times New Roman" w:cs="Times New Roman"/>
          <w:color w:val="000000"/>
          <w:lang w:val="en-US"/>
        </w:rPr>
        <w:t>dif</w:t>
      </w:r>
      <w:proofErr w:type="spellEnd"/>
    </w:p>
    <w:p w14:paraId="63AE6B9D" w14:textId="77777777" w:rsidR="00F313CE" w:rsidRDefault="00F313CE" w:rsidP="00F313CE">
      <w:pPr>
        <w:pStyle w:val="ListParagraph"/>
        <w:numPr>
          <w:ilvl w:val="1"/>
          <w:numId w:val="10"/>
        </w:numPr>
        <w:tabs>
          <w:tab w:val="left" w:pos="720"/>
          <w:tab w:val="left" w:pos="1140"/>
        </w:tabs>
        <w:autoSpaceDE w:val="0"/>
        <w:autoSpaceDN w:val="0"/>
        <w:adjustRightInd w:val="0"/>
        <w:spacing w:line="360" w:lineRule="auto"/>
        <w:rPr>
          <w:rFonts w:ascii="Times New Roman" w:hAnsi="Times New Roman" w:cs="Times New Roman"/>
          <w:color w:val="000000"/>
          <w:lang w:val="en-US"/>
        </w:rPr>
      </w:pPr>
      <w:proofErr w:type="spellStart"/>
      <w:r>
        <w:rPr>
          <w:rFonts w:ascii="Times New Roman" w:hAnsi="Times New Roman" w:cs="Times New Roman"/>
          <w:color w:val="000000"/>
          <w:lang w:val="en-US"/>
        </w:rPr>
        <w:t>ferent</w:t>
      </w:r>
      <w:proofErr w:type="spellEnd"/>
      <w:r>
        <w:rPr>
          <w:rFonts w:ascii="Times New Roman" w:hAnsi="Times New Roman" w:cs="Times New Roman"/>
          <w:color w:val="000000"/>
          <w:lang w:val="en-US"/>
        </w:rPr>
        <w:t xml:space="preserve"> languages.</w:t>
      </w:r>
    </w:p>
    <w:p w14:paraId="356341C0" w14:textId="77777777" w:rsidR="00F313CE" w:rsidRDefault="00F313CE" w:rsidP="00F313CE">
      <w:pPr>
        <w:pStyle w:val="ListParagraph"/>
        <w:numPr>
          <w:ilvl w:val="1"/>
          <w:numId w:val="10"/>
        </w:num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Require the CPU to register and store the input and output parameters</w:t>
      </w:r>
    </w:p>
    <w:p w14:paraId="3BDE22D0" w14:textId="77777777" w:rsidR="00F313CE" w:rsidRPr="00615A39" w:rsidRDefault="00F313CE" w:rsidP="00F313CE">
      <w:pPr>
        <w:pStyle w:val="ListParagraph"/>
        <w:numPr>
          <w:ilvl w:val="0"/>
          <w:numId w:val="10"/>
        </w:num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 xml:space="preserve">Requires call </w:t>
      </w:r>
      <w:proofErr w:type="spellStart"/>
      <w:r>
        <w:rPr>
          <w:rFonts w:ascii="Times New Roman" w:hAnsi="Times New Roman" w:cs="Times New Roman"/>
          <w:color w:val="000000"/>
          <w:lang w:val="en-US"/>
        </w:rPr>
        <w:t>heapify</w:t>
      </w:r>
      <w:proofErr w:type="spellEnd"/>
      <w:r>
        <w:rPr>
          <w:rFonts w:ascii="Times New Roman" w:hAnsi="Times New Roman" w:cs="Times New Roman"/>
          <w:color w:val="000000"/>
          <w:lang w:val="en-US"/>
        </w:rPr>
        <w:t xml:space="preserve"> compared to other sorting version of heap sort</w:t>
      </w:r>
    </w:p>
    <w:p w14:paraId="53EA6B04" w14:textId="77777777" w:rsidR="00F313CE" w:rsidRDefault="00F313CE" w:rsidP="00F313CE">
      <w:pPr>
        <w:tabs>
          <w:tab w:val="left" w:pos="720"/>
          <w:tab w:val="left" w:pos="1140"/>
        </w:tabs>
        <w:autoSpaceDE w:val="0"/>
        <w:autoSpaceDN w:val="0"/>
        <w:adjustRightInd w:val="0"/>
        <w:spacing w:line="360" w:lineRule="auto"/>
        <w:rPr>
          <w:rFonts w:ascii="Times New Roman" w:hAnsi="Times New Roman" w:cs="Times New Roman"/>
          <w:color w:val="000000"/>
          <w:lang w:val="en-US"/>
        </w:rPr>
      </w:pPr>
    </w:p>
    <w:p w14:paraId="6318500B" w14:textId="77777777" w:rsidR="00F313CE" w:rsidRPr="0093441E" w:rsidRDefault="00F313CE" w:rsidP="00F313CE">
      <w:pPr>
        <w:autoSpaceDE w:val="0"/>
        <w:autoSpaceDN w:val="0"/>
        <w:adjustRightInd w:val="0"/>
        <w:spacing w:line="360" w:lineRule="auto"/>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4.5.2 Ternary and Memory Heap</w:t>
      </w:r>
      <w:r w:rsidRPr="0093441E">
        <w:rPr>
          <w:rFonts w:ascii="Times New Roman" w:hAnsi="Times New Roman" w:cs="Times New Roman"/>
          <w:b/>
          <w:bCs/>
          <w:color w:val="000000"/>
          <w:sz w:val="26"/>
          <w:szCs w:val="26"/>
          <w:lang w:val="en-US"/>
        </w:rPr>
        <w:t xml:space="preserve"> Sort </w:t>
      </w:r>
    </w:p>
    <w:p w14:paraId="36C39CCC" w14:textId="77777777" w:rsidR="00F313CE" w:rsidRDefault="00F313CE" w:rsidP="00F313CE">
      <w:p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b/>
          <w:bCs/>
          <w:color w:val="000000"/>
          <w:lang w:val="en-US"/>
        </w:rPr>
        <w:tab/>
      </w:r>
      <w:r>
        <w:rPr>
          <w:rFonts w:ascii="Times New Roman" w:hAnsi="Times New Roman" w:cs="Times New Roman"/>
          <w:color w:val="000000"/>
          <w:lang w:val="en-US"/>
        </w:rPr>
        <w:t xml:space="preserve">Both Ternary and Memory heap sort performed more efficiently than Floyd heapsort. As previously mentioned in 4.2.2, Ternary and Memory heapsort has additional child per parent to reduce number of tree levels, but each rotation increase complexity of the algorithm. Hence, deciding the number of child node per parent is needs to balance with the complexity of the algorithm. I hypothesis each increased child node would decreases the running time and variance until it reaches a certain threshold, and any additional child node would lead to a reduce performance. The threshold </w:t>
      </w:r>
      <w:proofErr w:type="gramStart"/>
      <w:r>
        <w:rPr>
          <w:rFonts w:ascii="Times New Roman" w:hAnsi="Times New Roman" w:cs="Times New Roman"/>
          <w:color w:val="000000"/>
          <w:lang w:val="en-US"/>
        </w:rPr>
        <w:t>are</w:t>
      </w:r>
      <w:proofErr w:type="gramEnd"/>
      <w:r>
        <w:rPr>
          <w:rFonts w:ascii="Times New Roman" w:hAnsi="Times New Roman" w:cs="Times New Roman"/>
          <w:color w:val="000000"/>
          <w:lang w:val="en-US"/>
        </w:rPr>
        <w:t xml:space="preserve"> unique for different code languages as calling function or creating variables is more efficient for certain languages.</w:t>
      </w:r>
    </w:p>
    <w:p w14:paraId="0963200B" w14:textId="77777777" w:rsidR="00F313CE" w:rsidRDefault="00F313CE" w:rsidP="00F313CE">
      <w:pPr>
        <w:tabs>
          <w:tab w:val="left" w:pos="720"/>
          <w:tab w:val="left" w:pos="1140"/>
        </w:tabs>
        <w:autoSpaceDE w:val="0"/>
        <w:autoSpaceDN w:val="0"/>
        <w:adjustRightInd w:val="0"/>
        <w:spacing w:line="360" w:lineRule="auto"/>
        <w:rPr>
          <w:rFonts w:ascii="Times New Roman" w:hAnsi="Times New Roman" w:cs="Times New Roman"/>
          <w:color w:val="000000"/>
          <w:lang w:val="en-US"/>
        </w:rPr>
      </w:pPr>
    </w:p>
    <w:p w14:paraId="3AD108FC" w14:textId="77777777" w:rsidR="00F313CE" w:rsidRDefault="00F313CE" w:rsidP="00F313CE">
      <w:p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ab/>
        <w:t xml:space="preserve">To support this hypothesis, using Floyd heapsort in this data set has a minimum of 7 levels with 50 rotations in the </w:t>
      </w:r>
      <w:proofErr w:type="spellStart"/>
      <w:r>
        <w:rPr>
          <w:rFonts w:ascii="Times New Roman" w:hAnsi="Times New Roman" w:cs="Times New Roman"/>
          <w:color w:val="000000"/>
          <w:lang w:val="en-US"/>
        </w:rPr>
        <w:t>heapify</w:t>
      </w:r>
      <w:proofErr w:type="spellEnd"/>
      <w:r>
        <w:rPr>
          <w:rFonts w:ascii="Times New Roman" w:hAnsi="Times New Roman" w:cs="Times New Roman"/>
          <w:color w:val="000000"/>
          <w:lang w:val="en-US"/>
        </w:rPr>
        <w:t xml:space="preserve"> process. Ternary heapsort has 5 level with 32 rotations and Memory heap sort has 5 level with 24 rotations. Ternary and Memory heap tree structure </w:t>
      </w:r>
      <w:r>
        <w:rPr>
          <w:rFonts w:ascii="Times New Roman" w:hAnsi="Times New Roman" w:cs="Times New Roman"/>
          <w:color w:val="000000"/>
          <w:lang w:val="en-US"/>
        </w:rPr>
        <w:lastRenderedPageBreak/>
        <w:t>has the same number of tree levels, but only a difference of 8 rotation. An additional child node toward memory Heap Sort would further reduce to 4 tree levels with 19 rotations. Hence, the benefit from reduced number of rotation and levels becomes less significant, and the increase complexity becomes more impactful. In real life application, data set are finite and ideal number of child node may vary.</w:t>
      </w:r>
    </w:p>
    <w:p w14:paraId="00526DDD" w14:textId="77777777" w:rsidR="00F313CE" w:rsidRDefault="00F313CE" w:rsidP="00F313CE">
      <w:pPr>
        <w:tabs>
          <w:tab w:val="left" w:pos="720"/>
          <w:tab w:val="left" w:pos="1140"/>
        </w:tabs>
        <w:autoSpaceDE w:val="0"/>
        <w:autoSpaceDN w:val="0"/>
        <w:adjustRightInd w:val="0"/>
        <w:spacing w:line="360" w:lineRule="auto"/>
        <w:rPr>
          <w:rFonts w:ascii="Times New Roman" w:hAnsi="Times New Roman" w:cs="Times New Roman"/>
          <w:color w:val="000000"/>
          <w:lang w:val="en-US"/>
        </w:rPr>
      </w:pPr>
    </w:p>
    <w:p w14:paraId="754D613E" w14:textId="77777777" w:rsidR="00F313CE" w:rsidRDefault="00F313CE" w:rsidP="00F313CE">
      <w:p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 xml:space="preserve"> </w:t>
      </w:r>
      <w:r>
        <w:rPr>
          <w:rFonts w:ascii="Times New Roman" w:hAnsi="Times New Roman" w:cs="Times New Roman"/>
          <w:color w:val="000000"/>
          <w:lang w:val="en-US"/>
        </w:rPr>
        <w:tab/>
        <w:t xml:space="preserve">On the other hand, if the number of </w:t>
      </w:r>
      <w:proofErr w:type="gramStart"/>
      <w:r>
        <w:rPr>
          <w:rFonts w:ascii="Times New Roman" w:hAnsi="Times New Roman" w:cs="Times New Roman"/>
          <w:color w:val="000000"/>
          <w:lang w:val="en-US"/>
        </w:rPr>
        <w:t>child</w:t>
      </w:r>
      <w:proofErr w:type="gramEnd"/>
      <w:r>
        <w:rPr>
          <w:rFonts w:ascii="Times New Roman" w:hAnsi="Times New Roman" w:cs="Times New Roman"/>
          <w:color w:val="000000"/>
          <w:lang w:val="en-US"/>
        </w:rPr>
        <w:t xml:space="preserve"> is equal to the array size, </w:t>
      </w:r>
      <w:proofErr w:type="spellStart"/>
      <w:r>
        <w:rPr>
          <w:rFonts w:ascii="Times New Roman" w:hAnsi="Times New Roman" w:cs="Times New Roman"/>
          <w:color w:val="000000"/>
          <w:lang w:val="en-US"/>
        </w:rPr>
        <w:t>heapify</w:t>
      </w:r>
      <w:proofErr w:type="spellEnd"/>
      <w:r>
        <w:rPr>
          <w:rFonts w:ascii="Times New Roman" w:hAnsi="Times New Roman" w:cs="Times New Roman"/>
          <w:color w:val="000000"/>
          <w:lang w:val="en-US"/>
        </w:rPr>
        <w:t xml:space="preserve"> require one rotation but perform similar or equal to bubble sort(O(n</w:t>
      </w:r>
      <w:r w:rsidRPr="0067240C">
        <w:rPr>
          <w:rFonts w:ascii="Times New Roman" w:hAnsi="Times New Roman" w:cs="Times New Roman"/>
          <w:color w:val="000000"/>
          <w:vertAlign w:val="superscript"/>
          <w:lang w:val="en-US"/>
        </w:rPr>
        <w:t>2</w:t>
      </w:r>
      <w:r>
        <w:rPr>
          <w:rFonts w:ascii="Times New Roman" w:hAnsi="Times New Roman" w:cs="Times New Roman"/>
          <w:color w:val="000000"/>
          <w:lang w:val="en-US"/>
        </w:rPr>
        <w:t xml:space="preserve">)). Hence, to identify the ideal number of child node for different sizes, further testing would be </w:t>
      </w:r>
      <w:proofErr w:type="gramStart"/>
      <w:r>
        <w:rPr>
          <w:rFonts w:ascii="Times New Roman" w:hAnsi="Times New Roman" w:cs="Times New Roman"/>
          <w:color w:val="000000"/>
          <w:lang w:val="en-US"/>
        </w:rPr>
        <w:t>require</w:t>
      </w:r>
      <w:proofErr w:type="gramEnd"/>
      <w:r>
        <w:rPr>
          <w:rFonts w:ascii="Times New Roman" w:hAnsi="Times New Roman" w:cs="Times New Roman"/>
          <w:color w:val="000000"/>
          <w:lang w:val="en-US"/>
        </w:rPr>
        <w:t xml:space="preserve"> identify the max threshold of child node per languages.</w:t>
      </w:r>
    </w:p>
    <w:p w14:paraId="41263378" w14:textId="77777777" w:rsidR="004A28EB" w:rsidRPr="00F313CE" w:rsidRDefault="001B1388">
      <w:pPr>
        <w:rPr>
          <w:lang w:val="en-US"/>
        </w:rPr>
      </w:pPr>
    </w:p>
    <w:sectPr w:rsidR="004A28EB" w:rsidRPr="00F313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0000004">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00000068">
      <w:start w:val="1"/>
      <w:numFmt w:val="bullet"/>
      <w:lvlText w:val="•"/>
      <w:lvlJc w:val="left"/>
      <w:pPr>
        <w:ind w:left="2880" w:hanging="360"/>
      </w:pPr>
    </w:lvl>
    <w:lvl w:ilvl="4" w:tplc="00000069">
      <w:start w:val="1"/>
      <w:numFmt w:val="bullet"/>
      <w:lvlText w:val="•"/>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3A1914BA"/>
    <w:multiLevelType w:val="hybridMultilevel"/>
    <w:tmpl w:val="DC206A4A"/>
    <w:lvl w:ilvl="0" w:tplc="8E220FAE">
      <w:start w:val="1"/>
      <w:numFmt w:val="decimal"/>
      <w:lvlText w:val="%1."/>
      <w:lvlJc w:val="left"/>
      <w:pPr>
        <w:ind w:left="852" w:hanging="360"/>
      </w:pPr>
      <w:rPr>
        <w:rFonts w:hint="default"/>
      </w:rPr>
    </w:lvl>
    <w:lvl w:ilvl="1" w:tplc="3C090001">
      <w:start w:val="1"/>
      <w:numFmt w:val="bullet"/>
      <w:lvlText w:val=""/>
      <w:lvlJc w:val="left"/>
      <w:pPr>
        <w:ind w:left="1572" w:hanging="360"/>
      </w:pPr>
      <w:rPr>
        <w:rFonts w:ascii="Symbol" w:hAnsi="Symbol" w:hint="default"/>
      </w:rPr>
    </w:lvl>
    <w:lvl w:ilvl="2" w:tplc="3C09001B" w:tentative="1">
      <w:start w:val="1"/>
      <w:numFmt w:val="lowerRoman"/>
      <w:lvlText w:val="%3."/>
      <w:lvlJc w:val="right"/>
      <w:pPr>
        <w:ind w:left="2292" w:hanging="180"/>
      </w:pPr>
    </w:lvl>
    <w:lvl w:ilvl="3" w:tplc="3C09000F" w:tentative="1">
      <w:start w:val="1"/>
      <w:numFmt w:val="decimal"/>
      <w:lvlText w:val="%4."/>
      <w:lvlJc w:val="left"/>
      <w:pPr>
        <w:ind w:left="3012" w:hanging="360"/>
      </w:pPr>
    </w:lvl>
    <w:lvl w:ilvl="4" w:tplc="3C090019" w:tentative="1">
      <w:start w:val="1"/>
      <w:numFmt w:val="lowerLetter"/>
      <w:lvlText w:val="%5."/>
      <w:lvlJc w:val="left"/>
      <w:pPr>
        <w:ind w:left="3732" w:hanging="360"/>
      </w:pPr>
    </w:lvl>
    <w:lvl w:ilvl="5" w:tplc="3C09001B" w:tentative="1">
      <w:start w:val="1"/>
      <w:numFmt w:val="lowerRoman"/>
      <w:lvlText w:val="%6."/>
      <w:lvlJc w:val="right"/>
      <w:pPr>
        <w:ind w:left="4452" w:hanging="180"/>
      </w:pPr>
    </w:lvl>
    <w:lvl w:ilvl="6" w:tplc="3C09000F" w:tentative="1">
      <w:start w:val="1"/>
      <w:numFmt w:val="decimal"/>
      <w:lvlText w:val="%7."/>
      <w:lvlJc w:val="left"/>
      <w:pPr>
        <w:ind w:left="5172" w:hanging="360"/>
      </w:pPr>
    </w:lvl>
    <w:lvl w:ilvl="7" w:tplc="3C090019" w:tentative="1">
      <w:start w:val="1"/>
      <w:numFmt w:val="lowerLetter"/>
      <w:lvlText w:val="%8."/>
      <w:lvlJc w:val="left"/>
      <w:pPr>
        <w:ind w:left="5892" w:hanging="360"/>
      </w:pPr>
    </w:lvl>
    <w:lvl w:ilvl="8" w:tplc="3C09001B" w:tentative="1">
      <w:start w:val="1"/>
      <w:numFmt w:val="lowerRoman"/>
      <w:lvlText w:val="%9."/>
      <w:lvlJc w:val="right"/>
      <w:pPr>
        <w:ind w:left="6612" w:hanging="180"/>
      </w:pPr>
    </w:lvl>
  </w:abstractNum>
  <w:abstractNum w:abstractNumId="6" w15:restartNumberingAfterBreak="0">
    <w:nsid w:val="50033CDB"/>
    <w:multiLevelType w:val="multilevel"/>
    <w:tmpl w:val="B576EEF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34510DB"/>
    <w:multiLevelType w:val="hybridMultilevel"/>
    <w:tmpl w:val="8C704E40"/>
    <w:lvl w:ilvl="0" w:tplc="3C090001">
      <w:start w:val="1"/>
      <w:numFmt w:val="bullet"/>
      <w:lvlText w:val=""/>
      <w:lvlJc w:val="left"/>
      <w:pPr>
        <w:ind w:left="780" w:hanging="360"/>
      </w:pPr>
      <w:rPr>
        <w:rFonts w:ascii="Symbol" w:hAnsi="Symbol" w:hint="default"/>
      </w:rPr>
    </w:lvl>
    <w:lvl w:ilvl="1" w:tplc="3C090003">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8" w15:restartNumberingAfterBreak="0">
    <w:nsid w:val="6F9333C7"/>
    <w:multiLevelType w:val="hybridMultilevel"/>
    <w:tmpl w:val="1A4C14A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9" w15:restartNumberingAfterBreak="0">
    <w:nsid w:val="7B180EBE"/>
    <w:multiLevelType w:val="hybridMultilevel"/>
    <w:tmpl w:val="6BB0C5EA"/>
    <w:lvl w:ilvl="0" w:tplc="3C09000F">
      <w:start w:val="1"/>
      <w:numFmt w:val="decimal"/>
      <w:lvlText w:val="%1."/>
      <w:lvlJc w:val="left"/>
      <w:pPr>
        <w:ind w:left="720" w:hanging="360"/>
      </w:p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6"/>
  </w:num>
  <w:num w:numId="8">
    <w:abstractNumId w:val="5"/>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3CE"/>
    <w:rsid w:val="000263F2"/>
    <w:rsid w:val="001B1388"/>
    <w:rsid w:val="002B32AC"/>
    <w:rsid w:val="008865C5"/>
    <w:rsid w:val="00F313CE"/>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CE107"/>
  <w15:chartTrackingRefBased/>
  <w15:docId w15:val="{72F7F8AF-4358-47F0-B46A-6F3B3616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3CE"/>
    <w:pPr>
      <w:spacing w:after="0" w:line="240" w:lineRule="auto"/>
    </w:pPr>
    <w:rPr>
      <w:sz w:val="24"/>
      <w:szCs w:val="24"/>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13CE"/>
    <w:pPr>
      <w:spacing w:after="0" w:line="240" w:lineRule="auto"/>
    </w:pPr>
    <w:rPr>
      <w:sz w:val="24"/>
      <w:szCs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313CE"/>
    <w:pPr>
      <w:ind w:left="720"/>
      <w:contextualSpacing/>
    </w:pPr>
  </w:style>
  <w:style w:type="character" w:customStyle="1" w:styleId="apple-converted-space">
    <w:name w:val="apple-converted-space"/>
    <w:basedOn w:val="DefaultParagraphFont"/>
    <w:rsid w:val="00F313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16</Pages>
  <Words>3804</Words>
  <Characters>21686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YUNG, Pak Hong Patrick</dc:creator>
  <cp:keywords/>
  <dc:description/>
  <cp:lastModifiedBy>YUNG, Pak Hong Patrick</cp:lastModifiedBy>
  <cp:revision>2</cp:revision>
  <dcterms:created xsi:type="dcterms:W3CDTF">2021-09-20T08:39:00Z</dcterms:created>
  <dcterms:modified xsi:type="dcterms:W3CDTF">2022-01-02T05:20:00Z</dcterms:modified>
</cp:coreProperties>
</file>
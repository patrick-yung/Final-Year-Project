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6238876"/>
        <w:docPartObj>
          <w:docPartGallery w:val="Cover Pages"/>
          <w:docPartUnique/>
        </w:docPartObj>
      </w:sdtPr>
      <w:sdtEndPr/>
      <w:sdtContent>
        <w:p w14:paraId="0C686514" w14:textId="77777777" w:rsidR="00F033DF" w:rsidRDefault="00F033DF" w:rsidP="00182471"/>
        <w:p w14:paraId="1BFA5BBA" w14:textId="77777777" w:rsidR="00F033DF" w:rsidRDefault="00F033DF">
          <w:r>
            <w:rPr>
              <w:noProof/>
              <w:lang w:eastAsia="zh-CN"/>
            </w:rPr>
            <mc:AlternateContent>
              <mc:Choice Requires="wps">
                <w:drawing>
                  <wp:anchor distT="0" distB="0" distL="114300" distR="114300" simplePos="0" relativeHeight="251657216" behindDoc="0" locked="0" layoutInCell="1" allowOverlap="1" wp14:anchorId="545E85AE" wp14:editId="4FD684B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38B2289" w14:textId="77777777" w:rsidR="000365AB" w:rsidRDefault="000365AB">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545E85AE" id="_x0000_t202" coordsize="21600,21600" o:spt="202" path="m,l,21600r21600,l21600,xe">
                    <v:stroke joinstyle="miter"/>
                    <v:path gradientshapeok="t" o:connecttype="rect"/>
                  </v:shapetype>
                  <v:shape id="Text Box 111" o:spid="_x0000_s1026" type="#_x0000_t202" style="position:absolute;margin-left:0;margin-top:0;width:288.25pt;height:287.5pt;z-index:25165721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138B2289" w14:textId="77777777" w:rsidR="000365AB" w:rsidRDefault="000365AB">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6192" behindDoc="0" locked="0" layoutInCell="1" allowOverlap="1" wp14:anchorId="7FF393F6" wp14:editId="73ADAE9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8950325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3C0DDDE" w14:textId="77777777" w:rsidR="000365AB" w:rsidRDefault="000365AB">
                                    <w:pPr>
                                      <w:pStyle w:val="NoSpacing"/>
                                      <w:jc w:val="right"/>
                                      <w:rPr>
                                        <w:caps/>
                                        <w:color w:val="262626" w:themeColor="text1" w:themeTint="D9"/>
                                        <w:sz w:val="28"/>
                                        <w:szCs w:val="28"/>
                                      </w:rPr>
                                    </w:pPr>
                                    <w:r>
                                      <w:rPr>
                                        <w:caps/>
                                        <w:color w:val="262626" w:themeColor="text1" w:themeTint="D9"/>
                                        <w:sz w:val="28"/>
                                        <w:szCs w:val="28"/>
                                      </w:rPr>
                                      <w:t>YUNG, Pak Hong Patrick</w:t>
                                    </w:r>
                                  </w:p>
                                </w:sdtContent>
                              </w:sdt>
                              <w:p w14:paraId="290C7188" w14:textId="562E02E4" w:rsidR="000365AB" w:rsidRDefault="00A27699">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365AB">
                                      <w:rPr>
                                        <w:caps/>
                                        <w:color w:val="262626" w:themeColor="text1" w:themeTint="D9"/>
                                        <w:sz w:val="20"/>
                                        <w:szCs w:val="20"/>
                                      </w:rPr>
                                      <w:t>Computer engineer department</w:t>
                                    </w:r>
                                  </w:sdtContent>
                                </w:sdt>
                              </w:p>
                              <w:p w14:paraId="5D6C26C0" w14:textId="1A96AE3A" w:rsidR="000365AB" w:rsidRDefault="000365AB">
                                <w:pPr>
                                  <w:pStyle w:val="NoSpacing"/>
                                  <w:jc w:val="right"/>
                                  <w:rPr>
                                    <w:caps/>
                                    <w:color w:val="262626" w:themeColor="text1" w:themeTint="D9"/>
                                    <w:sz w:val="20"/>
                                    <w:szCs w:val="20"/>
                                  </w:rPr>
                                </w:pPr>
                                <w:r>
                                  <w:rPr>
                                    <w:color w:val="262626" w:themeColor="text1" w:themeTint="D9"/>
                                    <w:sz w:val="20"/>
                                    <w:szCs w:val="20"/>
                                  </w:rPr>
                                  <w:t>CLZ2103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FF393F6" id="Text Box 112" o:spid="_x0000_s1027" type="#_x0000_t202" style="position:absolute;margin-left:0;margin-top:0;width:453pt;height:51.4pt;z-index:25165619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53C0DDDE" w14:textId="77777777" w:rsidR="000365AB" w:rsidRDefault="000365AB">
                              <w:pPr>
                                <w:pStyle w:val="NoSpacing"/>
                                <w:jc w:val="right"/>
                                <w:rPr>
                                  <w:caps/>
                                  <w:color w:val="262626" w:themeColor="text1" w:themeTint="D9"/>
                                  <w:sz w:val="28"/>
                                  <w:szCs w:val="28"/>
                                </w:rPr>
                              </w:pPr>
                              <w:r>
                                <w:rPr>
                                  <w:caps/>
                                  <w:color w:val="262626" w:themeColor="text1" w:themeTint="D9"/>
                                  <w:sz w:val="28"/>
                                  <w:szCs w:val="28"/>
                                </w:rPr>
                                <w:t>YUNG, Pak Hong Patrick</w:t>
                              </w:r>
                            </w:p>
                          </w:sdtContent>
                        </w:sdt>
                        <w:p w14:paraId="290C7188" w14:textId="562E02E4" w:rsidR="000365AB" w:rsidRDefault="00A27699">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0365AB">
                                <w:rPr>
                                  <w:caps/>
                                  <w:color w:val="262626" w:themeColor="text1" w:themeTint="D9"/>
                                  <w:sz w:val="20"/>
                                  <w:szCs w:val="20"/>
                                </w:rPr>
                                <w:t>Computer engineer department</w:t>
                              </w:r>
                            </w:sdtContent>
                          </w:sdt>
                        </w:p>
                        <w:p w14:paraId="5D6C26C0" w14:textId="1A96AE3A" w:rsidR="000365AB" w:rsidRDefault="000365AB">
                          <w:pPr>
                            <w:pStyle w:val="NoSpacing"/>
                            <w:jc w:val="right"/>
                            <w:rPr>
                              <w:caps/>
                              <w:color w:val="262626" w:themeColor="text1" w:themeTint="D9"/>
                              <w:sz w:val="20"/>
                              <w:szCs w:val="20"/>
                            </w:rPr>
                          </w:pPr>
                          <w:r>
                            <w:rPr>
                              <w:color w:val="262626" w:themeColor="text1" w:themeTint="D9"/>
                              <w:sz w:val="20"/>
                              <w:szCs w:val="20"/>
                            </w:rPr>
                            <w:t>CLZ2103</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55168" behindDoc="0" locked="0" layoutInCell="1" allowOverlap="1" wp14:anchorId="59776AEC" wp14:editId="690F3EA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4865370</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3DE437" w14:textId="749D5998" w:rsidR="000365AB" w:rsidRDefault="00A2769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365AB">
                                      <w:rPr>
                                        <w:caps/>
                                        <w:color w:val="323E4F" w:themeColor="text2" w:themeShade="BF"/>
                                        <w:sz w:val="52"/>
                                        <w:szCs w:val="52"/>
                                      </w:rPr>
                                      <w:t>Comparison of Sorting Algorithms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F68D231" w14:textId="57D7096D" w:rsidR="000365AB" w:rsidRDefault="000365AB">
                                    <w:pPr>
                                      <w:pStyle w:val="NoSpacing"/>
                                      <w:jc w:val="right"/>
                                      <w:rPr>
                                        <w:smallCaps/>
                                        <w:color w:val="44546A" w:themeColor="text2"/>
                                        <w:sz w:val="36"/>
                                        <w:szCs w:val="36"/>
                                      </w:rPr>
                                    </w:pPr>
                                    <w:r>
                                      <w:rPr>
                                        <w:smallCaps/>
                                        <w:color w:val="44546A" w:themeColor="text2"/>
                                        <w:sz w:val="36"/>
                                        <w:szCs w:val="36"/>
                                      </w:rPr>
                                      <w:t>Final Year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59776AEC" id="Text Box 113" o:spid="_x0000_s1028" type="#_x0000_t202" style="position:absolute;margin-left:0;margin-top:0;width:453pt;height:41.4pt;z-index:25165516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363DE437" w14:textId="749D5998" w:rsidR="000365AB" w:rsidRDefault="00A27699">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365AB">
                                <w:rPr>
                                  <w:caps/>
                                  <w:color w:val="323E4F" w:themeColor="text2" w:themeShade="BF"/>
                                  <w:sz w:val="52"/>
                                  <w:szCs w:val="52"/>
                                </w:rPr>
                                <w:t>Comparison of Sorting Algorithms</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F68D231" w14:textId="57D7096D" w:rsidR="000365AB" w:rsidRDefault="000365AB">
                              <w:pPr>
                                <w:pStyle w:val="NoSpacing"/>
                                <w:jc w:val="right"/>
                                <w:rPr>
                                  <w:smallCaps/>
                                  <w:color w:val="44546A" w:themeColor="text2"/>
                                  <w:sz w:val="36"/>
                                  <w:szCs w:val="36"/>
                                </w:rPr>
                              </w:pPr>
                              <w:r>
                                <w:rPr>
                                  <w:smallCaps/>
                                  <w:color w:val="44546A" w:themeColor="text2"/>
                                  <w:sz w:val="36"/>
                                  <w:szCs w:val="36"/>
                                </w:rPr>
                                <w:t>Final Year Project</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4144" behindDoc="0" locked="0" layoutInCell="1" allowOverlap="1" wp14:anchorId="255305DB" wp14:editId="08E37340">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E24B21" id="Group 114" o:spid="_x0000_s1026" style="position:absolute;margin-left:0;margin-top:0;width:18pt;height:10in;z-index:25165414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6E9DAF88" w14:textId="62D03B4C" w:rsidR="005B54C7" w:rsidRPr="00B23195" w:rsidRDefault="00F033DF" w:rsidP="00C64303">
      <w:pPr>
        <w:spacing w:line="360" w:lineRule="auto"/>
        <w:rPr>
          <w:rFonts w:ascii="Times" w:eastAsia="Times New Roman" w:hAnsi="Times" w:cs="Times New Roman"/>
          <w:b/>
          <w:bCs/>
        </w:rPr>
      </w:pPr>
      <w:r w:rsidRPr="00B23195">
        <w:rPr>
          <w:rFonts w:ascii="Times" w:eastAsia="Times New Roman" w:hAnsi="Times" w:cs="Times New Roman"/>
          <w:b/>
          <w:bCs/>
        </w:rPr>
        <w:lastRenderedPageBreak/>
        <w:t>Appendix</w:t>
      </w:r>
    </w:p>
    <w:p w14:paraId="697FCE77" w14:textId="28D9CF17" w:rsidR="00F033DF" w:rsidRPr="00B23195" w:rsidRDefault="00F033DF" w:rsidP="00B44181">
      <w:pPr>
        <w:spacing w:line="360" w:lineRule="auto"/>
        <w:jc w:val="both"/>
        <w:rPr>
          <w:rFonts w:ascii="Times" w:eastAsia="Times New Roman" w:hAnsi="Times" w:cs="Times New Roman"/>
        </w:rPr>
      </w:pPr>
    </w:p>
    <w:p w14:paraId="46EA5ED3" w14:textId="1A357384" w:rsidR="00F033DF" w:rsidRPr="00B23195" w:rsidRDefault="00F033DF" w:rsidP="00B44181">
      <w:pPr>
        <w:spacing w:line="360" w:lineRule="auto"/>
        <w:jc w:val="both"/>
        <w:rPr>
          <w:rFonts w:ascii="Times" w:eastAsia="Times New Roman" w:hAnsi="Times" w:cs="Times New Roman"/>
          <w:b/>
          <w:bCs/>
        </w:rPr>
      </w:pPr>
      <w:r w:rsidRPr="00B23195">
        <w:rPr>
          <w:rFonts w:ascii="Times" w:eastAsia="Times New Roman" w:hAnsi="Times" w:cs="Times New Roman"/>
          <w:b/>
          <w:bCs/>
        </w:rPr>
        <w:t>Introduction:</w:t>
      </w:r>
    </w:p>
    <w:p w14:paraId="0F9D553D" w14:textId="57F09796"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1.1 Motivation</w:t>
      </w:r>
    </w:p>
    <w:p w14:paraId="31887581" w14:textId="7B8DB82F"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1.2 Background Research</w:t>
      </w:r>
    </w:p>
    <w:p w14:paraId="5B1092C7" w14:textId="06DFEF6B"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 xml:space="preserve">1.3 Objectives </w:t>
      </w:r>
    </w:p>
    <w:p w14:paraId="25DBCFFC" w14:textId="43F44CC7" w:rsidR="00F033DF" w:rsidRPr="00B23195" w:rsidRDefault="00F033DF"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 xml:space="preserve">1.4 Fair Testing </w:t>
      </w:r>
    </w:p>
    <w:p w14:paraId="3E6BBAD1" w14:textId="0E324EBB"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1.4.1 Software and Hardware Control Factors </w:t>
      </w:r>
    </w:p>
    <w:p w14:paraId="5E8AC490" w14:textId="3B0306A5"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1.4.2 Environment Control Factors </w:t>
      </w:r>
    </w:p>
    <w:p w14:paraId="22FA0643" w14:textId="7E22AFF2"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1.4.3 Uncontrollable Factors </w:t>
      </w:r>
    </w:p>
    <w:p w14:paraId="578C7720" w14:textId="13C4C61C" w:rsidR="00F033DF" w:rsidRPr="00B23195" w:rsidRDefault="00F033DF"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1.4.4 Data Collection Factors </w:t>
      </w:r>
    </w:p>
    <w:p w14:paraId="4644C6D3" w14:textId="7BC094A6" w:rsidR="00F033DF" w:rsidRPr="00B23195" w:rsidRDefault="00F033DF" w:rsidP="00B44181">
      <w:pPr>
        <w:spacing w:line="360" w:lineRule="auto"/>
        <w:jc w:val="both"/>
        <w:rPr>
          <w:rFonts w:ascii="Times" w:eastAsia="Times New Roman" w:hAnsi="Times" w:cs="Times New Roman"/>
          <w:b/>
          <w:bCs/>
        </w:rPr>
      </w:pPr>
    </w:p>
    <w:p w14:paraId="75875158" w14:textId="7ABE8C3D" w:rsidR="00C64303" w:rsidRPr="00B23195" w:rsidRDefault="00C64303" w:rsidP="00B44181">
      <w:pPr>
        <w:spacing w:line="360" w:lineRule="auto"/>
        <w:jc w:val="both"/>
        <w:rPr>
          <w:rFonts w:ascii="Times" w:eastAsia="Times New Roman" w:hAnsi="Times" w:cs="Times New Roman"/>
          <w:b/>
          <w:bCs/>
        </w:rPr>
      </w:pPr>
      <w:r w:rsidRPr="00B23195">
        <w:rPr>
          <w:rFonts w:ascii="Times" w:eastAsia="Times New Roman" w:hAnsi="Times" w:cs="Times New Roman"/>
          <w:b/>
          <w:bCs/>
        </w:rPr>
        <w:t>Merge Sort:</w:t>
      </w:r>
    </w:p>
    <w:p w14:paraId="7B170095" w14:textId="7EF0E8EC"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b/>
          <w:bCs/>
        </w:rPr>
        <w:tab/>
      </w:r>
      <w:r w:rsidRPr="00B23195">
        <w:rPr>
          <w:rFonts w:ascii="Times" w:eastAsia="Times New Roman" w:hAnsi="Times" w:cs="Times New Roman"/>
        </w:rPr>
        <w:t xml:space="preserve">2.1 Merge Sort Background information </w:t>
      </w:r>
    </w:p>
    <w:p w14:paraId="22741833" w14:textId="7B24B43F"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t xml:space="preserve">2.2 Merge Sort Versions </w:t>
      </w:r>
    </w:p>
    <w:p w14:paraId="66C02104" w14:textId="4A23C14F"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Pr="00B23195">
        <w:rPr>
          <w:rFonts w:ascii="Times" w:eastAsia="Times New Roman" w:hAnsi="Times" w:cs="Times New Roman"/>
        </w:rPr>
        <w:tab/>
        <w:t xml:space="preserve">2.2.1 Top-Down and </w:t>
      </w:r>
      <w:proofErr w:type="gramStart"/>
      <w:r w:rsidRPr="00B23195">
        <w:rPr>
          <w:rFonts w:ascii="Times" w:eastAsia="Times New Roman" w:hAnsi="Times" w:cs="Times New Roman"/>
        </w:rPr>
        <w:t>Bottom up</w:t>
      </w:r>
      <w:proofErr w:type="gramEnd"/>
      <w:r w:rsidRPr="00B23195">
        <w:rPr>
          <w:rFonts w:ascii="Times" w:eastAsia="Times New Roman" w:hAnsi="Times" w:cs="Times New Roman"/>
        </w:rPr>
        <w:t xml:space="preserve"> Merge Sort </w:t>
      </w:r>
    </w:p>
    <w:p w14:paraId="45F3A6FB" w14:textId="58BBC73E" w:rsidR="00C64303" w:rsidRPr="00B23195" w:rsidRDefault="00C64303"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 xml:space="preserve">2.2.2 Tim Merge Sort </w:t>
      </w:r>
    </w:p>
    <w:p w14:paraId="2F59CC84" w14:textId="04E3116A"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t>2.3 Merge Sort Structure</w:t>
      </w:r>
      <w:r w:rsidRPr="00B23195">
        <w:rPr>
          <w:rFonts w:ascii="Times" w:eastAsia="Times New Roman" w:hAnsi="Times" w:cs="Times New Roman"/>
        </w:rPr>
        <w:tab/>
        <w:t xml:space="preserve">2.4 Merge Sort Data Collection </w:t>
      </w:r>
    </w:p>
    <w:p w14:paraId="5BEBE6AD" w14:textId="161FBE44"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Pr="00B23195">
        <w:rPr>
          <w:rFonts w:ascii="Times" w:eastAsia="Times New Roman" w:hAnsi="Times" w:cs="Times New Roman"/>
        </w:rPr>
        <w:tab/>
        <w:t xml:space="preserve">2.4.1 Data Analysis for Merge Sort </w:t>
      </w:r>
    </w:p>
    <w:p w14:paraId="59A0074F" w14:textId="5AD2F75D"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t>2.5 Merge Sort Evaluation</w:t>
      </w:r>
    </w:p>
    <w:p w14:paraId="7C9D51C6" w14:textId="6A68A19F" w:rsidR="00C64303" w:rsidRPr="00B23195" w:rsidRDefault="00C64303" w:rsidP="00B44181">
      <w:pPr>
        <w:spacing w:line="360" w:lineRule="auto"/>
        <w:jc w:val="both"/>
        <w:rPr>
          <w:rFonts w:ascii="Times" w:eastAsia="Times New Roman" w:hAnsi="Times" w:cs="Times New Roman"/>
          <w:lang w:val="en-US"/>
        </w:rPr>
      </w:pPr>
      <w:r w:rsidRPr="00B23195">
        <w:rPr>
          <w:rFonts w:ascii="Times" w:eastAsia="Times New Roman" w:hAnsi="Times" w:cs="Times New Roman"/>
        </w:rPr>
        <w:tab/>
      </w:r>
      <w:r w:rsidRPr="00B23195">
        <w:rPr>
          <w:rFonts w:ascii="Times" w:eastAsia="Times New Roman" w:hAnsi="Times" w:cs="Times New Roman"/>
        </w:rPr>
        <w:tab/>
        <w:t xml:space="preserve">2.5.1 Evaluation for Top-down and </w:t>
      </w:r>
      <w:proofErr w:type="gramStart"/>
      <w:r w:rsidRPr="00B23195">
        <w:rPr>
          <w:rFonts w:ascii="Times" w:eastAsia="Times New Roman" w:hAnsi="Times" w:cs="Times New Roman"/>
        </w:rPr>
        <w:t>Bottom up</w:t>
      </w:r>
      <w:proofErr w:type="gramEnd"/>
      <w:r w:rsidRPr="00B23195">
        <w:rPr>
          <w:rFonts w:ascii="Times" w:eastAsia="Times New Roman" w:hAnsi="Times" w:cs="Times New Roman"/>
        </w:rPr>
        <w:t xml:space="preserve"> Merge Sort </w:t>
      </w:r>
    </w:p>
    <w:p w14:paraId="7B4474B9" w14:textId="4B0D2DBF" w:rsidR="00C64303" w:rsidRPr="00B23195" w:rsidRDefault="00C64303"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2.5.2 Evaluation for Tim Merge Sort</w:t>
      </w:r>
    </w:p>
    <w:p w14:paraId="4DBDAF4A" w14:textId="53A0E22F" w:rsidR="00C64303" w:rsidRPr="00B23195" w:rsidRDefault="00C64303" w:rsidP="00B44181">
      <w:pPr>
        <w:spacing w:line="360" w:lineRule="auto"/>
        <w:ind w:left="720" w:firstLine="720"/>
        <w:jc w:val="both"/>
        <w:rPr>
          <w:rFonts w:ascii="Times" w:eastAsia="Times New Roman" w:hAnsi="Times" w:cs="Times New Roman"/>
          <w:lang w:val="en-US"/>
        </w:rPr>
      </w:pPr>
      <w:r w:rsidRPr="00B23195">
        <w:rPr>
          <w:rFonts w:ascii="Times" w:eastAsia="Times New Roman" w:hAnsi="Times" w:cs="Times New Roman"/>
        </w:rPr>
        <w:t xml:space="preserve">2.5.2.1 Extension for Tim Merge Sort </w:t>
      </w:r>
    </w:p>
    <w:p w14:paraId="00FA78F0" w14:textId="4148F5B6" w:rsidR="00C64303" w:rsidRPr="00B23195" w:rsidRDefault="00C64303" w:rsidP="00B44181">
      <w:pPr>
        <w:spacing w:line="360" w:lineRule="auto"/>
        <w:jc w:val="both"/>
        <w:rPr>
          <w:rFonts w:ascii="Times" w:eastAsia="Times New Roman" w:hAnsi="Times" w:cs="Times New Roman"/>
          <w:b/>
          <w:bCs/>
        </w:rPr>
      </w:pPr>
      <w:r w:rsidRPr="00B23195">
        <w:rPr>
          <w:rFonts w:ascii="Times" w:eastAsia="Times New Roman" w:hAnsi="Times" w:cs="Times New Roman"/>
          <w:b/>
          <w:bCs/>
        </w:rPr>
        <w:t>Quick Sort:</w:t>
      </w:r>
    </w:p>
    <w:p w14:paraId="23FE3481" w14:textId="5E121132"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b/>
          <w:bCs/>
        </w:rPr>
        <w:tab/>
      </w:r>
      <w:r w:rsidR="00CA10A6" w:rsidRPr="00B23195">
        <w:rPr>
          <w:rFonts w:ascii="Times" w:eastAsia="Times New Roman" w:hAnsi="Times" w:cs="Times New Roman"/>
        </w:rPr>
        <w:t>3</w:t>
      </w:r>
      <w:r w:rsidRPr="00B23195">
        <w:rPr>
          <w:rFonts w:ascii="Times" w:eastAsia="Times New Roman" w:hAnsi="Times" w:cs="Times New Roman"/>
        </w:rPr>
        <w:t xml:space="preserve">.1 Quick Sort Background information </w:t>
      </w:r>
    </w:p>
    <w:p w14:paraId="6A30FDDF" w14:textId="762A891F"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00CA10A6" w:rsidRPr="00B23195">
        <w:rPr>
          <w:rFonts w:ascii="Times" w:eastAsia="Times New Roman" w:hAnsi="Times" w:cs="Times New Roman"/>
        </w:rPr>
        <w:t>3</w:t>
      </w:r>
      <w:r w:rsidRPr="00B23195">
        <w:rPr>
          <w:rFonts w:ascii="Times" w:eastAsia="Times New Roman" w:hAnsi="Times" w:cs="Times New Roman"/>
        </w:rPr>
        <w:t xml:space="preserve">.2 Quick Sort Versions </w:t>
      </w:r>
    </w:p>
    <w:p w14:paraId="74884483" w14:textId="58DB61EC"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Pr="00B23195">
        <w:rPr>
          <w:rFonts w:ascii="Times" w:eastAsia="Times New Roman" w:hAnsi="Times" w:cs="Times New Roman"/>
        </w:rPr>
        <w:tab/>
      </w:r>
      <w:r w:rsidR="00CA10A6" w:rsidRPr="00B23195">
        <w:rPr>
          <w:rFonts w:ascii="Times" w:eastAsia="Times New Roman" w:hAnsi="Times" w:cs="Times New Roman"/>
        </w:rPr>
        <w:t>3</w:t>
      </w:r>
      <w:r w:rsidRPr="00B23195">
        <w:rPr>
          <w:rFonts w:ascii="Times" w:eastAsia="Times New Roman" w:hAnsi="Times" w:cs="Times New Roman"/>
        </w:rPr>
        <w:t xml:space="preserve">.2.1 Choosing a Pivot Point  </w:t>
      </w:r>
    </w:p>
    <w:p w14:paraId="2AB95EB6" w14:textId="734877B8" w:rsidR="00C64303" w:rsidRPr="00B23195" w:rsidRDefault="00CA10A6" w:rsidP="00B44181">
      <w:pPr>
        <w:spacing w:line="360" w:lineRule="auto"/>
        <w:ind w:left="720" w:firstLine="720"/>
        <w:jc w:val="both"/>
        <w:rPr>
          <w:rFonts w:ascii="Times" w:eastAsia="Times New Roman" w:hAnsi="Times" w:cs="Times New Roman"/>
        </w:rPr>
      </w:pPr>
      <w:r w:rsidRPr="00B23195">
        <w:rPr>
          <w:rFonts w:ascii="Times" w:eastAsia="Times New Roman" w:hAnsi="Times" w:cs="Times New Roman"/>
        </w:rPr>
        <w:t>3</w:t>
      </w:r>
      <w:r w:rsidR="00C64303" w:rsidRPr="00B23195">
        <w:rPr>
          <w:rFonts w:ascii="Times" w:eastAsia="Times New Roman" w:hAnsi="Times" w:cs="Times New Roman"/>
        </w:rPr>
        <w:t xml:space="preserve">.2.2 Quick Sort Schemes </w:t>
      </w:r>
    </w:p>
    <w:p w14:paraId="002064DD" w14:textId="3E25B7A5" w:rsidR="00CA10A6"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00CA10A6" w:rsidRPr="00B23195">
        <w:rPr>
          <w:rFonts w:ascii="Times" w:eastAsia="Times New Roman" w:hAnsi="Times" w:cs="Times New Roman"/>
        </w:rPr>
        <w:t>3</w:t>
      </w:r>
      <w:r w:rsidRPr="00B23195">
        <w:rPr>
          <w:rFonts w:ascii="Times" w:eastAsia="Times New Roman" w:hAnsi="Times" w:cs="Times New Roman"/>
        </w:rPr>
        <w:t>.3 Metho</w:t>
      </w:r>
      <w:r w:rsidR="00CA10A6" w:rsidRPr="00B23195">
        <w:rPr>
          <w:rFonts w:ascii="Times" w:eastAsia="Times New Roman" w:hAnsi="Times" w:cs="Times New Roman"/>
        </w:rPr>
        <w:t>dology for Hoare Partition</w:t>
      </w:r>
      <w:r w:rsidRPr="00B23195">
        <w:rPr>
          <w:rFonts w:ascii="Times" w:eastAsia="Times New Roman" w:hAnsi="Times" w:cs="Times New Roman"/>
        </w:rPr>
        <w:tab/>
      </w:r>
    </w:p>
    <w:p w14:paraId="24732F2E" w14:textId="3131919E" w:rsidR="00C64303" w:rsidRPr="00B23195" w:rsidRDefault="00CA10A6" w:rsidP="00B44181">
      <w:pPr>
        <w:spacing w:line="360" w:lineRule="auto"/>
        <w:ind w:firstLine="720"/>
        <w:jc w:val="both"/>
        <w:rPr>
          <w:rFonts w:ascii="Times" w:eastAsia="Times New Roman" w:hAnsi="Times" w:cs="Times New Roman"/>
        </w:rPr>
      </w:pPr>
      <w:r w:rsidRPr="00B23195">
        <w:rPr>
          <w:rFonts w:ascii="Times" w:eastAsia="Times New Roman" w:hAnsi="Times" w:cs="Times New Roman"/>
        </w:rPr>
        <w:t>3</w:t>
      </w:r>
      <w:r w:rsidR="00C64303" w:rsidRPr="00B23195">
        <w:rPr>
          <w:rFonts w:ascii="Times" w:eastAsia="Times New Roman" w:hAnsi="Times" w:cs="Times New Roman"/>
        </w:rPr>
        <w:t xml:space="preserve">.4 </w:t>
      </w:r>
      <w:r w:rsidR="00FE5F0A">
        <w:rPr>
          <w:rFonts w:ascii="Times" w:eastAsia="Times New Roman" w:hAnsi="Times" w:cs="Times New Roman"/>
        </w:rPr>
        <w:t>Quick</w:t>
      </w:r>
      <w:r w:rsidR="00C64303" w:rsidRPr="00B23195">
        <w:rPr>
          <w:rFonts w:ascii="Times" w:eastAsia="Times New Roman" w:hAnsi="Times" w:cs="Times New Roman"/>
        </w:rPr>
        <w:t xml:space="preserve"> Sort Data Collection </w:t>
      </w:r>
    </w:p>
    <w:p w14:paraId="71E5C0FD" w14:textId="355882FD"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r>
      <w:r w:rsidRPr="00B23195">
        <w:rPr>
          <w:rFonts w:ascii="Times" w:eastAsia="Times New Roman" w:hAnsi="Times" w:cs="Times New Roman"/>
        </w:rPr>
        <w:tab/>
      </w:r>
      <w:r w:rsidR="00CA10A6" w:rsidRPr="00B23195">
        <w:rPr>
          <w:rFonts w:ascii="Times" w:eastAsia="Times New Roman" w:hAnsi="Times" w:cs="Times New Roman"/>
        </w:rPr>
        <w:t>3</w:t>
      </w:r>
      <w:r w:rsidRPr="00B23195">
        <w:rPr>
          <w:rFonts w:ascii="Times" w:eastAsia="Times New Roman" w:hAnsi="Times" w:cs="Times New Roman"/>
        </w:rPr>
        <w:t xml:space="preserve">.4.1 Data Analysis for </w:t>
      </w:r>
      <w:r w:rsidR="00CA10A6" w:rsidRPr="00B23195">
        <w:rPr>
          <w:rFonts w:ascii="Times" w:eastAsia="Times New Roman" w:hAnsi="Times" w:cs="Times New Roman"/>
        </w:rPr>
        <w:t>Quick</w:t>
      </w:r>
      <w:r w:rsidRPr="00B23195">
        <w:rPr>
          <w:rFonts w:ascii="Times" w:eastAsia="Times New Roman" w:hAnsi="Times" w:cs="Times New Roman"/>
        </w:rPr>
        <w:t xml:space="preserve"> Sort </w:t>
      </w:r>
    </w:p>
    <w:p w14:paraId="16299C7A" w14:textId="1FA5F536" w:rsidR="00C64303" w:rsidRPr="00B23195" w:rsidRDefault="00C64303" w:rsidP="00B44181">
      <w:pPr>
        <w:spacing w:line="360" w:lineRule="auto"/>
        <w:jc w:val="both"/>
        <w:rPr>
          <w:rFonts w:ascii="Times" w:eastAsia="Times New Roman" w:hAnsi="Times" w:cs="Times New Roman"/>
        </w:rPr>
      </w:pPr>
      <w:r w:rsidRPr="00B23195">
        <w:rPr>
          <w:rFonts w:ascii="Times" w:eastAsia="Times New Roman" w:hAnsi="Times" w:cs="Times New Roman"/>
        </w:rPr>
        <w:tab/>
        <w:t xml:space="preserve">2.5 </w:t>
      </w:r>
      <w:r w:rsidR="00CA10A6" w:rsidRPr="00B23195">
        <w:rPr>
          <w:rFonts w:ascii="Times" w:eastAsia="Times New Roman" w:hAnsi="Times" w:cs="Times New Roman"/>
        </w:rPr>
        <w:t>Quick</w:t>
      </w:r>
      <w:r w:rsidRPr="00B23195">
        <w:rPr>
          <w:rFonts w:ascii="Times" w:eastAsia="Times New Roman" w:hAnsi="Times" w:cs="Times New Roman"/>
        </w:rPr>
        <w:t xml:space="preserve"> Sort Evaluation</w:t>
      </w:r>
    </w:p>
    <w:p w14:paraId="5564C3D1" w14:textId="3CBCCF2A" w:rsidR="00C64303" w:rsidRPr="00B23195" w:rsidRDefault="00C64303" w:rsidP="00B44181">
      <w:pPr>
        <w:spacing w:line="360" w:lineRule="auto"/>
        <w:jc w:val="both"/>
        <w:rPr>
          <w:rFonts w:ascii="Times" w:eastAsia="Times New Roman" w:hAnsi="Times" w:cs="Times New Roman"/>
          <w:lang w:val="en-US"/>
        </w:rPr>
      </w:pPr>
      <w:r w:rsidRPr="00B23195">
        <w:rPr>
          <w:rFonts w:ascii="Times" w:eastAsia="Times New Roman" w:hAnsi="Times" w:cs="Times New Roman"/>
        </w:rPr>
        <w:tab/>
      </w:r>
      <w:r w:rsidRPr="00B23195">
        <w:rPr>
          <w:rFonts w:ascii="Times" w:eastAsia="Times New Roman" w:hAnsi="Times" w:cs="Times New Roman"/>
        </w:rPr>
        <w:tab/>
        <w:t xml:space="preserve">2.5.1 </w:t>
      </w:r>
      <w:r w:rsidR="00CA10A6" w:rsidRPr="00B23195">
        <w:rPr>
          <w:rFonts w:ascii="Times" w:eastAsia="Times New Roman" w:hAnsi="Times" w:cs="Times New Roman"/>
        </w:rPr>
        <w:t>Last/First Element Pivot Point Evaluation</w:t>
      </w:r>
      <w:r w:rsidRPr="00B23195">
        <w:rPr>
          <w:rFonts w:ascii="Times" w:eastAsia="Times New Roman" w:hAnsi="Times" w:cs="Times New Roman"/>
        </w:rPr>
        <w:t xml:space="preserve"> </w:t>
      </w:r>
    </w:p>
    <w:p w14:paraId="413B939D" w14:textId="32646117" w:rsidR="00CA10A6" w:rsidRPr="00B23195" w:rsidRDefault="00CA10A6" w:rsidP="00B44181">
      <w:pPr>
        <w:spacing w:line="360" w:lineRule="auto"/>
        <w:ind w:left="720" w:firstLine="720"/>
        <w:jc w:val="both"/>
        <w:rPr>
          <w:rFonts w:ascii="Times" w:eastAsia="Times New Roman" w:hAnsi="Times" w:cs="Times New Roman"/>
          <w:lang w:val="en-US"/>
        </w:rPr>
      </w:pPr>
      <w:r w:rsidRPr="00B23195">
        <w:rPr>
          <w:rFonts w:ascii="Times" w:eastAsia="Times New Roman" w:hAnsi="Times" w:cs="Times New Roman"/>
        </w:rPr>
        <w:lastRenderedPageBreak/>
        <w:t xml:space="preserve">2.5.2 Middle and Random Element Pivot Point Evaluation </w:t>
      </w:r>
    </w:p>
    <w:p w14:paraId="18D1B5B3" w14:textId="4FED793C" w:rsidR="00CA10A6" w:rsidRPr="00B23195" w:rsidRDefault="00CA10A6" w:rsidP="00B44181">
      <w:pPr>
        <w:spacing w:line="360" w:lineRule="auto"/>
        <w:ind w:left="720" w:firstLine="720"/>
        <w:jc w:val="both"/>
        <w:rPr>
          <w:rFonts w:ascii="Times" w:eastAsia="Times New Roman" w:hAnsi="Times" w:cs="Times New Roman"/>
          <w:lang w:val="en-US"/>
        </w:rPr>
      </w:pPr>
      <w:r w:rsidRPr="00B23195">
        <w:rPr>
          <w:rFonts w:ascii="Times" w:eastAsia="Times New Roman" w:hAnsi="Times" w:cs="Times New Roman"/>
        </w:rPr>
        <w:t xml:space="preserve">2.5.3 Random Element Pivot Point </w:t>
      </w:r>
      <w:r w:rsidR="00E86BC3" w:rsidRPr="00B23195">
        <w:rPr>
          <w:rFonts w:ascii="Times" w:eastAsia="Times New Roman" w:hAnsi="Times" w:cs="Times New Roman"/>
        </w:rPr>
        <w:t>Extension</w:t>
      </w:r>
      <w:r w:rsidRPr="00B23195">
        <w:rPr>
          <w:rFonts w:ascii="Times" w:eastAsia="Times New Roman" w:hAnsi="Times" w:cs="Times New Roman"/>
        </w:rPr>
        <w:t xml:space="preserve"> </w:t>
      </w:r>
    </w:p>
    <w:p w14:paraId="52DD0E6B" w14:textId="403450DF" w:rsidR="00C64303" w:rsidRPr="00B23195" w:rsidRDefault="00C64303" w:rsidP="00C64303">
      <w:pPr>
        <w:spacing w:line="360" w:lineRule="auto"/>
        <w:jc w:val="both"/>
        <w:rPr>
          <w:rFonts w:ascii="Times" w:eastAsia="Times New Roman" w:hAnsi="Times" w:cs="Times New Roman"/>
          <w:b/>
          <w:bCs/>
        </w:rPr>
      </w:pPr>
    </w:p>
    <w:p w14:paraId="71104F1B" w14:textId="7983BB84" w:rsidR="00F033DF" w:rsidRPr="00B23195" w:rsidRDefault="00F033DF" w:rsidP="00C64303">
      <w:pPr>
        <w:spacing w:line="360" w:lineRule="auto"/>
        <w:jc w:val="both"/>
        <w:rPr>
          <w:rFonts w:ascii="Times" w:eastAsia="Times New Roman" w:hAnsi="Times" w:cs="Times New Roman"/>
          <w:lang w:val="en-US"/>
        </w:rPr>
      </w:pPr>
      <w:r w:rsidRPr="00B23195">
        <w:rPr>
          <w:rFonts w:ascii="Times" w:eastAsia="Times New Roman" w:hAnsi="Times" w:cs="Times New Roman"/>
        </w:rPr>
        <w:br w:type="page"/>
      </w:r>
    </w:p>
    <w:p w14:paraId="37F4159A" w14:textId="77777777" w:rsidR="00F033DF" w:rsidRPr="00B23195" w:rsidRDefault="00F033DF">
      <w:pPr>
        <w:rPr>
          <w:rFonts w:ascii="Times" w:eastAsia="Times New Roman" w:hAnsi="Times" w:cs="Times New Roman"/>
        </w:rPr>
      </w:pPr>
    </w:p>
    <w:p w14:paraId="6678F222" w14:textId="473CD643" w:rsidR="00E86BC3" w:rsidRPr="00B23195" w:rsidRDefault="00E86BC3" w:rsidP="00E86BC3">
      <w:pPr>
        <w:autoSpaceDE w:val="0"/>
        <w:autoSpaceDN w:val="0"/>
        <w:adjustRightInd w:val="0"/>
        <w:spacing w:line="360" w:lineRule="auto"/>
        <w:rPr>
          <w:rFonts w:ascii="Times New Roman" w:hAnsi="Times New Roman" w:cs="Times New Roman"/>
          <w:b/>
          <w:bCs/>
          <w:color w:val="000000"/>
          <w:sz w:val="30"/>
          <w:szCs w:val="30"/>
          <w:u w:val="single" w:color="000000"/>
          <w:lang w:val="en-US"/>
        </w:rPr>
      </w:pPr>
      <w:r w:rsidRPr="00B23195">
        <w:rPr>
          <w:rFonts w:ascii="Times New Roman" w:hAnsi="Times New Roman" w:cs="Times New Roman"/>
          <w:b/>
          <w:bCs/>
          <w:color w:val="000000"/>
          <w:sz w:val="30"/>
          <w:szCs w:val="30"/>
          <w:u w:val="single" w:color="000000"/>
          <w:lang w:val="en-US"/>
        </w:rPr>
        <w:t>Introduction:</w:t>
      </w:r>
    </w:p>
    <w:p w14:paraId="48EE0148" w14:textId="77777777" w:rsidR="00E86BC3" w:rsidRPr="00B23195" w:rsidRDefault="00E86BC3" w:rsidP="00E86BC3">
      <w:pPr>
        <w:autoSpaceDE w:val="0"/>
        <w:autoSpaceDN w:val="0"/>
        <w:adjustRightInd w:val="0"/>
        <w:spacing w:line="360" w:lineRule="auto"/>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1.1 Motivation</w:t>
      </w:r>
    </w:p>
    <w:p w14:paraId="6DB3F574"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Since the invention of computers, computer scientist has been designing different computer algorithm to solve a large quality or perform complex calculation and operations. For example, a computer’s additional and subtraction for large quality are considered algorithms. However, the performance of different algorithms could be compared and measured. Nowadays, computer science is investigating and design more efficient algorithms, to create better computers and systems to achieve more complex calculations.</w:t>
      </w:r>
    </w:p>
    <w:p w14:paraId="2BDC5C3A"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3FCAE4ED"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Similar in designing a product, computer scientist needs to consider the following aspect when designing or improving an algorithm to best of their ability. </w:t>
      </w:r>
    </w:p>
    <w:p w14:paraId="65BD395A" w14:textId="77777777" w:rsidR="00E86BC3"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Design problem</w:t>
      </w:r>
    </w:p>
    <w:p w14:paraId="6FC03577" w14:textId="77777777" w:rsidR="003D5429"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Algorithm’s</w:t>
      </w:r>
    </w:p>
    <w:p w14:paraId="36BA636E" w14:textId="77777777" w:rsidR="003D5429"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Data used </w:t>
      </w:r>
    </w:p>
    <w:p w14:paraId="5135B95C" w14:textId="2474FA7D" w:rsidR="00E86BC3"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Type of language used to code</w:t>
      </w:r>
    </w:p>
    <w:p w14:paraId="1514ED3E" w14:textId="77777777" w:rsidR="00E86BC3"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Running time constancy</w:t>
      </w:r>
    </w:p>
    <w:p w14:paraId="3D5715EC" w14:textId="77777777" w:rsidR="003D5429"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Time complex/Running time: The number of computational complexit</w:t>
      </w:r>
      <w:r w:rsidR="00B44181" w:rsidRPr="00B23195">
        <w:rPr>
          <w:rFonts w:ascii="Times New Roman" w:hAnsi="Times New Roman" w:cs="Times New Roman"/>
          <w:color w:val="000000"/>
          <w:u w:color="000000"/>
          <w:lang w:val="en-US"/>
        </w:rPr>
        <w:t>ies</w:t>
      </w:r>
      <w:r w:rsidRPr="00B23195">
        <w:rPr>
          <w:rFonts w:ascii="Times New Roman" w:hAnsi="Times New Roman" w:cs="Times New Roman"/>
          <w:color w:val="000000"/>
          <w:u w:color="000000"/>
          <w:lang w:val="en-US"/>
        </w:rPr>
        <w:t> an algorithm requires to run and finish.</w:t>
      </w:r>
    </w:p>
    <w:p w14:paraId="3EC30106" w14:textId="77777777" w:rsidR="003D5429"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Best and worst case</w:t>
      </w:r>
    </w:p>
    <w:p w14:paraId="073A85B0" w14:textId="4CFDC6DE" w:rsidR="00E86BC3" w:rsidRPr="00B23195" w:rsidRDefault="00E86BC3" w:rsidP="003D5429">
      <w:pPr>
        <w:pStyle w:val="ListParagraph"/>
        <w:numPr>
          <w:ilvl w:val="1"/>
          <w:numId w:val="18"/>
        </w:numPr>
        <w:tabs>
          <w:tab w:val="left" w:pos="20"/>
          <w:tab w:val="left" w:pos="245"/>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Average case </w:t>
      </w:r>
    </w:p>
    <w:p w14:paraId="6B2761B7" w14:textId="295558A3" w:rsidR="00E86BC3" w:rsidRPr="00B23195" w:rsidRDefault="00E86BC3" w:rsidP="003D5429">
      <w:pPr>
        <w:pStyle w:val="ListParagraph"/>
        <w:numPr>
          <w:ilvl w:val="0"/>
          <w:numId w:val="18"/>
        </w:numPr>
        <w:tabs>
          <w:tab w:val="left" w:pos="20"/>
          <w:tab w:val="left" w:pos="245"/>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Computer/system/hardware intend to use from</w:t>
      </w:r>
    </w:p>
    <w:p w14:paraId="60DC8CD5"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0813C231" w14:textId="20293305" w:rsidR="00E86BC3" w:rsidRPr="00B23195" w:rsidRDefault="00E86BC3" w:rsidP="00B23195">
      <w:pPr>
        <w:autoSpaceDE w:val="0"/>
        <w:autoSpaceDN w:val="0"/>
        <w:adjustRightInd w:val="0"/>
        <w:spacing w:line="360" w:lineRule="auto"/>
        <w:ind w:firstLine="587"/>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To create or improve an algorithm is a difficult process and requires innovative visualization or concept in approaching the design problem. A different version of the algorithm is superior in certain aspects but potentially weaker in others. Hence, the best algorithms to solve an issue/problem is case dependent but could be compared in real-life application against each other.</w:t>
      </w:r>
    </w:p>
    <w:p w14:paraId="790D7A1C"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151279BD" w14:textId="69A78CC5"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For this investigation, I’m motivated to learn the different aspect computer scientist needs to consider in designing an algorithm. A majorly of algorithms have similar or same time complexity in achieving the same task but does not make the algorithms have equal performance. Hence, each algorithm needs to investigate and compare detailed under real-life </w:t>
      </w:r>
      <w:r w:rsidRPr="00B23195">
        <w:rPr>
          <w:rFonts w:ascii="Times New Roman" w:hAnsi="Times New Roman" w:cs="Times New Roman"/>
          <w:color w:val="000000"/>
          <w:u w:color="000000"/>
          <w:lang w:val="en-US"/>
        </w:rPr>
        <w:lastRenderedPageBreak/>
        <w:t xml:space="preserve">situations. Ultimately, we wish to through </w:t>
      </w:r>
      <w:r w:rsidR="00B44181" w:rsidRPr="00B23195">
        <w:rPr>
          <w:rFonts w:ascii="Times New Roman" w:hAnsi="Times New Roman" w:cs="Times New Roman"/>
          <w:color w:val="000000"/>
          <w:u w:color="000000"/>
          <w:lang w:val="en-US"/>
        </w:rPr>
        <w:t>compare</w:t>
      </w:r>
      <w:r w:rsidRPr="00B23195">
        <w:rPr>
          <w:rFonts w:ascii="Times New Roman" w:hAnsi="Times New Roman" w:cs="Times New Roman"/>
          <w:color w:val="000000"/>
          <w:u w:color="000000"/>
          <w:lang w:val="en-US"/>
        </w:rPr>
        <w:t xml:space="preserve"> the strength of different algorithms</w:t>
      </w:r>
      <w:r w:rsidR="00B44181" w:rsidRPr="00B23195">
        <w:rPr>
          <w:rFonts w:ascii="Times New Roman" w:hAnsi="Times New Roman" w:cs="Times New Roman"/>
          <w:color w:val="000000"/>
          <w:u w:color="000000"/>
          <w:lang w:val="en-US"/>
        </w:rPr>
        <w:t xml:space="preserve"> </w:t>
      </w:r>
      <w:r w:rsidRPr="00B23195">
        <w:rPr>
          <w:rFonts w:ascii="Times New Roman" w:hAnsi="Times New Roman" w:cs="Times New Roman"/>
          <w:color w:val="000000"/>
          <w:u w:color="000000"/>
          <w:lang w:val="en-US"/>
        </w:rPr>
        <w:t>and attempt to merge certain aspects/concepts from another algorithm to build a better version.</w:t>
      </w:r>
    </w:p>
    <w:p w14:paraId="00D4FAFD" w14:textId="77777777" w:rsidR="00E86BC3" w:rsidRPr="00B23195" w:rsidRDefault="00E86BC3" w:rsidP="00E86BC3">
      <w:pPr>
        <w:autoSpaceDE w:val="0"/>
        <w:autoSpaceDN w:val="0"/>
        <w:adjustRightInd w:val="0"/>
        <w:spacing w:line="360" w:lineRule="auto"/>
        <w:rPr>
          <w:rFonts w:ascii="Times New Roman" w:hAnsi="Times New Roman" w:cs="Times New Roman"/>
          <w:color w:val="000000"/>
          <w:u w:color="000000"/>
          <w:lang w:val="en-US"/>
        </w:rPr>
      </w:pPr>
    </w:p>
    <w:p w14:paraId="05AD7FA6" w14:textId="77777777" w:rsidR="00E86BC3" w:rsidRPr="00B23195" w:rsidRDefault="00E86BC3" w:rsidP="00B44181">
      <w:pPr>
        <w:autoSpaceDE w:val="0"/>
        <w:autoSpaceDN w:val="0"/>
        <w:adjustRightInd w:val="0"/>
        <w:spacing w:line="360" w:lineRule="auto"/>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 xml:space="preserve">1.2 Background research </w:t>
      </w:r>
    </w:p>
    <w:p w14:paraId="6C06BE92" w14:textId="55DFC9F8" w:rsidR="00E86BC3" w:rsidRPr="00B23195" w:rsidRDefault="00E86BC3" w:rsidP="00B44181">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For this investigation, I’m motivated to learn the different aspect computer scientist needs to consider in designing an algorithm. A majorly of algorithms have similar time complexity in achieving the same task but do not make the algorithms have equal performance. Hence, each algorithm needs to investigate and compare under real-life situations. Ultimately, we wish to through </w:t>
      </w:r>
      <w:r w:rsidR="00B44181" w:rsidRPr="00B23195">
        <w:rPr>
          <w:rFonts w:ascii="Times New Roman" w:hAnsi="Times New Roman" w:cs="Times New Roman"/>
          <w:color w:val="000000"/>
          <w:u w:color="000000"/>
          <w:lang w:val="en-US"/>
        </w:rPr>
        <w:t>compare</w:t>
      </w:r>
      <w:r w:rsidRPr="00B23195">
        <w:rPr>
          <w:rFonts w:ascii="Times New Roman" w:hAnsi="Times New Roman" w:cs="Times New Roman"/>
          <w:color w:val="000000"/>
          <w:u w:color="000000"/>
          <w:lang w:val="en-US"/>
        </w:rPr>
        <w:t xml:space="preserve"> the strength of different algorithms and attempt to merge specific aspects/concepts from another algorithm to build a better version.</w:t>
      </w:r>
    </w:p>
    <w:p w14:paraId="59C9E660" w14:textId="77777777" w:rsidR="00E86BC3" w:rsidRPr="00B23195" w:rsidRDefault="00E86BC3" w:rsidP="00B44181">
      <w:pPr>
        <w:autoSpaceDE w:val="0"/>
        <w:autoSpaceDN w:val="0"/>
        <w:adjustRightInd w:val="0"/>
        <w:spacing w:line="360" w:lineRule="auto"/>
        <w:rPr>
          <w:rFonts w:ascii="Times New Roman" w:hAnsi="Times New Roman" w:cs="Times New Roman"/>
          <w:color w:val="000000"/>
          <w:u w:color="000000"/>
          <w:lang w:val="en-US"/>
        </w:rPr>
      </w:pPr>
    </w:p>
    <w:p w14:paraId="6710A487" w14:textId="547591B0" w:rsidR="00F033DF" w:rsidRPr="00B23195" w:rsidRDefault="00E86BC3" w:rsidP="00B44181">
      <w:pPr>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Today, different computer scientist has designed different types and version of sorting algorithm as shown in figure 1 and table 1.1.</w:t>
      </w:r>
    </w:p>
    <w:p w14:paraId="3D62DE4F" w14:textId="4501F084" w:rsidR="00E86BC3" w:rsidRPr="00B23195" w:rsidRDefault="00E86BC3" w:rsidP="00B44181">
      <w:pPr>
        <w:spacing w:line="360" w:lineRule="auto"/>
        <w:rPr>
          <w:rFonts w:ascii="Times New Roman" w:hAnsi="Times New Roman" w:cs="Times New Roman"/>
          <w:color w:val="000000"/>
          <w:u w:color="000000"/>
          <w:lang w:val="en-US"/>
        </w:rPr>
      </w:pPr>
      <w:r w:rsidRPr="00B23195">
        <w:rPr>
          <w:rFonts w:ascii="Times New Roman" w:hAnsi="Times New Roman" w:cs="Times New Roman"/>
          <w:noProof/>
          <w:color w:val="000000"/>
          <w:u w:color="000000"/>
          <w:lang w:val="en-US"/>
        </w:rPr>
        <w:drawing>
          <wp:inline distT="0" distB="0" distL="0" distR="0" wp14:anchorId="7674BF82" wp14:editId="18C904EA">
            <wp:extent cx="5727700" cy="2065655"/>
            <wp:effectExtent l="0" t="0" r="0" b="444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1-08-29 at 5.11.4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2065655"/>
                    </a:xfrm>
                    <a:prstGeom prst="rect">
                      <a:avLst/>
                    </a:prstGeom>
                  </pic:spPr>
                </pic:pic>
              </a:graphicData>
            </a:graphic>
          </wp:inline>
        </w:drawing>
      </w:r>
    </w:p>
    <w:p w14:paraId="7140EC79" w14:textId="28C685D5" w:rsidR="00E86BC3" w:rsidRPr="005A1B45" w:rsidRDefault="003D5429" w:rsidP="003D5429">
      <w:pPr>
        <w:spacing w:line="360" w:lineRule="auto"/>
        <w:jc w:val="center"/>
        <w:rPr>
          <w:rFonts w:ascii="Times New Roman" w:hAnsi="Times New Roman" w:cs="Times New Roman"/>
          <w:b/>
          <w:bCs/>
          <w:color w:val="000000"/>
          <w:sz w:val="26"/>
          <w:szCs w:val="26"/>
          <w:u w:color="000000"/>
          <w:lang w:val="en-US"/>
        </w:rPr>
      </w:pPr>
      <w:r w:rsidRPr="005A1B45">
        <w:rPr>
          <w:rFonts w:ascii="Times New Roman" w:hAnsi="Times New Roman" w:cs="Times New Roman"/>
          <w:b/>
          <w:bCs/>
          <w:color w:val="000000"/>
          <w:sz w:val="26"/>
          <w:szCs w:val="26"/>
          <w:u w:color="000000"/>
          <w:lang w:val="en-US"/>
        </w:rPr>
        <w:t>Table 1.1 Commonly Used Sorting Algorithm with Time Complexity</w:t>
      </w:r>
    </w:p>
    <w:tbl>
      <w:tblPr>
        <w:tblStyle w:val="TableGrid"/>
        <w:tblW w:w="0" w:type="auto"/>
        <w:jc w:val="center"/>
        <w:tblLook w:val="04A0" w:firstRow="1" w:lastRow="0" w:firstColumn="1" w:lastColumn="0" w:noHBand="0" w:noVBand="1"/>
      </w:tblPr>
      <w:tblGrid>
        <w:gridCol w:w="2252"/>
        <w:gridCol w:w="2252"/>
        <w:gridCol w:w="2253"/>
        <w:gridCol w:w="2253"/>
      </w:tblGrid>
      <w:tr w:rsidR="00E86BC3" w:rsidRPr="00B23195" w14:paraId="1AC92775" w14:textId="77777777" w:rsidTr="005A1B45">
        <w:trPr>
          <w:trHeight w:val="454"/>
          <w:jc w:val="center"/>
        </w:trPr>
        <w:tc>
          <w:tcPr>
            <w:tcW w:w="2252" w:type="dxa"/>
            <w:tcBorders>
              <w:bottom w:val="single" w:sz="6" w:space="0" w:color="808080"/>
              <w:right w:val="nil"/>
            </w:tcBorders>
            <w:shd w:val="clear" w:color="auto" w:fill="D0CECE" w:themeFill="background2" w:themeFillShade="E6"/>
            <w:vAlign w:val="center"/>
          </w:tcPr>
          <w:p w14:paraId="7E0C7EA1" w14:textId="77777777" w:rsidR="00E86BC3" w:rsidRPr="00B23195" w:rsidRDefault="00E86BC3" w:rsidP="00B44181">
            <w:pPr>
              <w:jc w:val="center"/>
              <w:rPr>
                <w:rFonts w:ascii="Times New Roman" w:eastAsia="Times New Roman" w:hAnsi="Times New Roman" w:cs="Times New Roman"/>
                <w:b/>
                <w:bCs/>
              </w:rPr>
            </w:pPr>
          </w:p>
        </w:tc>
        <w:tc>
          <w:tcPr>
            <w:tcW w:w="6758" w:type="dxa"/>
            <w:gridSpan w:val="3"/>
            <w:tcBorders>
              <w:left w:val="nil"/>
              <w:bottom w:val="single" w:sz="4" w:space="0" w:color="auto"/>
            </w:tcBorders>
            <w:shd w:val="clear" w:color="auto" w:fill="D0CECE" w:themeFill="background2" w:themeFillShade="E6"/>
            <w:vAlign w:val="center"/>
          </w:tcPr>
          <w:p w14:paraId="06699015" w14:textId="656DAA3E"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Time Complexity</w:t>
            </w:r>
          </w:p>
        </w:tc>
      </w:tr>
      <w:tr w:rsidR="00A00CEB" w:rsidRPr="00B23195" w14:paraId="7657170E" w14:textId="77777777" w:rsidTr="005A1B45">
        <w:trPr>
          <w:trHeight w:val="454"/>
          <w:jc w:val="center"/>
        </w:trPr>
        <w:tc>
          <w:tcPr>
            <w:tcW w:w="2252" w:type="dxa"/>
            <w:tcBorders>
              <w:top w:val="single" w:sz="6" w:space="0" w:color="808080"/>
              <w:left w:val="single" w:sz="4" w:space="0" w:color="000000" w:themeColor="text1"/>
              <w:bottom w:val="single" w:sz="4" w:space="0" w:color="000000" w:themeColor="text1"/>
              <w:right w:val="nil"/>
            </w:tcBorders>
            <w:shd w:val="clear" w:color="auto" w:fill="D0CECE" w:themeFill="background2" w:themeFillShade="E6"/>
            <w:vAlign w:val="center"/>
          </w:tcPr>
          <w:p w14:paraId="31FB8554" w14:textId="169B96E1" w:rsidR="00E86BC3" w:rsidRPr="00B23195" w:rsidRDefault="00A00CEB"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Sorting Algorithms</w:t>
            </w:r>
          </w:p>
        </w:tc>
        <w:tc>
          <w:tcPr>
            <w:tcW w:w="2252" w:type="dxa"/>
            <w:tcBorders>
              <w:top w:val="single" w:sz="4" w:space="0" w:color="4472C4" w:themeColor="accent1"/>
              <w:left w:val="nil"/>
              <w:bottom w:val="single" w:sz="4" w:space="0" w:color="auto"/>
              <w:right w:val="nil"/>
            </w:tcBorders>
            <w:shd w:val="clear" w:color="auto" w:fill="D0CECE" w:themeFill="background2" w:themeFillShade="E6"/>
            <w:vAlign w:val="center"/>
          </w:tcPr>
          <w:p w14:paraId="1936A87B" w14:textId="3428CCE9"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Best Case</w:t>
            </w:r>
          </w:p>
        </w:tc>
        <w:tc>
          <w:tcPr>
            <w:tcW w:w="2253" w:type="dxa"/>
            <w:tcBorders>
              <w:left w:val="nil"/>
              <w:bottom w:val="single" w:sz="4" w:space="0" w:color="auto"/>
              <w:right w:val="nil"/>
            </w:tcBorders>
            <w:shd w:val="clear" w:color="auto" w:fill="D0CECE" w:themeFill="background2" w:themeFillShade="E6"/>
            <w:vAlign w:val="center"/>
          </w:tcPr>
          <w:p w14:paraId="60EA3CAA" w14:textId="3E80B597"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Average Case</w:t>
            </w:r>
          </w:p>
        </w:tc>
        <w:tc>
          <w:tcPr>
            <w:tcW w:w="2253" w:type="dxa"/>
            <w:tcBorders>
              <w:top w:val="single" w:sz="2" w:space="0" w:color="000000" w:themeColor="text1"/>
              <w:left w:val="nil"/>
              <w:bottom w:val="single" w:sz="4" w:space="0" w:color="auto"/>
            </w:tcBorders>
            <w:shd w:val="clear" w:color="auto" w:fill="D0CECE" w:themeFill="background2" w:themeFillShade="E6"/>
            <w:vAlign w:val="center"/>
          </w:tcPr>
          <w:p w14:paraId="152638A0" w14:textId="2D6C811F" w:rsidR="00E86BC3" w:rsidRPr="00B23195" w:rsidRDefault="00E86BC3" w:rsidP="00B44181">
            <w:pPr>
              <w:spacing w:before="120" w:after="120"/>
              <w:jc w:val="center"/>
              <w:rPr>
                <w:rFonts w:ascii="Times New Roman" w:eastAsia="Times New Roman" w:hAnsi="Times New Roman" w:cs="Times New Roman"/>
                <w:b/>
                <w:bCs/>
              </w:rPr>
            </w:pPr>
            <w:r w:rsidRPr="00B23195">
              <w:rPr>
                <w:rFonts w:ascii="Times New Roman" w:eastAsia="Times New Roman" w:hAnsi="Times New Roman" w:cs="Times New Roman"/>
                <w:b/>
                <w:bCs/>
              </w:rPr>
              <w:t>Worst Case</w:t>
            </w:r>
          </w:p>
        </w:tc>
      </w:tr>
      <w:tr w:rsidR="00A00CEB" w:rsidRPr="00B23195" w14:paraId="2514720E" w14:textId="77777777" w:rsidTr="003D5429">
        <w:trPr>
          <w:trHeight w:val="454"/>
          <w:jc w:val="center"/>
        </w:trPr>
        <w:tc>
          <w:tcPr>
            <w:tcW w:w="2252" w:type="dxa"/>
            <w:tcBorders>
              <w:top w:val="single" w:sz="4" w:space="0" w:color="000000" w:themeColor="text1"/>
              <w:bottom w:val="single" w:sz="4" w:space="0" w:color="auto"/>
            </w:tcBorders>
            <w:shd w:val="clear" w:color="auto" w:fill="E7E6E6" w:themeFill="background2"/>
            <w:vAlign w:val="center"/>
          </w:tcPr>
          <w:p w14:paraId="061C787D" w14:textId="19251520"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Bubble Sort</w:t>
            </w:r>
          </w:p>
        </w:tc>
        <w:tc>
          <w:tcPr>
            <w:tcW w:w="2252" w:type="dxa"/>
            <w:tcBorders>
              <w:top w:val="single" w:sz="4" w:space="0" w:color="auto"/>
              <w:bottom w:val="single" w:sz="4" w:space="0" w:color="auto"/>
            </w:tcBorders>
            <w:vAlign w:val="center"/>
          </w:tcPr>
          <w:p w14:paraId="0D470564" w14:textId="4E57D988"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p>
        </w:tc>
        <w:tc>
          <w:tcPr>
            <w:tcW w:w="2253" w:type="dxa"/>
            <w:tcBorders>
              <w:top w:val="single" w:sz="4" w:space="0" w:color="auto"/>
              <w:bottom w:val="single" w:sz="4" w:space="0" w:color="auto"/>
              <w:right w:val="single" w:sz="4" w:space="0" w:color="000000" w:themeColor="text1"/>
            </w:tcBorders>
            <w:vAlign w:val="center"/>
          </w:tcPr>
          <w:p w14:paraId="78A686B8" w14:textId="2F41D6F0"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vAlign w:val="center"/>
          </w:tcPr>
          <w:p w14:paraId="278B464B" w14:textId="161803EA"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A00CEB" w:rsidRPr="00B23195" w14:paraId="7BBA4012"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67E35029" w14:textId="72653F3D"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Selection Sort</w:t>
            </w:r>
          </w:p>
        </w:tc>
        <w:tc>
          <w:tcPr>
            <w:tcW w:w="2252" w:type="dxa"/>
            <w:tcBorders>
              <w:top w:val="single" w:sz="4" w:space="0" w:color="auto"/>
              <w:bottom w:val="single" w:sz="4" w:space="0" w:color="auto"/>
            </w:tcBorders>
            <w:shd w:val="clear" w:color="auto" w:fill="F2F2F2" w:themeFill="background1" w:themeFillShade="F2"/>
            <w:vAlign w:val="center"/>
          </w:tcPr>
          <w:p w14:paraId="16872477" w14:textId="02E94821"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598EAE77" w14:textId="0BDF71A8"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shd w:val="clear" w:color="auto" w:fill="F2F2F2" w:themeFill="background1" w:themeFillShade="F2"/>
            <w:vAlign w:val="center"/>
          </w:tcPr>
          <w:p w14:paraId="51C7DEC6" w14:textId="325ADF3B"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A00CEB" w:rsidRPr="00B23195" w14:paraId="2C62324D"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4A6935B4" w14:textId="44CCC699"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Heap Sort</w:t>
            </w:r>
          </w:p>
        </w:tc>
        <w:tc>
          <w:tcPr>
            <w:tcW w:w="2252" w:type="dxa"/>
            <w:tcBorders>
              <w:top w:val="single" w:sz="4" w:space="0" w:color="auto"/>
              <w:bottom w:val="single" w:sz="4" w:space="0" w:color="auto"/>
            </w:tcBorders>
            <w:vAlign w:val="center"/>
          </w:tcPr>
          <w:p w14:paraId="413E1DAC" w14:textId="033CF063"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vAlign w:val="center"/>
          </w:tcPr>
          <w:p w14:paraId="07051CD0" w14:textId="10B1F5D8"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left w:val="single" w:sz="4" w:space="0" w:color="000000" w:themeColor="text1"/>
              <w:bottom w:val="single" w:sz="4" w:space="0" w:color="auto"/>
            </w:tcBorders>
            <w:vAlign w:val="center"/>
          </w:tcPr>
          <w:p w14:paraId="6A2F1C6B" w14:textId="05D7D5FA"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r>
      <w:tr w:rsidR="00A00CEB" w:rsidRPr="00B23195" w14:paraId="4F5471A9"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0263600F" w14:textId="04F80CAC"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Merge Sort</w:t>
            </w:r>
          </w:p>
        </w:tc>
        <w:tc>
          <w:tcPr>
            <w:tcW w:w="2252" w:type="dxa"/>
            <w:tcBorders>
              <w:top w:val="single" w:sz="4" w:space="0" w:color="auto"/>
              <w:bottom w:val="single" w:sz="4" w:space="0" w:color="000000" w:themeColor="text1"/>
            </w:tcBorders>
            <w:shd w:val="clear" w:color="auto" w:fill="F2F2F2" w:themeFill="background1" w:themeFillShade="F2"/>
            <w:vAlign w:val="center"/>
          </w:tcPr>
          <w:p w14:paraId="3968E163" w14:textId="53DEBE50"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079B66D1" w14:textId="16312993"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left w:val="single" w:sz="4" w:space="0" w:color="000000" w:themeColor="text1"/>
              <w:bottom w:val="single" w:sz="4" w:space="0" w:color="000000" w:themeColor="text1"/>
            </w:tcBorders>
            <w:shd w:val="clear" w:color="auto" w:fill="F2F2F2" w:themeFill="background1" w:themeFillShade="F2"/>
            <w:vAlign w:val="center"/>
          </w:tcPr>
          <w:p w14:paraId="6FC40DDB" w14:textId="443889B9"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r>
      <w:tr w:rsidR="00A00CEB" w:rsidRPr="00B23195" w14:paraId="19F3CAF1"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56CCE5A8" w14:textId="1228BB89"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Quick Sort</w:t>
            </w:r>
          </w:p>
        </w:tc>
        <w:tc>
          <w:tcPr>
            <w:tcW w:w="2252" w:type="dxa"/>
            <w:tcBorders>
              <w:top w:val="single" w:sz="4" w:space="0" w:color="000000" w:themeColor="text1"/>
              <w:bottom w:val="single" w:sz="4" w:space="0" w:color="auto"/>
            </w:tcBorders>
            <w:vAlign w:val="center"/>
          </w:tcPr>
          <w:p w14:paraId="0D9331F4" w14:textId="2337D8D1"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auto"/>
              <w:bottom w:val="single" w:sz="4" w:space="0" w:color="auto"/>
              <w:right w:val="single" w:sz="4" w:space="0" w:color="000000" w:themeColor="text1"/>
            </w:tcBorders>
            <w:vAlign w:val="center"/>
          </w:tcPr>
          <w:p w14:paraId="62F021E6" w14:textId="7714B887"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w:t>
            </w:r>
            <w:proofErr w:type="spellStart"/>
            <w:r w:rsidRPr="00B23195">
              <w:rPr>
                <w:rFonts w:ascii="Times" w:eastAsia="Times New Roman" w:hAnsi="Times" w:cs="Times New Roman"/>
              </w:rPr>
              <w:t>nlog</w:t>
            </w:r>
            <w:proofErr w:type="spellEnd"/>
            <w:r w:rsidRPr="00B23195">
              <w:rPr>
                <w:rFonts w:ascii="Times" w:eastAsia="Times New Roman" w:hAnsi="Times" w:cs="Times New Roman"/>
              </w:rPr>
              <w:t>(n))</w:t>
            </w:r>
          </w:p>
        </w:tc>
        <w:tc>
          <w:tcPr>
            <w:tcW w:w="2253" w:type="dxa"/>
            <w:tcBorders>
              <w:top w:val="single" w:sz="4" w:space="0" w:color="000000" w:themeColor="text1"/>
              <w:left w:val="single" w:sz="4" w:space="0" w:color="000000" w:themeColor="text1"/>
              <w:bottom w:val="single" w:sz="4" w:space="0" w:color="auto"/>
            </w:tcBorders>
            <w:vAlign w:val="center"/>
          </w:tcPr>
          <w:p w14:paraId="3151609A" w14:textId="4A80BF14"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r w:rsidR="00A00CEB" w:rsidRPr="00B23195" w14:paraId="391BCDC1" w14:textId="77777777" w:rsidTr="003D5429">
        <w:trPr>
          <w:trHeight w:val="454"/>
          <w:jc w:val="center"/>
        </w:trPr>
        <w:tc>
          <w:tcPr>
            <w:tcW w:w="2252" w:type="dxa"/>
            <w:tcBorders>
              <w:top w:val="single" w:sz="4" w:space="0" w:color="auto"/>
              <w:bottom w:val="single" w:sz="4" w:space="0" w:color="auto"/>
            </w:tcBorders>
            <w:shd w:val="clear" w:color="auto" w:fill="E7E6E6" w:themeFill="background2"/>
            <w:vAlign w:val="center"/>
          </w:tcPr>
          <w:p w14:paraId="17A125A5" w14:textId="3F45C1CE" w:rsidR="00A00CEB" w:rsidRPr="005A1B45" w:rsidRDefault="00A00CEB" w:rsidP="00B44181">
            <w:pPr>
              <w:jc w:val="center"/>
              <w:rPr>
                <w:rFonts w:ascii="Times" w:eastAsia="Times New Roman" w:hAnsi="Times" w:cs="Times New Roman"/>
                <w:b/>
                <w:bCs/>
              </w:rPr>
            </w:pPr>
            <w:r w:rsidRPr="005A1B45">
              <w:rPr>
                <w:rFonts w:ascii="Times" w:eastAsia="Times New Roman" w:hAnsi="Times" w:cs="Times New Roman"/>
                <w:b/>
                <w:bCs/>
              </w:rPr>
              <w:t>Insertion Sort</w:t>
            </w:r>
          </w:p>
        </w:tc>
        <w:tc>
          <w:tcPr>
            <w:tcW w:w="2252" w:type="dxa"/>
            <w:tcBorders>
              <w:top w:val="single" w:sz="4" w:space="0" w:color="auto"/>
              <w:bottom w:val="single" w:sz="4" w:space="0" w:color="auto"/>
            </w:tcBorders>
            <w:shd w:val="clear" w:color="auto" w:fill="F2F2F2" w:themeFill="background1" w:themeFillShade="F2"/>
            <w:vAlign w:val="center"/>
          </w:tcPr>
          <w:p w14:paraId="1C2DEB02" w14:textId="2AA30C5A"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p>
        </w:tc>
        <w:tc>
          <w:tcPr>
            <w:tcW w:w="2253" w:type="dxa"/>
            <w:tcBorders>
              <w:top w:val="single" w:sz="4" w:space="0" w:color="auto"/>
              <w:bottom w:val="single" w:sz="4" w:space="0" w:color="auto"/>
              <w:right w:val="single" w:sz="4" w:space="0" w:color="000000" w:themeColor="text1"/>
            </w:tcBorders>
            <w:shd w:val="clear" w:color="auto" w:fill="F2F2F2" w:themeFill="background1" w:themeFillShade="F2"/>
            <w:vAlign w:val="center"/>
          </w:tcPr>
          <w:p w14:paraId="289D6AD1" w14:textId="482F38BC"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c>
          <w:tcPr>
            <w:tcW w:w="2253" w:type="dxa"/>
            <w:tcBorders>
              <w:top w:val="single" w:sz="4" w:space="0" w:color="auto"/>
              <w:left w:val="single" w:sz="4" w:space="0" w:color="000000" w:themeColor="text1"/>
              <w:bottom w:val="single" w:sz="4" w:space="0" w:color="auto"/>
            </w:tcBorders>
            <w:shd w:val="clear" w:color="auto" w:fill="F2F2F2" w:themeFill="background1" w:themeFillShade="F2"/>
            <w:vAlign w:val="center"/>
          </w:tcPr>
          <w:p w14:paraId="3A17AB85" w14:textId="56A0664D" w:rsidR="00A00CEB" w:rsidRPr="00B23195" w:rsidRDefault="00A00CEB" w:rsidP="00B44181">
            <w:pPr>
              <w:jc w:val="center"/>
              <w:rPr>
                <w:rFonts w:ascii="Times" w:eastAsia="Times New Roman" w:hAnsi="Times" w:cs="Times New Roman"/>
              </w:rPr>
            </w:pPr>
            <w:r w:rsidRPr="00B23195">
              <w:rPr>
                <w:rFonts w:ascii="Times" w:eastAsia="Times New Roman" w:hAnsi="Times" w:cs="Times New Roman"/>
              </w:rPr>
              <w:t>O(n</w:t>
            </w:r>
            <w:r w:rsidRPr="00B23195">
              <w:rPr>
                <w:rFonts w:ascii="Times" w:eastAsia="Times New Roman" w:hAnsi="Times" w:cs="Times New Roman"/>
                <w:vertAlign w:val="superscript"/>
              </w:rPr>
              <w:t>2</w:t>
            </w:r>
            <w:r w:rsidRPr="00B23195">
              <w:rPr>
                <w:rFonts w:ascii="Times" w:eastAsia="Times New Roman" w:hAnsi="Times" w:cs="Times New Roman"/>
              </w:rPr>
              <w:t>)</w:t>
            </w:r>
          </w:p>
        </w:tc>
      </w:tr>
    </w:tbl>
    <w:p w14:paraId="4C44C68E"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lang w:val="en-US"/>
        </w:rPr>
      </w:pPr>
    </w:p>
    <w:p w14:paraId="05820144"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lang w:val="en-US"/>
        </w:rPr>
      </w:pPr>
    </w:p>
    <w:p w14:paraId="677752B6"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lastRenderedPageBreak/>
        <w:t>1.4 Fair testing</w:t>
      </w:r>
    </w:p>
    <w:p w14:paraId="67ACF51E"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To ensure each sorting algorithm is tested and investigated fairly, certain factors and resources are controlled to prevent any advantage of one algorithm over another. The running time of an algorithm may vary due to differences in hardware, software, or environment control factors, and should be tightly controlled and minimize for this investigation. Hardware and software factors focus on the development of the algorithm, and their impact is consistent in each algorithm. Environment factors refer to the testing environment, equipment, or additional algorithm requirement, and each factor should be minimized to as best of our ability.</w:t>
      </w:r>
    </w:p>
    <w:p w14:paraId="71447A67"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6B18C0F2" w14:textId="6FFCE7E8"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The bellow rules are applied in all algorithm’s methodology, code used and testing environment to ensure fair testing.</w:t>
      </w:r>
    </w:p>
    <w:p w14:paraId="2FAEE3C0"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6363FC83"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B23195">
        <w:rPr>
          <w:rFonts w:ascii="Times New Roman" w:hAnsi="Times New Roman" w:cs="Times New Roman"/>
          <w:b/>
          <w:bCs/>
          <w:color w:val="000000"/>
          <w:sz w:val="26"/>
          <w:szCs w:val="26"/>
          <w:u w:val="single" w:color="000000"/>
          <w:lang w:val="en-US"/>
        </w:rPr>
        <w:t>1.4.1 Software and Hardware control factor</w:t>
      </w:r>
    </w:p>
    <w:p w14:paraId="0DDB1D89" w14:textId="77777777"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All coding and testing will be conducted and limited to the website. Sorting algorithm needs to best suitable to be used in different online platform to test.</w:t>
      </w:r>
    </w:p>
    <w:p w14:paraId="2A08D27C" w14:textId="77777777" w:rsidR="00B44181" w:rsidRPr="00B23195" w:rsidRDefault="00B44181" w:rsidP="003D5429">
      <w:pPr>
        <w:pStyle w:val="ListParagraph"/>
        <w:numPr>
          <w:ilvl w:val="0"/>
          <w:numId w:val="12"/>
        </w:numPr>
        <w:tabs>
          <w:tab w:val="left" w:pos="540"/>
          <w:tab w:val="left" w:pos="81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 </w:t>
      </w:r>
      <w:hyperlink r:id="rId9" w:history="1">
        <w:r w:rsidRPr="00B23195">
          <w:rPr>
            <w:rFonts w:ascii="Times New Roman" w:hAnsi="Times New Roman" w:cs="Times New Roman"/>
            <w:color w:val="000000"/>
            <w:u w:val="single" w:color="000000"/>
            <w:lang w:val="en-US"/>
          </w:rPr>
          <w:t>repit.com</w:t>
        </w:r>
      </w:hyperlink>
      <w:r w:rsidRPr="00B23195">
        <w:rPr>
          <w:rFonts w:ascii="Times New Roman" w:hAnsi="Times New Roman" w:cs="Times New Roman"/>
          <w:color w:val="000000"/>
          <w:u w:color="000000"/>
          <w:lang w:val="en-US"/>
        </w:rPr>
        <w:t xml:space="preserve"> has over 50 languages and is trusted by Google, Facebook, stripe etc.</w:t>
      </w:r>
    </w:p>
    <w:p w14:paraId="2F7F9DFD" w14:textId="77777777" w:rsidR="00B44181" w:rsidRPr="00B23195" w:rsidRDefault="00B44181" w:rsidP="003D5429">
      <w:pPr>
        <w:pStyle w:val="ListParagraph"/>
        <w:numPr>
          <w:ilvl w:val="0"/>
          <w:numId w:val="12"/>
        </w:numPr>
        <w:tabs>
          <w:tab w:val="left" w:pos="540"/>
          <w:tab w:val="left" w:pos="81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The version used would is 2021 version of </w:t>
      </w:r>
      <w:hyperlink r:id="rId10" w:history="1">
        <w:r w:rsidRPr="00B23195">
          <w:rPr>
            <w:rFonts w:ascii="Times New Roman" w:hAnsi="Times New Roman" w:cs="Times New Roman"/>
            <w:color w:val="000000"/>
            <w:u w:val="single" w:color="000000"/>
            <w:lang w:val="en-US"/>
          </w:rPr>
          <w:t>repit.com</w:t>
        </w:r>
      </w:hyperlink>
      <w:r w:rsidRPr="00B23195">
        <w:rPr>
          <w:rFonts w:ascii="Times New Roman" w:hAnsi="Times New Roman" w:cs="Times New Roman"/>
          <w:color w:val="000000"/>
          <w:u w:color="000000"/>
          <w:lang w:val="en-US"/>
        </w:rPr>
        <w:t xml:space="preserve"> </w:t>
      </w:r>
    </w:p>
    <w:p w14:paraId="4DDCBC90" w14:textId="77777777" w:rsidR="00B44181" w:rsidRPr="00B23195" w:rsidRDefault="00B44181" w:rsidP="003D5429">
      <w:pPr>
        <w:pStyle w:val="ListParagraph"/>
        <w:numPr>
          <w:ilvl w:val="0"/>
          <w:numId w:val="12"/>
        </w:numPr>
        <w:tabs>
          <w:tab w:val="left" w:pos="540"/>
          <w:tab w:val="left" w:pos="81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 MacBook Pro, MacOS Catalina version 10.15.6 would also be used for this investigation.</w:t>
      </w:r>
    </w:p>
    <w:p w14:paraId="283ACF5C" w14:textId="33DAF1AE"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All algorithm are written by Yung Pak Hong </w:t>
      </w:r>
      <w:proofErr w:type="gramStart"/>
      <w:r w:rsidRPr="00B23195">
        <w:rPr>
          <w:rFonts w:ascii="Times New Roman" w:hAnsi="Times New Roman" w:cs="Times New Roman"/>
          <w:color w:val="000000"/>
          <w:u w:color="000000"/>
          <w:lang w:val="en-US"/>
        </w:rPr>
        <w:t>Patrick.</w:t>
      </w:r>
      <w:r w:rsidR="005012B6">
        <w:rPr>
          <w:rFonts w:ascii="Times New Roman" w:hAnsi="Times New Roman" w:cs="Times New Roman"/>
          <w:color w:val="000000"/>
          <w:u w:color="000000"/>
          <w:lang w:val="en-US"/>
        </w:rPr>
        <w:t>(</w:t>
      </w:r>
      <w:proofErr w:type="gramEnd"/>
      <w:r w:rsidR="005012B6">
        <w:rPr>
          <w:rFonts w:ascii="Times New Roman" w:hAnsi="Times New Roman" w:cs="Times New Roman"/>
          <w:color w:val="000000"/>
          <w:u w:color="000000"/>
          <w:lang w:val="en-US"/>
        </w:rPr>
        <w:t>See Appendix A for all algorithm used)</w:t>
      </w:r>
    </w:p>
    <w:p w14:paraId="7331B73D" w14:textId="77777777"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 and Python languages would be used for this investigation.</w:t>
      </w:r>
    </w:p>
    <w:p w14:paraId="554F8F8D" w14:textId="7E7A3A1E" w:rsidR="00B44181" w:rsidRPr="00B23195" w:rsidRDefault="00B44181" w:rsidP="003D5429">
      <w:pPr>
        <w:pStyle w:val="ListParagraph"/>
        <w:numPr>
          <w:ilvl w:val="0"/>
          <w:numId w:val="12"/>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Beside time related and sorting algorithm required module, no additional code or module would be used in the algorithm.</w:t>
      </w:r>
    </w:p>
    <w:p w14:paraId="6842FFBE"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u w:color="000000"/>
          <w:lang w:val="en-US"/>
        </w:rPr>
      </w:pPr>
    </w:p>
    <w:p w14:paraId="6D5A0EF6"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u w:val="single" w:color="000000"/>
          <w:lang w:val="en-US"/>
        </w:rPr>
      </w:pPr>
      <w:r w:rsidRPr="00B23195">
        <w:rPr>
          <w:rFonts w:ascii="Times New Roman" w:hAnsi="Times New Roman" w:cs="Times New Roman"/>
          <w:b/>
          <w:bCs/>
          <w:color w:val="000000"/>
          <w:u w:val="single" w:color="000000"/>
          <w:lang w:val="en-US"/>
        </w:rPr>
        <w:t>1.4.2 Environment control factor</w:t>
      </w:r>
    </w:p>
    <w:p w14:paraId="32FCE5A2" w14:textId="56F68039" w:rsidR="00B44181" w:rsidRPr="00B23195" w:rsidRDefault="00B44181" w:rsidP="003D5429">
      <w:pPr>
        <w:pStyle w:val="ListParagraph"/>
        <w:numPr>
          <w:ilvl w:val="0"/>
          <w:numId w:val="14"/>
        </w:numPr>
        <w:tabs>
          <w:tab w:val="left" w:pos="20"/>
          <w:tab w:val="left" w:pos="278"/>
        </w:tabs>
        <w:autoSpaceDE w:val="0"/>
        <w:autoSpaceDN w:val="0"/>
        <w:adjustRightInd w:val="0"/>
        <w:spacing w:line="360" w:lineRule="auto"/>
        <w:ind w:left="723"/>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After each testing, all algorithm is required to print out the sorted algorithm to ensure successful testing.</w:t>
      </w:r>
    </w:p>
    <w:p w14:paraId="2B0251D8" w14:textId="77777777" w:rsidR="00B44181" w:rsidRPr="00B23195" w:rsidRDefault="00B44181" w:rsidP="003D5429">
      <w:pPr>
        <w:pStyle w:val="ListParagraph"/>
        <w:numPr>
          <w:ilvl w:val="0"/>
          <w:numId w:val="14"/>
        </w:numPr>
        <w:tabs>
          <w:tab w:val="left" w:pos="20"/>
          <w:tab w:val="left" w:pos="278"/>
        </w:tabs>
        <w:autoSpaceDE w:val="0"/>
        <w:autoSpaceDN w:val="0"/>
        <w:adjustRightInd w:val="0"/>
        <w:spacing w:line="360" w:lineRule="auto"/>
        <w:ind w:left="723"/>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Time is measured only at the merge sort algorithm in nanosecond.</w:t>
      </w:r>
    </w:p>
    <w:p w14:paraId="130A84B8" w14:textId="44E3BF0E" w:rsidR="00B44181" w:rsidRPr="00B23195" w:rsidRDefault="00B44181" w:rsidP="003D5429">
      <w:pPr>
        <w:pStyle w:val="ListParagraph"/>
        <w:numPr>
          <w:ilvl w:val="0"/>
          <w:numId w:val="14"/>
        </w:numPr>
        <w:tabs>
          <w:tab w:val="left" w:pos="20"/>
          <w:tab w:val="left" w:pos="278"/>
        </w:tabs>
        <w:autoSpaceDE w:val="0"/>
        <w:autoSpaceDN w:val="0"/>
        <w:adjustRightInd w:val="0"/>
        <w:spacing w:line="360" w:lineRule="auto"/>
        <w:ind w:left="723"/>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Each algorithm </w:t>
      </w:r>
    </w:p>
    <w:p w14:paraId="70255E50" w14:textId="4B354A65" w:rsidR="003D5429" w:rsidRPr="00B23195" w:rsidRDefault="003D5429" w:rsidP="003D5429">
      <w:pPr>
        <w:pStyle w:val="ListParagraph"/>
        <w:numPr>
          <w:ilvl w:val="1"/>
          <w:numId w:val="14"/>
        </w:numPr>
        <w:tabs>
          <w:tab w:val="left" w:pos="20"/>
          <w:tab w:val="left" w:pos="278"/>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Needs to be written in two languages</w:t>
      </w:r>
    </w:p>
    <w:p w14:paraId="4E9778E2" w14:textId="5BC08399" w:rsidR="003D5429" w:rsidRPr="00B23195" w:rsidRDefault="003D5429" w:rsidP="003D5429">
      <w:pPr>
        <w:pStyle w:val="ListParagraph"/>
        <w:numPr>
          <w:ilvl w:val="1"/>
          <w:numId w:val="14"/>
        </w:numPr>
        <w:tabs>
          <w:tab w:val="left" w:pos="20"/>
          <w:tab w:val="left" w:pos="278"/>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Ten runs are required to determine the average time taken to sort an array </w:t>
      </w:r>
    </w:p>
    <w:p w14:paraId="79910981" w14:textId="7741EFCE" w:rsidR="003D5429" w:rsidRPr="00B23195" w:rsidRDefault="003D5429" w:rsidP="003D5429">
      <w:pPr>
        <w:pStyle w:val="ListParagraph"/>
        <w:numPr>
          <w:ilvl w:val="1"/>
          <w:numId w:val="14"/>
        </w:numPr>
        <w:tabs>
          <w:tab w:val="left" w:pos="20"/>
          <w:tab w:val="left" w:pos="278"/>
        </w:tabs>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lastRenderedPageBreak/>
        <w:t>100 integers are used in the array must range between -1000 to 1000</w:t>
      </w:r>
    </w:p>
    <w:p w14:paraId="6A9A17AE"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348B52D7" w14:textId="5B2EA4BF"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However, certain aspects in the testing environment are uncontrolled and an attempt to reduce the impact on testing results or assumptions would be made </w:t>
      </w:r>
      <w:proofErr w:type="gramStart"/>
      <w:r w:rsidRPr="00B23195">
        <w:rPr>
          <w:rFonts w:ascii="Times New Roman" w:hAnsi="Times New Roman" w:cs="Times New Roman"/>
          <w:color w:val="000000"/>
          <w:u w:color="000000"/>
          <w:lang w:val="en-US"/>
        </w:rPr>
        <w:t>in regards to</w:t>
      </w:r>
      <w:proofErr w:type="gramEnd"/>
      <w:r w:rsidRPr="00B23195">
        <w:rPr>
          <w:rFonts w:ascii="Times New Roman" w:hAnsi="Times New Roman" w:cs="Times New Roman"/>
          <w:color w:val="000000"/>
          <w:u w:color="000000"/>
          <w:lang w:val="en-US"/>
        </w:rPr>
        <w:t xml:space="preserve"> the issue. For example, the length and structure of code algorithms in different languages would affect the running time, so certain languages may result in a shorter running time for the specific sorting algorithm. Hence, two different </w:t>
      </w:r>
      <w:proofErr w:type="gramStart"/>
      <w:r w:rsidRPr="00B23195">
        <w:rPr>
          <w:rFonts w:ascii="Times New Roman" w:hAnsi="Times New Roman" w:cs="Times New Roman"/>
          <w:color w:val="000000"/>
          <w:u w:color="000000"/>
          <w:lang w:val="en-US"/>
        </w:rPr>
        <w:t>languages(</w:t>
      </w:r>
      <w:proofErr w:type="gramEnd"/>
      <w:r w:rsidRPr="00B23195">
        <w:rPr>
          <w:rFonts w:ascii="Times New Roman" w:hAnsi="Times New Roman" w:cs="Times New Roman"/>
          <w:color w:val="000000"/>
          <w:u w:color="000000"/>
          <w:lang w:val="en-US"/>
        </w:rPr>
        <w:t>C++ and python) would be implanted and compare separately. Other factors of assumption or uncontrollable factors are listed below.</w:t>
      </w:r>
    </w:p>
    <w:p w14:paraId="5FF5D9C5"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75B04855" w14:textId="2B7EF5D1" w:rsidR="00B44181" w:rsidRPr="00B23195" w:rsidRDefault="00B44181" w:rsidP="00B44181">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B23195">
        <w:rPr>
          <w:rFonts w:ascii="Times New Roman" w:hAnsi="Times New Roman" w:cs="Times New Roman"/>
          <w:b/>
          <w:bCs/>
          <w:color w:val="000000"/>
          <w:sz w:val="26"/>
          <w:szCs w:val="26"/>
          <w:u w:val="single" w:color="000000"/>
          <w:lang w:val="en-US"/>
        </w:rPr>
        <w:t xml:space="preserve"> 1.4.3 Uncontrollable factors</w:t>
      </w:r>
    </w:p>
    <w:p w14:paraId="06D3E90E" w14:textId="1275AE0A" w:rsidR="00B44181" w:rsidRPr="00B23195" w:rsidRDefault="00B44181" w:rsidP="003D5429">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Process ability of each </w:t>
      </w:r>
      <w:proofErr w:type="gramStart"/>
      <w:r w:rsidRPr="00B23195">
        <w:rPr>
          <w:rFonts w:ascii="Times New Roman" w:hAnsi="Times New Roman" w:cs="Times New Roman"/>
          <w:color w:val="000000"/>
          <w:u w:color="000000"/>
          <w:lang w:val="en-US"/>
        </w:rPr>
        <w:t>languages</w:t>
      </w:r>
      <w:proofErr w:type="gramEnd"/>
      <w:r w:rsidRPr="00B23195">
        <w:rPr>
          <w:rFonts w:ascii="Times New Roman" w:hAnsi="Times New Roman" w:cs="Times New Roman"/>
          <w:color w:val="000000"/>
          <w:u w:color="000000"/>
          <w:lang w:val="en-US"/>
        </w:rPr>
        <w:t xml:space="preserve"> are considered equally as efficiency as each other. (</w:t>
      </w:r>
      <w:proofErr w:type="gramStart"/>
      <w:r w:rsidRPr="00B23195">
        <w:rPr>
          <w:rFonts w:ascii="Times New Roman" w:hAnsi="Times New Roman" w:cs="Times New Roman"/>
          <w:color w:val="000000"/>
          <w:u w:color="000000"/>
          <w:lang w:val="en-US"/>
        </w:rPr>
        <w:t>create</w:t>
      </w:r>
      <w:proofErr w:type="gramEnd"/>
      <w:r w:rsidRPr="00B23195">
        <w:rPr>
          <w:rFonts w:ascii="Times New Roman" w:hAnsi="Times New Roman" w:cs="Times New Roman"/>
          <w:color w:val="000000"/>
          <w:u w:color="000000"/>
          <w:lang w:val="en-US"/>
        </w:rPr>
        <w:t xml:space="preserve"> temporary space, length, reading/writing/access array </w:t>
      </w:r>
      <w:proofErr w:type="spellStart"/>
      <w:r w:rsidRPr="00B23195">
        <w:rPr>
          <w:rFonts w:ascii="Times New Roman" w:hAnsi="Times New Roman" w:cs="Times New Roman"/>
          <w:color w:val="000000"/>
          <w:u w:color="000000"/>
          <w:lang w:val="en-US"/>
        </w:rPr>
        <w:t>etc</w:t>
      </w:r>
      <w:proofErr w:type="spellEnd"/>
      <w:r w:rsidRPr="00B23195">
        <w:rPr>
          <w:rFonts w:ascii="Times New Roman" w:hAnsi="Times New Roman" w:cs="Times New Roman"/>
          <w:color w:val="000000"/>
          <w:u w:color="000000"/>
          <w:lang w:val="en-US"/>
        </w:rPr>
        <w:t>)</w:t>
      </w:r>
    </w:p>
    <w:p w14:paraId="0AA08173" w14:textId="53522C2D" w:rsidR="00B44181" w:rsidRPr="00B23195" w:rsidRDefault="00B44181" w:rsidP="003D5429">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Time module imported into the algorithm </w:t>
      </w:r>
      <w:proofErr w:type="gramStart"/>
      <w:r w:rsidRPr="00B23195">
        <w:rPr>
          <w:rFonts w:ascii="Times New Roman" w:hAnsi="Times New Roman" w:cs="Times New Roman"/>
          <w:color w:val="000000"/>
          <w:u w:color="000000"/>
          <w:lang w:val="en-US"/>
        </w:rPr>
        <w:t>are considered to be</w:t>
      </w:r>
      <w:proofErr w:type="gramEnd"/>
      <w:r w:rsidRPr="00B23195">
        <w:rPr>
          <w:rFonts w:ascii="Times New Roman" w:hAnsi="Times New Roman" w:cs="Times New Roman"/>
          <w:color w:val="000000"/>
          <w:u w:color="000000"/>
          <w:lang w:val="en-US"/>
        </w:rPr>
        <w:t xml:space="preserve"> accurate.</w:t>
      </w:r>
    </w:p>
    <w:p w14:paraId="4A92D791" w14:textId="77777777" w:rsidR="00B44181" w:rsidRPr="00B23195" w:rsidRDefault="00B44181" w:rsidP="003D5429">
      <w:pPr>
        <w:pStyle w:val="ListParagraph"/>
        <w:numPr>
          <w:ilvl w:val="0"/>
          <w:numId w:val="16"/>
        </w:numPr>
        <w:tabs>
          <w:tab w:val="left" w:pos="20"/>
          <w:tab w:val="left" w:pos="278"/>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Algorithm written by Yung Pak Hong Patrick are consider the most efficient method possible.</w:t>
      </w:r>
    </w:p>
    <w:p w14:paraId="7E64B7C1"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u w:color="000000"/>
          <w:lang w:val="en-US"/>
        </w:rPr>
      </w:pPr>
    </w:p>
    <w:p w14:paraId="78EA5E65" w14:textId="77777777" w:rsidR="00B44181" w:rsidRPr="00B23195" w:rsidRDefault="00B44181" w:rsidP="00B44181">
      <w:pPr>
        <w:autoSpaceDE w:val="0"/>
        <w:autoSpaceDN w:val="0"/>
        <w:adjustRightInd w:val="0"/>
        <w:spacing w:line="360" w:lineRule="auto"/>
        <w:rPr>
          <w:rFonts w:ascii="Times New Roman" w:hAnsi="Times New Roman" w:cs="Times New Roman"/>
          <w:b/>
          <w:bCs/>
          <w:color w:val="000000"/>
          <w:sz w:val="26"/>
          <w:szCs w:val="26"/>
          <w:u w:val="single" w:color="000000"/>
          <w:lang w:val="en-US"/>
        </w:rPr>
      </w:pPr>
      <w:r w:rsidRPr="00B23195">
        <w:rPr>
          <w:rFonts w:ascii="Times New Roman" w:hAnsi="Times New Roman" w:cs="Times New Roman"/>
          <w:b/>
          <w:bCs/>
          <w:color w:val="000000"/>
          <w:sz w:val="26"/>
          <w:szCs w:val="26"/>
          <w:u w:val="single" w:color="000000"/>
          <w:lang w:val="en-US"/>
        </w:rPr>
        <w:t>1.4.4 Data Collection Factors</w:t>
      </w:r>
    </w:p>
    <w:p w14:paraId="52344F7D" w14:textId="77777777"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For this investigation, 10 test result would be written down for each algorithm testing, to discover each sorting algorithm has the shortest running time.</w:t>
      </w:r>
    </w:p>
    <w:p w14:paraId="3BDA3F8F" w14:textId="77777777"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Variance would be calculated with testing results to determine the constancy of the algorithm.</w:t>
      </w:r>
    </w:p>
    <w:p w14:paraId="3EC51FED" w14:textId="06CAC022"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After each sorting algorithm, the user requires to print the result in the console to confirm its successful sorting algorithm.  </w:t>
      </w:r>
    </w:p>
    <w:p w14:paraId="2B668BCF" w14:textId="4B40575D" w:rsidR="00B44181" w:rsidRPr="00B23195" w:rsidRDefault="00B44181" w:rsidP="003D5429">
      <w:pPr>
        <w:pStyle w:val="ListParagraph"/>
        <w:numPr>
          <w:ilvl w:val="0"/>
          <w:numId w:val="15"/>
        </w:numPr>
        <w:tabs>
          <w:tab w:val="left" w:pos="20"/>
          <w:tab w:val="left" w:pos="360"/>
        </w:tabs>
        <w:autoSpaceDE w:val="0"/>
        <w:autoSpaceDN w:val="0"/>
        <w:adjustRightInd w:val="0"/>
        <w:spacing w:line="360" w:lineRule="auto"/>
        <w:ind w:left="587"/>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Please refer to </w:t>
      </w:r>
      <w:r w:rsidR="005012B6">
        <w:rPr>
          <w:rFonts w:ascii="Times New Roman" w:hAnsi="Times New Roman" w:cs="Times New Roman"/>
          <w:color w:val="000000"/>
          <w:u w:color="000000"/>
          <w:lang w:val="en-US"/>
        </w:rPr>
        <w:t>appendix B</w:t>
      </w:r>
      <w:r w:rsidRPr="00B23195">
        <w:rPr>
          <w:rFonts w:ascii="Times New Roman" w:hAnsi="Times New Roman" w:cs="Times New Roman"/>
          <w:color w:val="000000"/>
          <w:u w:color="000000"/>
          <w:lang w:val="en-US"/>
        </w:rPr>
        <w:t xml:space="preserve"> for the data set used in this investigation its desire sorted outcome.</w:t>
      </w:r>
    </w:p>
    <w:p w14:paraId="0EBE5505" w14:textId="77777777" w:rsidR="00B44181" w:rsidRPr="00B23195" w:rsidRDefault="00B44181" w:rsidP="00B44181">
      <w:pPr>
        <w:spacing w:line="360" w:lineRule="auto"/>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br w:type="page"/>
      </w:r>
    </w:p>
    <w:p w14:paraId="0353A14F" w14:textId="77777777" w:rsidR="00B44181" w:rsidRPr="00B23195" w:rsidRDefault="00B44181" w:rsidP="00B44181">
      <w:pPr>
        <w:tabs>
          <w:tab w:val="left" w:pos="20"/>
          <w:tab w:val="left" w:pos="360"/>
        </w:tabs>
        <w:autoSpaceDE w:val="0"/>
        <w:autoSpaceDN w:val="0"/>
        <w:adjustRightInd w:val="0"/>
        <w:spacing w:line="360" w:lineRule="auto"/>
        <w:ind w:left="360"/>
        <w:rPr>
          <w:rFonts w:ascii="Times New Roman" w:hAnsi="Times New Roman" w:cs="Times New Roman"/>
          <w:color w:val="000000"/>
          <w:u w:color="000000"/>
          <w:lang w:val="en-US"/>
        </w:rPr>
      </w:pPr>
    </w:p>
    <w:p w14:paraId="561E87C5" w14:textId="77777777" w:rsidR="00B44181" w:rsidRPr="00B23195" w:rsidRDefault="00B44181" w:rsidP="00B44181">
      <w:pPr>
        <w:autoSpaceDE w:val="0"/>
        <w:autoSpaceDN w:val="0"/>
        <w:adjustRightInd w:val="0"/>
        <w:spacing w:line="360" w:lineRule="auto"/>
        <w:rPr>
          <w:rFonts w:ascii="Times New Roman" w:hAnsi="Times New Roman" w:cs="Times New Roman"/>
          <w:color w:val="000000"/>
          <w:lang w:val="en-US"/>
        </w:rPr>
      </w:pPr>
    </w:p>
    <w:p w14:paraId="296E34C5" w14:textId="6F6DA838" w:rsidR="00B44181" w:rsidRPr="00B23195" w:rsidRDefault="00B44181" w:rsidP="00B23195">
      <w:pPr>
        <w:autoSpaceDE w:val="0"/>
        <w:autoSpaceDN w:val="0"/>
        <w:adjustRightInd w:val="0"/>
        <w:spacing w:line="360" w:lineRule="auto"/>
        <w:jc w:val="center"/>
        <w:rPr>
          <w:rFonts w:ascii="Times New Roman" w:hAnsi="Times New Roman" w:cs="Times New Roman"/>
          <w:b/>
          <w:bCs/>
          <w:color w:val="000000"/>
          <w:sz w:val="30"/>
          <w:szCs w:val="30"/>
          <w:lang w:val="en-US"/>
        </w:rPr>
      </w:pPr>
      <w:r w:rsidRPr="00B23195">
        <w:rPr>
          <w:rFonts w:ascii="Times New Roman" w:hAnsi="Times New Roman" w:cs="Times New Roman"/>
          <w:b/>
          <w:bCs/>
          <w:color w:val="000000"/>
          <w:sz w:val="30"/>
          <w:szCs w:val="30"/>
          <w:lang w:val="en-US"/>
        </w:rPr>
        <w:t>Merge Sort</w:t>
      </w:r>
    </w:p>
    <w:p w14:paraId="6ECE45C2" w14:textId="01976E46"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2.1 Merge Sort Background information:</w:t>
      </w:r>
    </w:p>
    <w:p w14:paraId="2BC01885" w14:textId="6590B7CF"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Merge Sort is a type of divide and conquer sorting </w:t>
      </w:r>
      <w:proofErr w:type="gramStart"/>
      <w:r w:rsidRPr="00B23195">
        <w:rPr>
          <w:rFonts w:ascii="Times New Roman" w:hAnsi="Times New Roman" w:cs="Times New Roman"/>
          <w:color w:val="000000"/>
          <w:u w:color="000000"/>
          <w:lang w:val="en-US"/>
        </w:rPr>
        <w:t>algorithm, and</w:t>
      </w:r>
      <w:proofErr w:type="gramEnd"/>
      <w:r w:rsidRPr="00B23195">
        <w:rPr>
          <w:rFonts w:ascii="Times New Roman" w:hAnsi="Times New Roman" w:cs="Times New Roman"/>
          <w:color w:val="000000"/>
          <w:u w:color="000000"/>
          <w:lang w:val="en-US"/>
        </w:rPr>
        <w:t xml:space="preserve"> has a running time of O(</w:t>
      </w:r>
      <w:proofErr w:type="spellStart"/>
      <w:r w:rsidRPr="00B23195">
        <w:rPr>
          <w:rFonts w:ascii="Times New Roman" w:hAnsi="Times New Roman" w:cs="Times New Roman"/>
          <w:color w:val="000000"/>
          <w:u w:color="000000"/>
          <w:lang w:val="en-US"/>
        </w:rPr>
        <w:t>nlog</w:t>
      </w:r>
      <w:proofErr w:type="spellEnd"/>
      <w:r w:rsidRPr="00B23195">
        <w:rPr>
          <w:rFonts w:ascii="Times New Roman" w:hAnsi="Times New Roman" w:cs="Times New Roman"/>
          <w:color w:val="000000"/>
          <w:u w:color="000000"/>
          <w:lang w:val="en-US"/>
        </w:rPr>
        <w:t xml:space="preserve">(n)) time. The core of merge sort focuses on dividing the unsorted array into smaller arrays to less than 2 integers, often dividing the array into two </w:t>
      </w:r>
      <w:proofErr w:type="gramStart"/>
      <w:r w:rsidRPr="00B23195">
        <w:rPr>
          <w:rFonts w:ascii="Times New Roman" w:hAnsi="Times New Roman" w:cs="Times New Roman"/>
          <w:color w:val="000000"/>
          <w:u w:color="000000"/>
          <w:lang w:val="en-US"/>
        </w:rPr>
        <w:t>halves(</w:t>
      </w:r>
      <w:proofErr w:type="gramEnd"/>
      <w:r w:rsidRPr="00B23195">
        <w:rPr>
          <w:rFonts w:ascii="Times New Roman" w:hAnsi="Times New Roman" w:cs="Times New Roman"/>
          <w:color w:val="000000"/>
          <w:u w:color="000000"/>
          <w:lang w:val="en-US"/>
        </w:rPr>
        <w:t>left array and right array). Afterward, merge sort compares the smallest integer in each array, and input back to the original array. The merge sort algorithm was invented by John Von Neumann in 1945. For a simple visual demonstration, please refer to appendix</w:t>
      </w:r>
      <w:r w:rsidR="005012B6">
        <w:rPr>
          <w:rFonts w:ascii="Times New Roman" w:hAnsi="Times New Roman" w:cs="Times New Roman"/>
          <w:color w:val="000000"/>
          <w:u w:color="000000"/>
          <w:lang w:val="en-US"/>
        </w:rPr>
        <w:t xml:space="preserve"> 1</w:t>
      </w:r>
      <w:r w:rsidRPr="00B23195">
        <w:rPr>
          <w:rFonts w:ascii="Times New Roman" w:hAnsi="Times New Roman" w:cs="Times New Roman"/>
          <w:color w:val="000000"/>
          <w:u w:color="000000"/>
          <w:lang w:val="en-US"/>
        </w:rPr>
        <w:t>.</w:t>
      </w:r>
    </w:p>
    <w:p w14:paraId="459BB5BA"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lang w:val="en-US"/>
        </w:rPr>
      </w:pPr>
    </w:p>
    <w:p w14:paraId="6C4B6B01" w14:textId="463CF642"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lang w:val="en-US"/>
        </w:rPr>
      </w:pPr>
      <w:r w:rsidRPr="00B23195">
        <w:rPr>
          <w:rFonts w:ascii="Times New Roman" w:hAnsi="Times New Roman" w:cs="Times New Roman"/>
          <w:b/>
          <w:bCs/>
          <w:color w:val="000000"/>
          <w:lang w:val="en-US"/>
        </w:rPr>
        <w:t>Advantages of merge sort:</w:t>
      </w:r>
    </w:p>
    <w:p w14:paraId="2454E86C" w14:textId="77777777" w:rsidR="00B44181" w:rsidRPr="00B23195" w:rsidRDefault="00B44181" w:rsidP="00B23195">
      <w:pPr>
        <w:pStyle w:val="ListParagraph"/>
        <w:numPr>
          <w:ilvl w:val="0"/>
          <w:numId w:val="17"/>
        </w:numPr>
        <w:tabs>
          <w:tab w:val="left" w:pos="20"/>
          <w:tab w:val="left" w:pos="245"/>
        </w:tabs>
        <w:autoSpaceDE w:val="0"/>
        <w:autoSpaceDN w:val="0"/>
        <w:adjustRightInd w:val="0"/>
        <w:spacing w:line="360" w:lineRule="auto"/>
        <w:ind w:left="587"/>
        <w:jc w:val="both"/>
        <w:rPr>
          <w:rFonts w:ascii="Times New Roman" w:hAnsi="Times New Roman" w:cs="Times New Roman"/>
          <w:color w:val="000000"/>
          <w:lang w:val="en-US"/>
        </w:rPr>
      </w:pPr>
      <w:r w:rsidRPr="00B23195">
        <w:rPr>
          <w:rFonts w:ascii="Times New Roman" w:hAnsi="Times New Roman" w:cs="Times New Roman"/>
          <w:color w:val="000000"/>
          <w:lang w:val="en-US"/>
        </w:rPr>
        <w:t>Given best, worst and advantage time complexly of merge sort being O(</w:t>
      </w:r>
      <w:proofErr w:type="spellStart"/>
      <w:r w:rsidRPr="00B23195">
        <w:rPr>
          <w:rFonts w:ascii="Times New Roman" w:hAnsi="Times New Roman" w:cs="Times New Roman"/>
          <w:color w:val="000000"/>
          <w:lang w:val="en-US"/>
        </w:rPr>
        <w:t>nlog</w:t>
      </w:r>
      <w:proofErr w:type="spellEnd"/>
      <w:r w:rsidRPr="00B23195">
        <w:rPr>
          <w:rFonts w:ascii="Times New Roman" w:hAnsi="Times New Roman" w:cs="Times New Roman"/>
          <w:color w:val="000000"/>
          <w:lang w:val="en-US"/>
        </w:rPr>
        <w:t>(n)) time, the constancy makes the algorithm very efficient at dealing with at random sorted data.</w:t>
      </w:r>
    </w:p>
    <w:p w14:paraId="68652FCE" w14:textId="77777777" w:rsidR="00B44181" w:rsidRPr="00B23195" w:rsidRDefault="00B44181" w:rsidP="00B23195">
      <w:pPr>
        <w:pStyle w:val="ListParagraph"/>
        <w:numPr>
          <w:ilvl w:val="0"/>
          <w:numId w:val="17"/>
        </w:numPr>
        <w:tabs>
          <w:tab w:val="left" w:pos="20"/>
          <w:tab w:val="left" w:pos="245"/>
        </w:tabs>
        <w:autoSpaceDE w:val="0"/>
        <w:autoSpaceDN w:val="0"/>
        <w:adjustRightInd w:val="0"/>
        <w:spacing w:line="360" w:lineRule="auto"/>
        <w:ind w:left="587"/>
        <w:jc w:val="both"/>
        <w:rPr>
          <w:rFonts w:ascii="Times New Roman" w:hAnsi="Times New Roman" w:cs="Times New Roman"/>
          <w:color w:val="000000"/>
          <w:lang w:val="en-US"/>
        </w:rPr>
      </w:pPr>
      <w:r w:rsidRPr="00B23195">
        <w:rPr>
          <w:rFonts w:ascii="Times New Roman" w:hAnsi="Times New Roman" w:cs="Times New Roman"/>
          <w:color w:val="000000"/>
          <w:lang w:val="en-US"/>
        </w:rPr>
        <w:t>Running time and constancy of merge sort would not be greatly affected from the size of integer array, due to its simplicity design structure of merge sort, running time. Hence, sorting large size list would not result in significant running time variance.</w:t>
      </w:r>
    </w:p>
    <w:p w14:paraId="0CE7D100"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34499457"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lang w:val="en-US"/>
        </w:rPr>
      </w:pPr>
      <w:r w:rsidRPr="00B23195">
        <w:rPr>
          <w:rFonts w:ascii="Times New Roman" w:hAnsi="Times New Roman" w:cs="Times New Roman"/>
          <w:b/>
          <w:bCs/>
          <w:color w:val="000000"/>
          <w:lang w:val="en-US"/>
        </w:rPr>
        <w:t>Disadvantage of merge sort:</w:t>
      </w:r>
    </w:p>
    <w:p w14:paraId="05CC8EF2" w14:textId="34415D33" w:rsidR="00B44181" w:rsidRPr="00B23195" w:rsidRDefault="00B44181" w:rsidP="00B23195">
      <w:pPr>
        <w:numPr>
          <w:ilvl w:val="0"/>
          <w:numId w:val="2"/>
        </w:numPr>
        <w:tabs>
          <w:tab w:val="left" w:pos="20"/>
          <w:tab w:val="left" w:pos="245"/>
        </w:tabs>
        <w:autoSpaceDE w:val="0"/>
        <w:autoSpaceDN w:val="0"/>
        <w:adjustRightInd w:val="0"/>
        <w:spacing w:line="360" w:lineRule="auto"/>
        <w:ind w:left="473" w:hanging="246"/>
        <w:jc w:val="both"/>
        <w:rPr>
          <w:rFonts w:ascii="Times New Roman" w:hAnsi="Times New Roman" w:cs="Times New Roman"/>
          <w:color w:val="000000"/>
          <w:lang w:val="en-US"/>
        </w:rPr>
      </w:pPr>
      <w:r w:rsidRPr="00B23195">
        <w:rPr>
          <w:rFonts w:ascii="Times New Roman" w:hAnsi="Times New Roman" w:cs="Times New Roman"/>
          <w:color w:val="000000"/>
          <w:lang w:val="en-US"/>
        </w:rPr>
        <w:t xml:space="preserve">Space complexity of merge sort is O(n) due to the need to create a copy of left and right array, so additional memory space </w:t>
      </w:r>
      <w:r w:rsidR="005012B6">
        <w:rPr>
          <w:rFonts w:ascii="Times New Roman" w:hAnsi="Times New Roman" w:cs="Times New Roman"/>
          <w:color w:val="000000"/>
          <w:lang w:val="en-US"/>
        </w:rPr>
        <w:t>is</w:t>
      </w:r>
      <w:r w:rsidRPr="00B23195">
        <w:rPr>
          <w:rFonts w:ascii="Times New Roman" w:hAnsi="Times New Roman" w:cs="Times New Roman"/>
          <w:color w:val="000000"/>
          <w:lang w:val="en-US"/>
        </w:rPr>
        <w:t xml:space="preserve"> generated.</w:t>
      </w:r>
    </w:p>
    <w:p w14:paraId="473FED22"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7A791E85"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2.2 Merge Sort Versions</w:t>
      </w:r>
    </w:p>
    <w:p w14:paraId="1394C71C" w14:textId="73181A35"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r>
      <w:proofErr w:type="gramStart"/>
      <w:r w:rsidRPr="00B23195">
        <w:rPr>
          <w:rFonts w:ascii="Times New Roman" w:hAnsi="Times New Roman" w:cs="Times New Roman"/>
          <w:color w:val="000000"/>
          <w:u w:color="000000"/>
          <w:lang w:val="en-US"/>
        </w:rPr>
        <w:t>Similar to</w:t>
      </w:r>
      <w:proofErr w:type="gramEnd"/>
      <w:r w:rsidRPr="00B23195">
        <w:rPr>
          <w:rFonts w:ascii="Times New Roman" w:hAnsi="Times New Roman" w:cs="Times New Roman"/>
          <w:color w:val="000000"/>
          <w:u w:color="000000"/>
          <w:lang w:val="en-US"/>
        </w:rPr>
        <w:t xml:space="preserve"> </w:t>
      </w:r>
      <w:r w:rsidR="0066377F">
        <w:rPr>
          <w:rFonts w:ascii="Times New Roman" w:hAnsi="Times New Roman" w:cs="Times New Roman"/>
          <w:color w:val="000000"/>
          <w:u w:color="000000"/>
          <w:lang w:val="en-US"/>
        </w:rPr>
        <w:t xml:space="preserve">many different </w:t>
      </w:r>
      <w:r w:rsidRPr="00B23195">
        <w:rPr>
          <w:rFonts w:ascii="Times New Roman" w:hAnsi="Times New Roman" w:cs="Times New Roman"/>
          <w:color w:val="000000"/>
          <w:u w:color="000000"/>
          <w:lang w:val="en-US"/>
        </w:rPr>
        <w:t xml:space="preserve">sorting algorithms, there are different types of merge sort, such as, 3-way merge sort that divides the array into three small arrays rather than two. Therefore, for this paper we would investigate top-down merge sort, bottom-up merge sort and Tim merge sort, each with a different unique method to approach the merge sort algorithm. Investigating different versions of merge sort is important, as real-life data situation often includes certain patterns, distribution models or structures, and not always in an equal random distribution. Hence, different versions of merge sort may result in different running times and should be considered as a distinctive sorting algorithm.  </w:t>
      </w:r>
    </w:p>
    <w:p w14:paraId="4DA73B23"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23948FDF"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sidRPr="00B23195">
        <w:rPr>
          <w:rFonts w:ascii="Times New Roman" w:hAnsi="Times New Roman" w:cs="Times New Roman"/>
          <w:b/>
          <w:bCs/>
          <w:color w:val="000000"/>
          <w:sz w:val="26"/>
          <w:szCs w:val="26"/>
          <w:u w:color="000000"/>
          <w:lang w:val="en-US"/>
        </w:rPr>
        <w:t xml:space="preserve">2.2.1 Top-Down and </w:t>
      </w:r>
      <w:proofErr w:type="gramStart"/>
      <w:r w:rsidRPr="00B23195">
        <w:rPr>
          <w:rFonts w:ascii="Times New Roman" w:hAnsi="Times New Roman" w:cs="Times New Roman"/>
          <w:b/>
          <w:bCs/>
          <w:color w:val="000000"/>
          <w:sz w:val="26"/>
          <w:szCs w:val="26"/>
          <w:u w:color="000000"/>
          <w:lang w:val="en-US"/>
        </w:rPr>
        <w:t>Bottom up</w:t>
      </w:r>
      <w:proofErr w:type="gramEnd"/>
      <w:r w:rsidRPr="00B23195">
        <w:rPr>
          <w:rFonts w:ascii="Times New Roman" w:hAnsi="Times New Roman" w:cs="Times New Roman"/>
          <w:b/>
          <w:bCs/>
          <w:color w:val="000000"/>
          <w:sz w:val="26"/>
          <w:szCs w:val="26"/>
          <w:u w:color="000000"/>
          <w:lang w:val="en-US"/>
        </w:rPr>
        <w:t xml:space="preserve"> merge sort</w:t>
      </w:r>
    </w:p>
    <w:p w14:paraId="156035E8"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lastRenderedPageBreak/>
        <w:tab/>
        <w:t xml:space="preserve">Merge sort is divided into two sections, the main operation function, and the structure-function. The main operation function is to receive input argument for the positions of two arrays and the original array and perform merge sort of left and right array back into the original array. The structure function decides the position, order, and size of each merge sort arrays intended for the main operation function. </w:t>
      </w:r>
    </w:p>
    <w:p w14:paraId="2700BB3B"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399BE0A4" w14:textId="07586638" w:rsidR="00E86BC3" w:rsidRPr="00B23195" w:rsidRDefault="00B44181" w:rsidP="00B23195">
      <w:pPr>
        <w:spacing w:line="360" w:lineRule="auto"/>
        <w:jc w:val="both"/>
        <w:rPr>
          <w:noProof/>
        </w:rPr>
      </w:pPr>
      <w:r w:rsidRPr="00B23195">
        <w:rPr>
          <w:rFonts w:ascii="Times New Roman" w:hAnsi="Times New Roman" w:cs="Times New Roman"/>
          <w:color w:val="000000"/>
          <w:u w:color="000000"/>
          <w:lang w:val="en-US"/>
        </w:rPr>
        <w:tab/>
        <w:t xml:space="preserve">Top-down and bottom-up merge sort use different structure-function. As shown in figure 1, top-down uses a recursive function to divide the array and only returns if the array size is less than 2. Then, proceeds to merge sort with the resulting position of both left and right array. Therefore, top-down merge sort would sort the array starting left most integer of the array and continues to sort in the power of 2. Bottom-up merge sort instead divides the array using the “for loop” function to isolate the </w:t>
      </w:r>
      <w:proofErr w:type="gramStart"/>
      <w:r w:rsidRPr="00B23195">
        <w:rPr>
          <w:rFonts w:ascii="Times New Roman" w:hAnsi="Times New Roman" w:cs="Times New Roman"/>
          <w:color w:val="000000"/>
          <w:u w:color="000000"/>
          <w:lang w:val="en-US"/>
        </w:rPr>
        <w:t>array(</w:t>
      </w:r>
      <w:proofErr w:type="gramEnd"/>
      <w:r w:rsidRPr="00B23195">
        <w:rPr>
          <w:rFonts w:ascii="Times New Roman" w:hAnsi="Times New Roman" w:cs="Times New Roman"/>
          <w:color w:val="000000"/>
          <w:u w:color="000000"/>
          <w:lang w:val="en-US"/>
        </w:rPr>
        <w:t>figure 3:line 3-7). The bottom-up function would pair up integer/groups the array to perform merge sort, then double the paired size for each rotation. Hence, the entire array would only be sorted after the function is completed.</w:t>
      </w:r>
      <w:r w:rsidRPr="00B23195">
        <w:rPr>
          <w:noProof/>
        </w:rPr>
        <w:t xml:space="preserve"> </w:t>
      </w:r>
      <w:r w:rsidRPr="00B23195">
        <w:rPr>
          <w:rFonts w:ascii="Times New Roman" w:hAnsi="Times New Roman" w:cs="Times New Roman"/>
          <w:noProof/>
          <w:color w:val="000000"/>
          <w:u w:color="000000"/>
          <w:lang w:val="en-US"/>
        </w:rPr>
        <w:drawing>
          <wp:inline distT="0" distB="0" distL="0" distR="0" wp14:anchorId="29B51FCF" wp14:editId="72CE545B">
            <wp:extent cx="5727700" cy="1751965"/>
            <wp:effectExtent l="0" t="0" r="0" b="63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7700" cy="1751965"/>
                    </a:xfrm>
                    <a:prstGeom prst="rect">
                      <a:avLst/>
                    </a:prstGeom>
                  </pic:spPr>
                </pic:pic>
              </a:graphicData>
            </a:graphic>
          </wp:inline>
        </w:drawing>
      </w:r>
    </w:p>
    <w:p w14:paraId="502C6320"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51E39C2A"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Although both top-down and bottom-up merge sort has different structure functions, the number of comparison and integers compared to are the same. However, navigation within the top-down merge sort recursive function, or top-down “for loop” function may still cause a difference in running time.</w:t>
      </w:r>
    </w:p>
    <w:p w14:paraId="23EAD36C"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02BD99C0"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6"/>
          <w:szCs w:val="26"/>
          <w:lang w:val="en-US"/>
        </w:rPr>
      </w:pPr>
      <w:r w:rsidRPr="00B23195">
        <w:rPr>
          <w:rFonts w:ascii="Times New Roman" w:hAnsi="Times New Roman" w:cs="Times New Roman"/>
          <w:b/>
          <w:bCs/>
          <w:color w:val="000000"/>
          <w:sz w:val="26"/>
          <w:szCs w:val="26"/>
          <w:lang w:val="en-US"/>
        </w:rPr>
        <w:t>2.2.2 Tim-sort merge sort</w:t>
      </w:r>
    </w:p>
    <w:p w14:paraId="3EC0011D" w14:textId="29F533EA"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 xml:space="preserve">Tim-sort focuses on analyzing patterns within two arrays and incorporating binary search/insertion sort into merge sort’s operation function to reduce the running time. For example, comparing the smallest integer between two sorted arrays in merge sort, if more integers are taken from array [A], the probability of the smallest integers among the same array </w:t>
      </w:r>
      <w:r w:rsidRPr="00B23195">
        <w:rPr>
          <w:rFonts w:ascii="Times New Roman" w:hAnsi="Times New Roman" w:cs="Times New Roman"/>
          <w:color w:val="000000"/>
          <w:lang w:val="en-US"/>
        </w:rPr>
        <w:lastRenderedPageBreak/>
        <w:t>increases. Hence, Tim-sort would perform binary search/insertion search on array [B]’s smallest integer on array [A], in hopes to reduce the number of comparisons. However, Tim-sort</w:t>
      </w:r>
      <w:r w:rsidR="003D5429" w:rsidRPr="00B23195">
        <w:rPr>
          <w:rFonts w:ascii="Times New Roman" w:hAnsi="Times New Roman" w:cs="Times New Roman"/>
          <w:color w:val="000000"/>
          <w:lang w:val="en-US"/>
        </w:rPr>
        <w:t>’</w:t>
      </w:r>
      <w:r w:rsidRPr="00B23195">
        <w:rPr>
          <w:rFonts w:ascii="Times New Roman" w:hAnsi="Times New Roman" w:cs="Times New Roman"/>
          <w:color w:val="000000"/>
          <w:lang w:val="en-US"/>
        </w:rPr>
        <w:t>s weakness is dealing with equal random distribution, as random distribution would prevent Tim-sort’s insertion sort function be trigged.</w:t>
      </w:r>
    </w:p>
    <w:p w14:paraId="66F78F60"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42443E8D" w14:textId="283AC0DB"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 xml:space="preserve">In a real-life situation, specific human behavior would affect the position of data input, and not always distributed uniformly. For example, in the voting poll for the 2021 America presidential election, elderly votes would often process </w:t>
      </w:r>
      <w:proofErr w:type="gramStart"/>
      <w:r w:rsidRPr="00B23195">
        <w:rPr>
          <w:rFonts w:ascii="Times New Roman" w:hAnsi="Times New Roman" w:cs="Times New Roman"/>
          <w:color w:val="000000"/>
          <w:lang w:val="en-US"/>
        </w:rPr>
        <w:t>at a later date</w:t>
      </w:r>
      <w:proofErr w:type="gramEnd"/>
      <w:r w:rsidRPr="00B23195">
        <w:rPr>
          <w:rFonts w:ascii="Times New Roman" w:hAnsi="Times New Roman" w:cs="Times New Roman"/>
          <w:color w:val="000000"/>
          <w:lang w:val="en-US"/>
        </w:rPr>
        <w:t xml:space="preserve">, because it is more difficult for the elder to attend voting booth and often vote by mail. Hence, sorting the American voter by age group would benefit from the Tim sort, because the </w:t>
      </w:r>
      <w:proofErr w:type="gramStart"/>
      <w:r w:rsidRPr="00B23195">
        <w:rPr>
          <w:rFonts w:ascii="Times New Roman" w:hAnsi="Times New Roman" w:cs="Times New Roman"/>
          <w:color w:val="000000"/>
          <w:lang w:val="en-US"/>
        </w:rPr>
        <w:t>elder</w:t>
      </w:r>
      <w:r w:rsidR="005012B6">
        <w:rPr>
          <w:rFonts w:ascii="Times New Roman" w:hAnsi="Times New Roman" w:cs="Times New Roman"/>
          <w:color w:val="000000"/>
          <w:lang w:val="en-US"/>
        </w:rPr>
        <w:t>s</w:t>
      </w:r>
      <w:r w:rsidRPr="00B23195">
        <w:rPr>
          <w:rFonts w:ascii="Times New Roman" w:hAnsi="Times New Roman" w:cs="Times New Roman"/>
          <w:color w:val="000000"/>
          <w:lang w:val="en-US"/>
        </w:rPr>
        <w:t>(</w:t>
      </w:r>
      <w:proofErr w:type="gramEnd"/>
      <w:r w:rsidRPr="00B23195">
        <w:rPr>
          <w:rFonts w:ascii="Times New Roman" w:hAnsi="Times New Roman" w:cs="Times New Roman"/>
          <w:color w:val="000000"/>
          <w:lang w:val="en-US"/>
        </w:rPr>
        <w:t xml:space="preserve">older age) would more likely be the end of the array. </w:t>
      </w:r>
    </w:p>
    <w:p w14:paraId="4F20778C"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2B9704E9"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ab/>
        <w:t xml:space="preserve">The required amount of integer taken from a specific array to perform a binary search is debatable for different array sizes and targets. Secondary research suggests 7 integers taken from the same array should be sufficient to perform a binary search. </w:t>
      </w:r>
    </w:p>
    <w:p w14:paraId="5BA42A52"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lang w:val="en-US"/>
        </w:rPr>
      </w:pPr>
    </w:p>
    <w:p w14:paraId="43F87729"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2.3 Merge Sort Structure:</w:t>
      </w:r>
    </w:p>
    <w:p w14:paraId="2E0044E6" w14:textId="40E4E53A"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Below is code structure that would be used as reference for </w:t>
      </w:r>
      <w:proofErr w:type="spellStart"/>
      <w:r w:rsidRPr="00B23195">
        <w:rPr>
          <w:rFonts w:ascii="Times New Roman" w:hAnsi="Times New Roman" w:cs="Times New Roman"/>
          <w:color w:val="000000"/>
          <w:u w:color="000000"/>
          <w:lang w:val="en-US"/>
        </w:rPr>
        <w:t>topdown</w:t>
      </w:r>
      <w:proofErr w:type="spellEnd"/>
      <w:r w:rsidRPr="00B23195">
        <w:rPr>
          <w:rFonts w:ascii="Times New Roman" w:hAnsi="Times New Roman" w:cs="Times New Roman"/>
          <w:color w:val="000000"/>
          <w:u w:color="000000"/>
          <w:lang w:val="en-US"/>
        </w:rPr>
        <w:t>, bottom up and Tim merge sort. For the code used in this section, please refer to appendi</w:t>
      </w:r>
      <w:r w:rsidR="005012B6">
        <w:rPr>
          <w:rFonts w:ascii="Times New Roman" w:hAnsi="Times New Roman" w:cs="Times New Roman"/>
          <w:color w:val="000000"/>
          <w:u w:color="000000"/>
          <w:lang w:val="en-US"/>
        </w:rPr>
        <w:t>x A.</w:t>
      </w:r>
    </w:p>
    <w:p w14:paraId="5B5FFFB3"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0CE14F32"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Create copies of both left and right array</w:t>
      </w:r>
    </w:p>
    <w:p w14:paraId="3AA7EA7C"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Compare the smallest integer between the left array and right array. Repeat until either one array is empty </w:t>
      </w:r>
    </w:p>
    <w:p w14:paraId="56DB6F29" w14:textId="30552B7D" w:rsidR="00B44181" w:rsidRPr="00B23195" w:rsidRDefault="00B44181" w:rsidP="00B23195">
      <w:pPr>
        <w:pStyle w:val="ListParagraph"/>
        <w:tabs>
          <w:tab w:val="left" w:pos="720"/>
          <w:tab w:val="left" w:pos="998"/>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b/>
          <w:bCs/>
          <w:color w:val="000000"/>
          <w:u w:color="000000"/>
          <w:lang w:val="en-US"/>
        </w:rPr>
        <w:tab/>
        <w:t>Tim Sort:</w:t>
      </w:r>
    </w:p>
    <w:p w14:paraId="3B44691D" w14:textId="3799B27D" w:rsidR="00B44181" w:rsidRPr="00B23195" w:rsidRDefault="00B44181" w:rsidP="00B23195">
      <w:pPr>
        <w:pStyle w:val="ListParagraph"/>
        <w:numPr>
          <w:ilvl w:val="0"/>
          <w:numId w:val="10"/>
        </w:numPr>
        <w:tabs>
          <w:tab w:val="left" w:pos="1260"/>
          <w:tab w:val="left" w:pos="1538"/>
        </w:tabs>
        <w:autoSpaceDE w:val="0"/>
        <w:autoSpaceDN w:val="0"/>
        <w:adjustRightInd w:val="0"/>
        <w:spacing w:line="360" w:lineRule="auto"/>
        <w:ind w:left="1551"/>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If over 7 integer</w:t>
      </w:r>
      <w:r w:rsidR="003D5429" w:rsidRPr="00B23195">
        <w:rPr>
          <w:rFonts w:ascii="Times New Roman" w:hAnsi="Times New Roman" w:cs="Times New Roman"/>
          <w:color w:val="000000"/>
          <w:u w:color="000000"/>
          <w:lang w:val="en-US"/>
        </w:rPr>
        <w:t>s</w:t>
      </w:r>
      <w:r w:rsidRPr="00B23195">
        <w:rPr>
          <w:rFonts w:ascii="Times New Roman" w:hAnsi="Times New Roman" w:cs="Times New Roman"/>
          <w:color w:val="000000"/>
          <w:u w:color="000000"/>
          <w:lang w:val="en-US"/>
        </w:rPr>
        <w:t xml:space="preserve"> are taken from one array, perform insertion search on the other array smallest integer on the other array. </w:t>
      </w:r>
    </w:p>
    <w:p w14:paraId="4A81429E" w14:textId="77777777" w:rsidR="00B44181" w:rsidRPr="00B23195" w:rsidRDefault="00B44181" w:rsidP="00B23195">
      <w:pPr>
        <w:pStyle w:val="ListParagraph"/>
        <w:numPr>
          <w:ilvl w:val="0"/>
          <w:numId w:val="10"/>
        </w:numPr>
        <w:tabs>
          <w:tab w:val="left" w:pos="1260"/>
          <w:tab w:val="left" w:pos="1538"/>
        </w:tabs>
        <w:autoSpaceDE w:val="0"/>
        <w:autoSpaceDN w:val="0"/>
        <w:adjustRightInd w:val="0"/>
        <w:spacing w:line="360" w:lineRule="auto"/>
        <w:ind w:left="1551"/>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Copy all integer until for result from the insertion search.</w:t>
      </w:r>
    </w:p>
    <w:p w14:paraId="5BE5935E"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Copy any remainders integers from either left or right array </w:t>
      </w:r>
    </w:p>
    <w:p w14:paraId="1153738A" w14:textId="77777777" w:rsidR="00B44181" w:rsidRPr="00B23195" w:rsidRDefault="00B44181" w:rsidP="00B23195">
      <w:pPr>
        <w:numPr>
          <w:ilvl w:val="0"/>
          <w:numId w:val="7"/>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Return the array</w:t>
      </w:r>
    </w:p>
    <w:p w14:paraId="4984284F"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6E0B3ADC" w14:textId="32401E1D"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 Down:</w:t>
      </w:r>
    </w:p>
    <w:p w14:paraId="3FDDF3CC" w14:textId="131213F1" w:rsidR="00B44181" w:rsidRPr="00B23195" w:rsidRDefault="00B44181" w:rsidP="00B23195">
      <w:pPr>
        <w:numPr>
          <w:ilvl w:val="0"/>
          <w:numId w:val="6"/>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Divide the array into two </w:t>
      </w:r>
      <w:proofErr w:type="gramStart"/>
      <w:r w:rsidRPr="00B23195">
        <w:rPr>
          <w:rFonts w:ascii="Times New Roman" w:hAnsi="Times New Roman" w:cs="Times New Roman"/>
          <w:color w:val="000000"/>
          <w:u w:color="000000"/>
          <w:lang w:val="en-US"/>
        </w:rPr>
        <w:t>halve</w:t>
      </w:r>
      <w:r w:rsidR="003D5429" w:rsidRPr="00B23195">
        <w:rPr>
          <w:rFonts w:ascii="Times New Roman" w:hAnsi="Times New Roman" w:cs="Times New Roman"/>
          <w:color w:val="000000"/>
          <w:u w:color="000000"/>
          <w:lang w:val="en-US"/>
        </w:rPr>
        <w:t>s</w:t>
      </w:r>
      <w:r w:rsidRPr="00B23195">
        <w:rPr>
          <w:rFonts w:ascii="Times New Roman" w:hAnsi="Times New Roman" w:cs="Times New Roman"/>
          <w:color w:val="000000"/>
          <w:u w:color="000000"/>
          <w:lang w:val="en-US"/>
        </w:rPr>
        <w:t>(</w:t>
      </w:r>
      <w:proofErr w:type="gramEnd"/>
      <w:r w:rsidRPr="00B23195">
        <w:rPr>
          <w:rFonts w:ascii="Times New Roman" w:hAnsi="Times New Roman" w:cs="Times New Roman"/>
          <w:color w:val="000000"/>
          <w:u w:color="000000"/>
          <w:lang w:val="en-US"/>
        </w:rPr>
        <w:t>left array and right array), repeat step one on both left array and right array until array size is less than 2.</w:t>
      </w:r>
    </w:p>
    <w:p w14:paraId="40DEA5E9" w14:textId="77777777" w:rsidR="00B44181" w:rsidRPr="00B23195" w:rsidRDefault="00B44181" w:rsidP="00B23195">
      <w:pPr>
        <w:numPr>
          <w:ilvl w:val="0"/>
          <w:numId w:val="6"/>
        </w:numPr>
        <w:tabs>
          <w:tab w:val="left" w:pos="20"/>
          <w:tab w:val="left" w:pos="556"/>
        </w:tabs>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lastRenderedPageBreak/>
        <w:t>Use methodology for merge sort on left and right array to sort array, repeat step one until all array is sorted</w:t>
      </w:r>
    </w:p>
    <w:p w14:paraId="388FBC74"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7D3D7BB0" w14:textId="22625ABF"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p w14:paraId="3ABF0F11" w14:textId="77777777" w:rsidR="00B44181" w:rsidRPr="00B23195" w:rsidRDefault="00B44181" w:rsidP="00B23195">
      <w:pPr>
        <w:numPr>
          <w:ilvl w:val="0"/>
          <w:numId w:val="5"/>
        </w:numPr>
        <w:tabs>
          <w:tab w:val="left" w:pos="20"/>
          <w:tab w:val="left" w:pos="556"/>
        </w:tabs>
        <w:autoSpaceDE w:val="0"/>
        <w:autoSpaceDN w:val="0"/>
        <w:adjustRightInd w:val="0"/>
        <w:spacing w:line="360" w:lineRule="auto"/>
        <w:ind w:left="556" w:hanging="557"/>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 xml:space="preserve">Create a ‘for’ loop that uses group 2 integer and perform merge sort. Repeat step 1 for all </w:t>
      </w:r>
      <w:proofErr w:type="gramStart"/>
      <w:r w:rsidRPr="00B23195">
        <w:rPr>
          <w:rFonts w:ascii="Times New Roman" w:hAnsi="Times New Roman" w:cs="Times New Roman"/>
          <w:color w:val="000000"/>
          <w:u w:color="000000"/>
          <w:lang w:val="en-US"/>
        </w:rPr>
        <w:t>integer</w:t>
      </w:r>
      <w:proofErr w:type="gramEnd"/>
      <w:r w:rsidRPr="00B23195">
        <w:rPr>
          <w:rFonts w:ascii="Times New Roman" w:hAnsi="Times New Roman" w:cs="Times New Roman"/>
          <w:color w:val="000000"/>
          <w:u w:color="000000"/>
          <w:lang w:val="en-US"/>
        </w:rPr>
        <w:t>.</w:t>
      </w:r>
    </w:p>
    <w:p w14:paraId="4EB1CA07" w14:textId="77777777" w:rsidR="00B44181" w:rsidRPr="00B23195" w:rsidRDefault="00B44181" w:rsidP="00B23195">
      <w:pPr>
        <w:numPr>
          <w:ilvl w:val="0"/>
          <w:numId w:val="5"/>
        </w:numPr>
        <w:tabs>
          <w:tab w:val="left" w:pos="20"/>
          <w:tab w:val="left" w:pos="556"/>
        </w:tabs>
        <w:autoSpaceDE w:val="0"/>
        <w:autoSpaceDN w:val="0"/>
        <w:adjustRightInd w:val="0"/>
        <w:spacing w:line="360" w:lineRule="auto"/>
        <w:ind w:left="556" w:hanging="557"/>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Repeat step 1, but instead double the group size. Repeat step 2, until group size is equal to the array size.</w:t>
      </w:r>
    </w:p>
    <w:p w14:paraId="15A059FE" w14:textId="77777777" w:rsidR="00B44181" w:rsidRPr="00B23195" w:rsidRDefault="00B44181" w:rsidP="00B23195">
      <w:pPr>
        <w:autoSpaceDE w:val="0"/>
        <w:autoSpaceDN w:val="0"/>
        <w:adjustRightInd w:val="0"/>
        <w:spacing w:line="360" w:lineRule="auto"/>
        <w:jc w:val="both"/>
        <w:rPr>
          <w:rFonts w:ascii="Times New Roman" w:hAnsi="Times New Roman" w:cs="Times New Roman"/>
          <w:color w:val="000000"/>
          <w:u w:color="000000"/>
          <w:lang w:val="en-US"/>
        </w:rPr>
      </w:pPr>
    </w:p>
    <w:p w14:paraId="43A92AE2" w14:textId="77777777" w:rsidR="00B44181" w:rsidRPr="00B23195" w:rsidRDefault="00B44181" w:rsidP="00B23195">
      <w:pPr>
        <w:autoSpaceDE w:val="0"/>
        <w:autoSpaceDN w:val="0"/>
        <w:adjustRightInd w:val="0"/>
        <w:spacing w:line="360" w:lineRule="auto"/>
        <w:jc w:val="both"/>
        <w:rPr>
          <w:rFonts w:ascii="Times New Roman" w:hAnsi="Times New Roman" w:cs="Times New Roman"/>
          <w:b/>
          <w:bCs/>
          <w:color w:val="000000"/>
          <w:sz w:val="28"/>
          <w:szCs w:val="28"/>
          <w:u w:val="single" w:color="000000"/>
          <w:lang w:val="en-US"/>
        </w:rPr>
      </w:pPr>
      <w:r w:rsidRPr="00B23195">
        <w:rPr>
          <w:rFonts w:ascii="Times New Roman" w:hAnsi="Times New Roman" w:cs="Times New Roman"/>
          <w:b/>
          <w:bCs/>
          <w:color w:val="000000"/>
          <w:sz w:val="28"/>
          <w:szCs w:val="28"/>
          <w:u w:val="single" w:color="000000"/>
          <w:lang w:val="en-US"/>
        </w:rPr>
        <w:t>2.4 Merge Sort Data Collection</w:t>
      </w:r>
    </w:p>
    <w:p w14:paraId="655632EE" w14:textId="6C52ADC6" w:rsidR="00B44181" w:rsidRPr="00B23195" w:rsidRDefault="00B44181" w:rsidP="00B23195">
      <w:pPr>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Below is a simplified version of the data collected, please refer to appendix</w:t>
      </w:r>
      <w:r w:rsidR="005012B6">
        <w:rPr>
          <w:rFonts w:ascii="Times New Roman" w:hAnsi="Times New Roman" w:cs="Times New Roman"/>
          <w:color w:val="000000"/>
          <w:u w:color="000000"/>
          <w:lang w:val="en-US"/>
        </w:rPr>
        <w:t xml:space="preserve"> C</w:t>
      </w:r>
      <w:r w:rsidRPr="00B23195">
        <w:rPr>
          <w:rFonts w:ascii="Times New Roman" w:hAnsi="Times New Roman" w:cs="Times New Roman"/>
          <w:color w:val="E6000E"/>
          <w:u w:color="000000"/>
          <w:lang w:val="en-US"/>
        </w:rPr>
        <w:t xml:space="preserve"> </w:t>
      </w:r>
      <w:r w:rsidRPr="00B23195">
        <w:rPr>
          <w:rFonts w:ascii="Times New Roman" w:hAnsi="Times New Roman" w:cs="Times New Roman"/>
          <w:color w:val="000000"/>
          <w:u w:color="000000"/>
          <w:lang w:val="en-US"/>
        </w:rPr>
        <w:t>for a more detailed version.</w:t>
      </w:r>
    </w:p>
    <w:p w14:paraId="4DCC3694" w14:textId="77777777" w:rsidR="002C1A4A" w:rsidRPr="00B23195" w:rsidRDefault="002C1A4A" w:rsidP="004D30B9">
      <w:pPr>
        <w:spacing w:line="360" w:lineRule="auto"/>
        <w:jc w:val="center"/>
        <w:rPr>
          <w:rFonts w:ascii="Times New Roman" w:hAnsi="Times New Roman" w:cs="Times New Roman"/>
          <w:b/>
          <w:bCs/>
          <w:color w:val="000000"/>
          <w:lang w:val="en-US"/>
        </w:rPr>
      </w:pPr>
    </w:p>
    <w:p w14:paraId="7CD502E2" w14:textId="2104BCD0" w:rsidR="004D30B9" w:rsidRPr="005A1B45" w:rsidRDefault="004D30B9" w:rsidP="004D30B9">
      <w:pPr>
        <w:spacing w:line="360" w:lineRule="auto"/>
        <w:jc w:val="center"/>
        <w:rPr>
          <w:rFonts w:ascii="Times New Roman" w:hAnsi="Times New Roman" w:cs="Times New Roman"/>
          <w:color w:val="000000"/>
          <w:sz w:val="26"/>
          <w:szCs w:val="26"/>
          <w:u w:color="000000"/>
          <w:lang w:val="en-US"/>
        </w:rPr>
      </w:pPr>
      <w:r w:rsidRPr="005A1B45">
        <w:rPr>
          <w:rFonts w:ascii="Times New Roman" w:hAnsi="Times New Roman" w:cs="Times New Roman"/>
          <w:b/>
          <w:bCs/>
          <w:color w:val="000000"/>
          <w:sz w:val="26"/>
          <w:szCs w:val="26"/>
          <w:lang w:val="en-US"/>
        </w:rPr>
        <w:t>Table 2.1: Average Running Time for Top-down, Bottom up and Tim-sort Merge Sort in C++</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2C1A4A" w:rsidRPr="00B23195" w14:paraId="789AB212" w14:textId="77777777" w:rsidTr="00BD142D">
        <w:trPr>
          <w:trHeight w:val="892"/>
        </w:trPr>
        <w:tc>
          <w:tcPr>
            <w:tcW w:w="1519" w:type="dxa"/>
            <w:vMerge w:val="restart"/>
            <w:tcBorders>
              <w:top w:val="single" w:sz="2" w:space="0" w:color="D0CECE" w:themeColor="background2" w:themeShade="E6"/>
              <w:left w:val="single" w:sz="2" w:space="0" w:color="D0CECE" w:themeColor="background2" w:themeShade="E6"/>
              <w:right w:val="nil"/>
            </w:tcBorders>
            <w:shd w:val="clear" w:color="auto" w:fill="AEAAAA" w:themeFill="background2" w:themeFillShade="BF"/>
            <w:vAlign w:val="center"/>
          </w:tcPr>
          <w:p w14:paraId="0530E1F4" w14:textId="77777777" w:rsidR="002C1A4A" w:rsidRPr="00B23195" w:rsidRDefault="002C1A4A" w:rsidP="004D30B9">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2EF3563B" w14:textId="50571DE4" w:rsidR="002C1A4A" w:rsidRPr="00B23195" w:rsidRDefault="002C1A4A" w:rsidP="004D30B9">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(C++)</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4EC8636A" w14:textId="751AD9B3" w:rsidR="002C1A4A" w:rsidRPr="00B23195" w:rsidRDefault="002C1A4A" w:rsidP="004D30B9">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2C1A4A" w:rsidRPr="00B23195" w14:paraId="35D521EC" w14:textId="77777777" w:rsidTr="00BD142D">
        <w:trPr>
          <w:trHeight w:val="465"/>
        </w:trPr>
        <w:tc>
          <w:tcPr>
            <w:tcW w:w="1519" w:type="dxa"/>
            <w:vMerge/>
            <w:tcBorders>
              <w:left w:val="single" w:sz="2" w:space="0" w:color="D0CECE" w:themeColor="background2" w:themeShade="E6"/>
              <w:bottom w:val="single" w:sz="2" w:space="0" w:color="AEAAAA"/>
              <w:right w:val="nil"/>
            </w:tcBorders>
            <w:shd w:val="clear" w:color="auto" w:fill="AEAAAA" w:themeFill="background2" w:themeFillShade="BF"/>
            <w:vAlign w:val="center"/>
          </w:tcPr>
          <w:p w14:paraId="61AE5133" w14:textId="77777777" w:rsidR="002C1A4A" w:rsidRPr="00B23195" w:rsidRDefault="002C1A4A" w:rsidP="004D30B9">
            <w:pPr>
              <w:spacing w:before="120" w:after="120"/>
              <w:jc w:val="center"/>
              <w:rPr>
                <w:rFonts w:ascii="Times New Roman" w:hAnsi="Times New Roman" w:cs="Times New Roman"/>
                <w:b/>
                <w:bCs/>
                <w:color w:val="000000"/>
                <w:u w:color="000000"/>
                <w:lang w:val="en-US"/>
              </w:rPr>
            </w:pP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776E0AAF" w14:textId="3B7275F2"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39CD0C3" w14:textId="1ADACE3A"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201A5FA" w14:textId="09755F2B"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4493931" w14:textId="2220EA74"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1823F0AF" w14:textId="0E73324B" w:rsidR="002C1A4A" w:rsidRPr="00B23195" w:rsidRDefault="002C1A4A"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4D30B9" w:rsidRPr="00B23195" w14:paraId="32DD7A7A" w14:textId="77777777" w:rsidTr="002C1A4A">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4C8324FD" w14:textId="213CD20C" w:rsidR="004D30B9" w:rsidRPr="00B23195" w:rsidRDefault="004D30B9"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E2ED7F9" w14:textId="57CAA549"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26,284.5</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6205209" w14:textId="6CA24091"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30,901.1</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0F7F04B" w14:textId="0BD8565F"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34,336.7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2CA62F6" w14:textId="7ADE1656"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32,212.1</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943388E" w14:textId="3A4C96FE"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34.391.1</w:t>
            </w:r>
          </w:p>
        </w:tc>
      </w:tr>
      <w:tr w:rsidR="004D30B9" w:rsidRPr="00B23195" w14:paraId="2B9012A4" w14:textId="77777777" w:rsidTr="002C1A4A">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5B05A75" w14:textId="5364DD9D" w:rsidR="004D30B9" w:rsidRPr="00B23195" w:rsidRDefault="004D30B9"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98B26EE" w14:textId="4BBFE915"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25,587.9</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A6125A5" w14:textId="65745EF0"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28,097.5</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BEDF2B9" w14:textId="1BA636E9"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39,657.9</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2857D7F" w14:textId="3179F70B"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31,485.7</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62C4641" w14:textId="43B7F8F7"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31,210.5</w:t>
            </w:r>
          </w:p>
        </w:tc>
      </w:tr>
      <w:tr w:rsidR="004D30B9" w:rsidRPr="00B23195" w14:paraId="018C8F25" w14:textId="77777777" w:rsidTr="002C1A4A">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C876DD5" w14:textId="194AF219" w:rsidR="004D30B9" w:rsidRPr="00B23195" w:rsidRDefault="004D30B9" w:rsidP="004D30B9">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28D55FB" w14:textId="401AF687"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25,529.3</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3282A3E" w14:textId="3F8D4618"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27,083.4</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6E95EDF" w14:textId="181E0629"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40,500.2</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1E95C65" w14:textId="3CC361BF"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35,771.7</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08A37D3" w14:textId="54815158" w:rsidR="004D30B9" w:rsidRPr="00B23195" w:rsidRDefault="004D30B9" w:rsidP="004D30B9">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36,032.2</w:t>
            </w:r>
          </w:p>
        </w:tc>
      </w:tr>
    </w:tbl>
    <w:p w14:paraId="393AD4DC" w14:textId="77777777" w:rsidR="002C1A4A" w:rsidRPr="00B23195" w:rsidRDefault="002C1A4A" w:rsidP="002C1A4A">
      <w:pPr>
        <w:spacing w:line="360" w:lineRule="auto"/>
        <w:jc w:val="center"/>
        <w:rPr>
          <w:rFonts w:ascii="Times New Roman" w:hAnsi="Times New Roman" w:cs="Times New Roman"/>
          <w:b/>
          <w:bCs/>
          <w:color w:val="000000"/>
          <w:lang w:val="en-US"/>
        </w:rPr>
      </w:pPr>
    </w:p>
    <w:p w14:paraId="1B38BDA1" w14:textId="0D66BBAF" w:rsidR="003D5429" w:rsidRPr="005A1B45" w:rsidRDefault="002C1A4A" w:rsidP="002C1A4A">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Table 2.2: Average Running Time for Top-down, Bottom up and Tim-sort Merge Sort in Python</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2C1A4A" w:rsidRPr="00B23195" w14:paraId="43F6E0A7" w14:textId="77777777" w:rsidTr="00BD142D">
        <w:trPr>
          <w:trHeight w:val="892"/>
        </w:trPr>
        <w:tc>
          <w:tcPr>
            <w:tcW w:w="1519" w:type="dxa"/>
            <w:vMerge w:val="restart"/>
            <w:tcBorders>
              <w:top w:val="single" w:sz="2" w:space="0" w:color="D0CECE" w:themeColor="background2" w:themeShade="E6"/>
              <w:left w:val="single" w:sz="2" w:space="0" w:color="D0CECE" w:themeColor="background2" w:themeShade="E6"/>
              <w:right w:val="nil"/>
            </w:tcBorders>
            <w:shd w:val="clear" w:color="auto" w:fill="AEAAAA" w:themeFill="background2" w:themeFillShade="BF"/>
            <w:vAlign w:val="center"/>
          </w:tcPr>
          <w:p w14:paraId="677364DC" w14:textId="77777777" w:rsidR="002C1A4A" w:rsidRPr="00B23195" w:rsidRDefault="002C1A4A" w:rsidP="00BD142D">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50F12AC8" w14:textId="0E4D9C3D" w:rsidR="002C1A4A" w:rsidRPr="00B23195" w:rsidRDefault="002C1A4A" w:rsidP="00BD142D">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(Python)</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4F0312D9" w14:textId="77777777" w:rsidR="002C1A4A" w:rsidRPr="00B23195" w:rsidRDefault="002C1A4A" w:rsidP="00BD142D">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2C1A4A" w:rsidRPr="00B23195" w14:paraId="2EB2BF7C" w14:textId="77777777" w:rsidTr="00BD142D">
        <w:trPr>
          <w:trHeight w:val="465"/>
        </w:trPr>
        <w:tc>
          <w:tcPr>
            <w:tcW w:w="1519" w:type="dxa"/>
            <w:vMerge/>
            <w:tcBorders>
              <w:left w:val="single" w:sz="2" w:space="0" w:color="D0CECE" w:themeColor="background2" w:themeShade="E6"/>
              <w:bottom w:val="single" w:sz="2" w:space="0" w:color="AEAAAA"/>
              <w:right w:val="nil"/>
            </w:tcBorders>
            <w:shd w:val="clear" w:color="auto" w:fill="AEAAAA" w:themeFill="background2" w:themeFillShade="BF"/>
            <w:vAlign w:val="center"/>
          </w:tcPr>
          <w:p w14:paraId="71154DFE"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95DF59E"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4A4A16B"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3AD13261"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6868909"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7243D0EB" w14:textId="77777777" w:rsidR="002C1A4A" w:rsidRPr="00B23195" w:rsidRDefault="002C1A4A"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2C1A4A" w:rsidRPr="00B23195" w14:paraId="7F28B5EC"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A68B21E" w14:textId="77777777" w:rsidR="002C1A4A" w:rsidRPr="00B23195" w:rsidRDefault="002C1A4A" w:rsidP="002C1A4A">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D85F9F9" w14:textId="670D5071"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622,318.0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7D38D76" w14:textId="462208FE"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632,163.2</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9E6D70F" w14:textId="3A000E79"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695,007.9</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7D54991" w14:textId="3E0A60D7"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727,236.2</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C7427D4" w14:textId="05717464"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639,646.2</w:t>
            </w:r>
          </w:p>
        </w:tc>
      </w:tr>
      <w:tr w:rsidR="002C1A4A" w:rsidRPr="00B23195" w14:paraId="60C9A3D3" w14:textId="77777777" w:rsidTr="00BD142D">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7D80AA1" w14:textId="77777777" w:rsidR="002C1A4A" w:rsidRPr="00B23195" w:rsidRDefault="002C1A4A" w:rsidP="002C1A4A">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61CB1E9" w14:textId="24B3BC56"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491,676.1</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5E1EEF1" w14:textId="341A2A51"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526,617.0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7986F57" w14:textId="69CE104E"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653,825.9</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DF423A4" w14:textId="7872C8A6"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632,825.9</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A08058C" w14:textId="4CFBDA4D"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615,642.9</w:t>
            </w:r>
          </w:p>
        </w:tc>
      </w:tr>
      <w:tr w:rsidR="002C1A4A" w:rsidRPr="00B23195" w14:paraId="3497FEE2"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29EB8EF" w14:textId="77777777" w:rsidR="002C1A4A" w:rsidRPr="00B23195" w:rsidRDefault="002C1A4A" w:rsidP="002C1A4A">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E297627" w14:textId="06CA2F2B"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594,351.7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7A67B06" w14:textId="5A035D04"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668,217.0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8CA929B" w14:textId="29916F04"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876,070.2</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E674710" w14:textId="3167A0EE"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1,056,105.5</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B1DE2F1" w14:textId="0413F9E7" w:rsidR="002C1A4A" w:rsidRPr="00B23195" w:rsidRDefault="002C1A4A" w:rsidP="002C1A4A">
            <w:pPr>
              <w:spacing w:before="120" w:after="120"/>
              <w:jc w:val="center"/>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842,427.7</w:t>
            </w:r>
          </w:p>
        </w:tc>
      </w:tr>
    </w:tbl>
    <w:p w14:paraId="3CFB05B4" w14:textId="77777777" w:rsidR="005A1B45" w:rsidRDefault="005A1B45" w:rsidP="00FD2AAC">
      <w:pPr>
        <w:spacing w:line="360" w:lineRule="auto"/>
        <w:jc w:val="center"/>
        <w:rPr>
          <w:rFonts w:ascii="Times New Roman" w:hAnsi="Times New Roman" w:cs="Times New Roman"/>
          <w:b/>
          <w:bCs/>
          <w:color w:val="000000"/>
          <w:sz w:val="26"/>
          <w:szCs w:val="26"/>
          <w:lang w:val="en-US"/>
        </w:rPr>
      </w:pPr>
    </w:p>
    <w:p w14:paraId="1F610116" w14:textId="42150F5C" w:rsidR="002C1A4A" w:rsidRPr="005A1B45" w:rsidRDefault="00FD2AAC" w:rsidP="00FD2AAC">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Table 2.3: Average Running Time for Top-down, Bottom up and Tim-sort Merge Sort</w:t>
      </w:r>
    </w:p>
    <w:tbl>
      <w:tblPr>
        <w:tblStyle w:val="TableGrid"/>
        <w:tblW w:w="9243" w:type="dxa"/>
        <w:tblLook w:val="04A0" w:firstRow="1" w:lastRow="0" w:firstColumn="1" w:lastColumn="0" w:noHBand="0" w:noVBand="1"/>
      </w:tblPr>
      <w:tblGrid>
        <w:gridCol w:w="1815"/>
        <w:gridCol w:w="1819"/>
        <w:gridCol w:w="1840"/>
        <w:gridCol w:w="1829"/>
        <w:gridCol w:w="1940"/>
      </w:tblGrid>
      <w:tr w:rsidR="00FD2AAC" w:rsidRPr="00B23195" w14:paraId="64DB9A10" w14:textId="45123853" w:rsidTr="00BD142D">
        <w:trPr>
          <w:trHeight w:val="790"/>
        </w:trPr>
        <w:tc>
          <w:tcPr>
            <w:tcW w:w="1815" w:type="dxa"/>
            <w:vMerge w:val="restart"/>
            <w:tcBorders>
              <w:top w:val="single" w:sz="2" w:space="0" w:color="D0CECE" w:themeColor="background2" w:themeShade="E6"/>
              <w:left w:val="single" w:sz="2" w:space="0" w:color="D0CECE" w:themeColor="background2" w:themeShade="E6"/>
              <w:right w:val="single" w:sz="4" w:space="0" w:color="AEAAAA" w:themeColor="background2" w:themeShade="BF"/>
            </w:tcBorders>
            <w:shd w:val="clear" w:color="auto" w:fill="AEAAAA" w:themeFill="background2" w:themeFillShade="BF"/>
            <w:vAlign w:val="center"/>
          </w:tcPr>
          <w:p w14:paraId="591A5C26" w14:textId="77777777" w:rsidR="00FD2AAC" w:rsidRPr="00B23195" w:rsidRDefault="00FD2AAC" w:rsidP="00FD2AAC">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Merge Sort</w:t>
            </w:r>
          </w:p>
          <w:p w14:paraId="634DF685" w14:textId="7E9FEB7E" w:rsidR="00FD2AAC" w:rsidRPr="00B23195" w:rsidRDefault="00FD2AAC" w:rsidP="00FD2AAC">
            <w:pPr>
              <w:jc w:val="center"/>
              <w:rPr>
                <w:rFonts w:ascii="Times New Roman" w:hAnsi="Times New Roman" w:cs="Times New Roman"/>
                <w:b/>
                <w:bCs/>
                <w:color w:val="000000"/>
                <w:u w:color="000000"/>
                <w:lang w:val="en-US"/>
              </w:rPr>
            </w:pPr>
          </w:p>
        </w:tc>
        <w:tc>
          <w:tcPr>
            <w:tcW w:w="7428" w:type="dxa"/>
            <w:gridSpan w:val="4"/>
            <w:tcBorders>
              <w:top w:val="single" w:sz="2" w:space="0" w:color="D0CECE" w:themeColor="background2" w:themeShade="E6"/>
              <w:left w:val="single" w:sz="4" w:space="0" w:color="AEAAAA" w:themeColor="background2" w:themeShade="BF"/>
              <w:bottom w:val="single" w:sz="2" w:space="0" w:color="808080" w:themeColor="background1" w:themeShade="80"/>
              <w:right w:val="nil"/>
            </w:tcBorders>
            <w:shd w:val="clear" w:color="auto" w:fill="AEAAAA" w:themeFill="background2" w:themeFillShade="BF"/>
            <w:vAlign w:val="center"/>
          </w:tcPr>
          <w:p w14:paraId="67079EB1" w14:textId="636396B2" w:rsidR="00FD2AAC" w:rsidRPr="00B23195" w:rsidRDefault="00FD2AAC" w:rsidP="00FD2AAC">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Running Time (Nano Seconds)</w:t>
            </w:r>
          </w:p>
        </w:tc>
      </w:tr>
      <w:tr w:rsidR="00B23195" w:rsidRPr="00B23195" w14:paraId="7C7C8D4F" w14:textId="2A5FE4A3" w:rsidTr="00BD142D">
        <w:trPr>
          <w:trHeight w:val="412"/>
        </w:trPr>
        <w:tc>
          <w:tcPr>
            <w:tcW w:w="1815" w:type="dxa"/>
            <w:vMerge/>
            <w:tcBorders>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57B246C8" w14:textId="77777777" w:rsidR="00FD2AAC" w:rsidRPr="00B23195" w:rsidRDefault="00FD2AAC" w:rsidP="00BD142D">
            <w:pPr>
              <w:spacing w:before="120" w:after="120"/>
              <w:jc w:val="center"/>
              <w:rPr>
                <w:rFonts w:ascii="Times New Roman" w:hAnsi="Times New Roman" w:cs="Times New Roman"/>
                <w:b/>
                <w:bCs/>
                <w:color w:val="000000"/>
                <w:u w:color="000000"/>
                <w:lang w:val="en-US"/>
              </w:rPr>
            </w:pPr>
          </w:p>
        </w:tc>
        <w:tc>
          <w:tcPr>
            <w:tcW w:w="1819"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tcPr>
          <w:p w14:paraId="0E3AB2B8" w14:textId="77777777" w:rsidR="00FD2AAC" w:rsidRPr="00B23195" w:rsidRDefault="00FD2AAC"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w:t>
            </w:r>
          </w:p>
          <w:p w14:paraId="3562A470" w14:textId="2F23DF4F" w:rsidR="00FD2AAC" w:rsidRPr="00B23195" w:rsidRDefault="00FD2AAC"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(C++)</w:t>
            </w:r>
          </w:p>
        </w:tc>
        <w:tc>
          <w:tcPr>
            <w:tcW w:w="1840"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3CD50F6E" w14:textId="77777777"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w:t>
            </w:r>
          </w:p>
          <w:p w14:paraId="095BFE11" w14:textId="77817792"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(Python)</w:t>
            </w:r>
          </w:p>
        </w:tc>
        <w:tc>
          <w:tcPr>
            <w:tcW w:w="1829"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20198479" w14:textId="480D1B37" w:rsidR="00FD2AAC" w:rsidRPr="00B23195" w:rsidRDefault="00FD2AAC" w:rsidP="00BD142D">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Standard Deviation (C++)</w:t>
            </w:r>
          </w:p>
        </w:tc>
        <w:tc>
          <w:tcPr>
            <w:tcW w:w="1940"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3BD3101D" w14:textId="54BDBE4F"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 xml:space="preserve">Standard Deviation (Python) </w:t>
            </w:r>
          </w:p>
        </w:tc>
      </w:tr>
      <w:tr w:rsidR="00FD2AAC" w:rsidRPr="00B23195" w14:paraId="59F0A347" w14:textId="2B1E0CA4" w:rsidTr="00B23195">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1461CCA" w14:textId="77777777"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Top-Down</w:t>
            </w:r>
          </w:p>
        </w:tc>
        <w:tc>
          <w:tcPr>
            <w:tcW w:w="1819" w:type="dxa"/>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08997FA" w14:textId="0E976F0C"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31,685.1</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7B9159F" w14:textId="628BDFDF"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663,274.5</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3D5262D" w14:textId="2B1856EA"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3,395.0</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AD7BCD4" w14:textId="5FCB0DDF"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45,556.0</w:t>
            </w:r>
          </w:p>
        </w:tc>
      </w:tr>
      <w:tr w:rsidR="00FD2AAC" w:rsidRPr="00B23195" w14:paraId="3FF0C949" w14:textId="0173F546" w:rsidTr="00B23195">
        <w:trPr>
          <w:trHeight w:val="412"/>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FB4B348" w14:textId="77777777"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Bottom Up</w:t>
            </w:r>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12E1D59" w14:textId="0BE00D11"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31,207.9</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FD38CC0" w14:textId="2D61EB9E"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583,998.6</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C1B0275" w14:textId="2098C6D8"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5,308.0</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8953341" w14:textId="20111A06"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70,745.0</w:t>
            </w:r>
          </w:p>
        </w:tc>
      </w:tr>
      <w:tr w:rsidR="00FD2AAC" w:rsidRPr="00B23195" w14:paraId="6E3F51F5" w14:textId="6EDC20A0" w:rsidTr="00B23195">
        <w:trPr>
          <w:trHeight w:val="394"/>
        </w:trPr>
        <w:tc>
          <w:tcPr>
            <w:tcW w:w="181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366D415" w14:textId="77777777" w:rsidR="00FD2AAC" w:rsidRPr="00B23195" w:rsidRDefault="00FD2AAC" w:rsidP="00FD2AAC">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Tim Sort</w:t>
            </w:r>
          </w:p>
        </w:tc>
        <w:tc>
          <w:tcPr>
            <w:tcW w:w="18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C41849E" w14:textId="4B200B95"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32,983.4</w:t>
            </w:r>
          </w:p>
        </w:tc>
        <w:tc>
          <w:tcPr>
            <w:tcW w:w="18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4B05447" w14:textId="27691DD6"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807,434.4</w:t>
            </w:r>
          </w:p>
        </w:tc>
        <w:tc>
          <w:tcPr>
            <w:tcW w:w="182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4D48ADE" w14:textId="06AA51E5"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6,402.0</w:t>
            </w:r>
          </w:p>
        </w:tc>
        <w:tc>
          <w:tcPr>
            <w:tcW w:w="194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DDC8188" w14:textId="4F1465AE" w:rsidR="00FD2AAC" w:rsidRPr="00B23195" w:rsidRDefault="00FD2AAC" w:rsidP="00FD2AAC">
            <w:pPr>
              <w:spacing w:before="120" w:after="120"/>
              <w:jc w:val="center"/>
              <w:rPr>
                <w:rFonts w:ascii="Times New Roman" w:hAnsi="Times New Roman" w:cs="Times New Roman"/>
                <w:color w:val="000000"/>
                <w:u w:color="000000"/>
                <w:lang w:val="en-US"/>
              </w:rPr>
            </w:pPr>
            <w:r w:rsidRPr="00FD2AAC">
              <w:rPr>
                <w:rFonts w:ascii="Times New Roman" w:eastAsia="Times New Roman" w:hAnsi="Times New Roman" w:cs="Times New Roman"/>
                <w:color w:val="000000"/>
              </w:rPr>
              <w:t>182,042.0</w:t>
            </w:r>
          </w:p>
        </w:tc>
      </w:tr>
    </w:tbl>
    <w:p w14:paraId="00492AFE" w14:textId="2565FE21" w:rsidR="00FD2AAC" w:rsidRPr="00B23195" w:rsidRDefault="00FD2AAC" w:rsidP="00FD2AAC">
      <w:pPr>
        <w:spacing w:line="360" w:lineRule="auto"/>
        <w:jc w:val="center"/>
        <w:rPr>
          <w:rFonts w:ascii="Times New Roman" w:hAnsi="Times New Roman" w:cs="Times New Roman"/>
          <w:b/>
          <w:bCs/>
          <w:color w:val="000000"/>
          <w:lang w:val="en-US"/>
        </w:rPr>
      </w:pPr>
    </w:p>
    <w:p w14:paraId="20EECFE4" w14:textId="77777777" w:rsidR="00FD2AAC" w:rsidRPr="00B23195" w:rsidRDefault="00FD2AAC" w:rsidP="00FD2AAC">
      <w:pPr>
        <w:autoSpaceDE w:val="0"/>
        <w:autoSpaceDN w:val="0"/>
        <w:adjustRightInd w:val="0"/>
        <w:spacing w:line="288" w:lineRule="auto"/>
        <w:rPr>
          <w:rFonts w:ascii="Times New Roman" w:hAnsi="Times New Roman" w:cs="Times New Roman"/>
          <w:color w:val="000000"/>
          <w:lang w:val="en-US"/>
        </w:rPr>
      </w:pPr>
    </w:p>
    <w:p w14:paraId="04AA1EA5" w14:textId="77777777" w:rsidR="00FD2AAC" w:rsidRPr="00B23195" w:rsidRDefault="00FD2AAC" w:rsidP="008A361B">
      <w:pPr>
        <w:autoSpaceDE w:val="0"/>
        <w:autoSpaceDN w:val="0"/>
        <w:adjustRightInd w:val="0"/>
        <w:spacing w:line="360" w:lineRule="auto"/>
        <w:jc w:val="both"/>
        <w:rPr>
          <w:rFonts w:ascii="Times New Roman" w:hAnsi="Times New Roman" w:cs="Times New Roman"/>
          <w:b/>
          <w:bCs/>
          <w:color w:val="000000"/>
          <w:sz w:val="26"/>
          <w:szCs w:val="26"/>
          <w:u w:val="single" w:color="000000"/>
          <w:lang w:val="en-US"/>
        </w:rPr>
      </w:pPr>
      <w:r w:rsidRPr="00B23195">
        <w:rPr>
          <w:rFonts w:ascii="Times New Roman" w:hAnsi="Times New Roman" w:cs="Times New Roman"/>
          <w:b/>
          <w:bCs/>
          <w:color w:val="000000"/>
          <w:sz w:val="26"/>
          <w:szCs w:val="26"/>
          <w:u w:val="single" w:color="000000"/>
          <w:lang w:val="en-US"/>
        </w:rPr>
        <w:t>2.4.1 Data Analysis for Merge sort</w:t>
      </w:r>
    </w:p>
    <w:p w14:paraId="0D6657FE" w14:textId="59F15E88" w:rsidR="00FD2AAC" w:rsidRDefault="00FD2AAC" w:rsidP="008A361B">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From the result in data collection, the running time for bottom-up merge sort is often faster than both top-down and Tim-sort in C++ and python. However, the top-down merge sort has the lowest standard deviation in both languages, thus making the algorithm more stable. On the other hand, the running time taken for all random sets in all versions of merge sort has a more significant amount of time compared to the best and worst-case sets. </w:t>
      </w:r>
    </w:p>
    <w:p w14:paraId="1BC4654B" w14:textId="77777777" w:rsidR="008A361B" w:rsidRPr="00B23195"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
    <w:p w14:paraId="4A15A72A" w14:textId="546D3A33" w:rsidR="00FD2AAC" w:rsidRPr="00B23195" w:rsidRDefault="00B23195" w:rsidP="008A361B">
      <w:pPr>
        <w:spacing w:line="360" w:lineRule="auto"/>
        <w:jc w:val="center"/>
        <w:rPr>
          <w:rFonts w:ascii="Times" w:eastAsia="Times New Roman" w:hAnsi="Times" w:cs="Times New Roman"/>
          <w:lang w:val="en-US"/>
        </w:rPr>
      </w:pPr>
      <w:r w:rsidRPr="00B23195">
        <w:rPr>
          <w:rFonts w:ascii="Times" w:eastAsia="Times New Roman" w:hAnsi="Times" w:cs="Times New Roman"/>
          <w:noProof/>
          <w:lang w:val="en-US"/>
        </w:rPr>
        <w:lastRenderedPageBreak/>
        <w:drawing>
          <wp:inline distT="0" distB="0" distL="0" distR="0" wp14:anchorId="009C5610" wp14:editId="70870E9B">
            <wp:extent cx="5727700" cy="3994785"/>
            <wp:effectExtent l="0" t="0" r="0" b="571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1-08-30 at 11.15.05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994785"/>
                    </a:xfrm>
                    <a:prstGeom prst="rect">
                      <a:avLst/>
                    </a:prstGeom>
                  </pic:spPr>
                </pic:pic>
              </a:graphicData>
            </a:graphic>
          </wp:inline>
        </w:drawing>
      </w:r>
    </w:p>
    <w:p w14:paraId="2AABC070" w14:textId="77777777" w:rsidR="008A361B" w:rsidRDefault="008A361B" w:rsidP="008A361B">
      <w:pPr>
        <w:autoSpaceDE w:val="0"/>
        <w:autoSpaceDN w:val="0"/>
        <w:adjustRightInd w:val="0"/>
        <w:spacing w:line="360" w:lineRule="auto"/>
        <w:jc w:val="both"/>
        <w:rPr>
          <w:rFonts w:ascii="Times New Roman" w:hAnsi="Times New Roman" w:cs="Times New Roman"/>
          <w:color w:val="000000"/>
          <w:lang w:val="en-US"/>
        </w:rPr>
      </w:pPr>
    </w:p>
    <w:p w14:paraId="29894E38" w14:textId="586EB893" w:rsidR="00B23195" w:rsidRPr="00B23195" w:rsidRDefault="00B23195" w:rsidP="008A361B">
      <w:pPr>
        <w:autoSpaceDE w:val="0"/>
        <w:autoSpaceDN w:val="0"/>
        <w:adjustRightInd w:val="0"/>
        <w:spacing w:line="360" w:lineRule="auto"/>
        <w:jc w:val="both"/>
        <w:rPr>
          <w:rFonts w:ascii="Times New Roman" w:hAnsi="Times New Roman" w:cs="Times New Roman"/>
          <w:color w:val="000000"/>
          <w:lang w:val="en-US"/>
        </w:rPr>
      </w:pPr>
      <w:r w:rsidRPr="00B23195">
        <w:rPr>
          <w:rFonts w:ascii="Times New Roman" w:hAnsi="Times New Roman" w:cs="Times New Roman"/>
          <w:color w:val="000000"/>
          <w:lang w:val="en-US"/>
        </w:rPr>
        <w:t xml:space="preserve">Overall, results suggest the bottom-up merge sort has the shortest running time, followed by the top-down merge sort with 1.53% slower in C++ or 13.6% slower in python, and Tim-sort merge sort with 5.7% slower in C++ and 38.3% slower in python. </w:t>
      </w:r>
    </w:p>
    <w:p w14:paraId="138A795D" w14:textId="77777777" w:rsidR="00B23195" w:rsidRPr="00B23195" w:rsidRDefault="00B23195" w:rsidP="008A361B">
      <w:pPr>
        <w:autoSpaceDE w:val="0"/>
        <w:autoSpaceDN w:val="0"/>
        <w:adjustRightInd w:val="0"/>
        <w:spacing w:line="360" w:lineRule="auto"/>
        <w:rPr>
          <w:rFonts w:ascii="Times New Roman" w:hAnsi="Times New Roman" w:cs="Times New Roman"/>
          <w:color w:val="000000"/>
          <w:lang w:val="en-US"/>
        </w:rPr>
      </w:pPr>
    </w:p>
    <w:p w14:paraId="425E8F0B" w14:textId="4D7A35D6" w:rsidR="00B23195" w:rsidRPr="00B23195" w:rsidRDefault="00B23195" w:rsidP="008A361B">
      <w:pPr>
        <w:autoSpaceDE w:val="0"/>
        <w:autoSpaceDN w:val="0"/>
        <w:adjustRightInd w:val="0"/>
        <w:spacing w:line="360" w:lineRule="auto"/>
        <w:rPr>
          <w:rFonts w:ascii="Times New Roman" w:hAnsi="Times New Roman" w:cs="Times New Roman"/>
          <w:color w:val="000000"/>
          <w:sz w:val="28"/>
          <w:szCs w:val="28"/>
          <w:u w:color="000000"/>
          <w:lang w:val="en-US"/>
        </w:rPr>
      </w:pPr>
      <w:r w:rsidRPr="00B23195">
        <w:rPr>
          <w:rFonts w:ascii="Times New Roman" w:hAnsi="Times New Roman" w:cs="Times New Roman"/>
          <w:b/>
          <w:bCs/>
          <w:color w:val="000000"/>
          <w:sz w:val="28"/>
          <w:szCs w:val="28"/>
          <w:u w:val="single" w:color="000000"/>
          <w:lang w:val="en-US"/>
        </w:rPr>
        <w:t>2.5 Evaluation</w:t>
      </w:r>
      <w:r w:rsidR="0093441E">
        <w:rPr>
          <w:rFonts w:ascii="Times New Roman" w:hAnsi="Times New Roman" w:cs="Times New Roman"/>
          <w:b/>
          <w:bCs/>
          <w:color w:val="000000"/>
          <w:sz w:val="28"/>
          <w:szCs w:val="28"/>
          <w:u w:val="single" w:color="000000"/>
          <w:lang w:val="en-US"/>
        </w:rPr>
        <w:t xml:space="preserve"> </w:t>
      </w:r>
      <w:proofErr w:type="gramStart"/>
      <w:r w:rsidR="0093441E">
        <w:rPr>
          <w:rFonts w:ascii="Times New Roman" w:hAnsi="Times New Roman" w:cs="Times New Roman"/>
          <w:b/>
          <w:bCs/>
          <w:color w:val="000000"/>
          <w:sz w:val="28"/>
          <w:szCs w:val="28"/>
          <w:u w:val="single" w:color="000000"/>
          <w:lang w:val="en-US"/>
        </w:rPr>
        <w:t>For</w:t>
      </w:r>
      <w:proofErr w:type="gramEnd"/>
      <w:r w:rsidR="0093441E">
        <w:rPr>
          <w:rFonts w:ascii="Times New Roman" w:hAnsi="Times New Roman" w:cs="Times New Roman"/>
          <w:b/>
          <w:bCs/>
          <w:color w:val="000000"/>
          <w:sz w:val="28"/>
          <w:szCs w:val="28"/>
          <w:u w:val="single" w:color="000000"/>
          <w:lang w:val="en-US"/>
        </w:rPr>
        <w:t xml:space="preserve"> Merge Sort</w:t>
      </w:r>
      <w:r w:rsidRPr="00B23195">
        <w:rPr>
          <w:rFonts w:ascii="Times New Roman" w:hAnsi="Times New Roman" w:cs="Times New Roman"/>
          <w:color w:val="000000"/>
          <w:sz w:val="28"/>
          <w:szCs w:val="28"/>
          <w:u w:color="000000"/>
          <w:lang w:val="en-US"/>
        </w:rPr>
        <w:t xml:space="preserve"> </w:t>
      </w:r>
    </w:p>
    <w:p w14:paraId="40A283EB" w14:textId="77777777" w:rsidR="00B23195" w:rsidRPr="00B23195" w:rsidRDefault="00B23195" w:rsidP="008A361B">
      <w:pPr>
        <w:autoSpaceDE w:val="0"/>
        <w:autoSpaceDN w:val="0"/>
        <w:adjustRightInd w:val="0"/>
        <w:spacing w:line="360" w:lineRule="auto"/>
        <w:rPr>
          <w:rFonts w:ascii="Times New Roman" w:hAnsi="Times New Roman" w:cs="Times New Roman"/>
          <w:b/>
          <w:bCs/>
          <w:color w:val="000000"/>
          <w:sz w:val="26"/>
          <w:szCs w:val="26"/>
          <w:u w:color="000000"/>
          <w:lang w:val="en-US"/>
        </w:rPr>
      </w:pPr>
      <w:r w:rsidRPr="00B23195">
        <w:rPr>
          <w:rFonts w:ascii="Times New Roman" w:hAnsi="Times New Roman" w:cs="Times New Roman"/>
          <w:b/>
          <w:bCs/>
          <w:color w:val="000000"/>
          <w:sz w:val="26"/>
          <w:szCs w:val="26"/>
          <w:u w:color="000000"/>
          <w:lang w:val="en-US"/>
        </w:rPr>
        <w:t xml:space="preserve">2.5.1 Evaluation on Top-Down and </w:t>
      </w:r>
      <w:proofErr w:type="gramStart"/>
      <w:r w:rsidRPr="00B23195">
        <w:rPr>
          <w:rFonts w:ascii="Times New Roman" w:hAnsi="Times New Roman" w:cs="Times New Roman"/>
          <w:b/>
          <w:bCs/>
          <w:color w:val="000000"/>
          <w:sz w:val="26"/>
          <w:szCs w:val="26"/>
          <w:u w:color="000000"/>
          <w:lang w:val="en-US"/>
        </w:rPr>
        <w:t>Bottom Up</w:t>
      </w:r>
      <w:proofErr w:type="gramEnd"/>
      <w:r w:rsidRPr="00B23195">
        <w:rPr>
          <w:rFonts w:ascii="Times New Roman" w:hAnsi="Times New Roman" w:cs="Times New Roman"/>
          <w:b/>
          <w:bCs/>
          <w:color w:val="000000"/>
          <w:sz w:val="26"/>
          <w:szCs w:val="26"/>
          <w:u w:color="000000"/>
          <w:lang w:val="en-US"/>
        </w:rPr>
        <w:t xml:space="preserve"> Merge Sort</w:t>
      </w:r>
      <w:r w:rsidRPr="00B23195">
        <w:rPr>
          <w:rFonts w:ascii="Times New Roman" w:hAnsi="Times New Roman" w:cs="Times New Roman"/>
          <w:b/>
          <w:bCs/>
          <w:color w:val="000000"/>
          <w:sz w:val="26"/>
          <w:szCs w:val="26"/>
          <w:u w:color="000000"/>
          <w:lang w:val="en-US"/>
        </w:rPr>
        <w:tab/>
      </w:r>
    </w:p>
    <w:p w14:paraId="35ABAFEE" w14:textId="77777777" w:rsidR="00B23195" w:rsidRPr="00B23195" w:rsidRDefault="00B23195" w:rsidP="008A361B">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From data collection, Top-down Merge Sort has the second shortest running time but has the smallest standard deviation among all other versions of merge sort in both languages. While, bottom-up Merge Sort has a short running time, but the has a second shortest standard deviation.</w:t>
      </w:r>
    </w:p>
    <w:p w14:paraId="168903F9" w14:textId="77777777" w:rsidR="00B23195" w:rsidRPr="00B23195" w:rsidRDefault="00B23195" w:rsidP="008A361B">
      <w:pPr>
        <w:autoSpaceDE w:val="0"/>
        <w:autoSpaceDN w:val="0"/>
        <w:adjustRightInd w:val="0"/>
        <w:spacing w:line="360" w:lineRule="auto"/>
        <w:jc w:val="both"/>
        <w:rPr>
          <w:rFonts w:ascii="Times New Roman" w:hAnsi="Times New Roman" w:cs="Times New Roman"/>
          <w:color w:val="000000"/>
          <w:u w:color="000000"/>
          <w:lang w:val="en-US"/>
        </w:rPr>
      </w:pPr>
    </w:p>
    <w:p w14:paraId="216A1803" w14:textId="0CF21E4D" w:rsidR="00B23195" w:rsidRPr="00B23195" w:rsidRDefault="00B23195" w:rsidP="008A361B">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Both versions of merge sort </w:t>
      </w:r>
      <w:r w:rsidR="00BD142D">
        <w:rPr>
          <w:rFonts w:ascii="Times New Roman" w:hAnsi="Times New Roman" w:cs="Times New Roman"/>
          <w:color w:val="000000"/>
          <w:u w:color="000000"/>
          <w:lang w:val="en-US"/>
        </w:rPr>
        <w:t>have</w:t>
      </w:r>
      <w:r w:rsidRPr="00B23195">
        <w:rPr>
          <w:rFonts w:ascii="Times New Roman" w:hAnsi="Times New Roman" w:cs="Times New Roman"/>
          <w:color w:val="000000"/>
          <w:u w:color="000000"/>
          <w:lang w:val="en-US"/>
        </w:rPr>
        <w:t xml:space="preserve"> the same amount of comparison within all data set, but the illustration in bottom-up is shorter for both languages. As shown in figure </w:t>
      </w:r>
      <w:proofErr w:type="gramStart"/>
      <w:r w:rsidRPr="00B23195">
        <w:rPr>
          <w:rFonts w:ascii="Times New Roman" w:hAnsi="Times New Roman" w:cs="Times New Roman"/>
          <w:color w:val="000000"/>
          <w:u w:color="000000"/>
          <w:lang w:val="en-US"/>
        </w:rPr>
        <w:t>2:line</w:t>
      </w:r>
      <w:proofErr w:type="gramEnd"/>
      <w:r w:rsidRPr="00B23195">
        <w:rPr>
          <w:rFonts w:ascii="Times New Roman" w:hAnsi="Times New Roman" w:cs="Times New Roman"/>
          <w:color w:val="000000"/>
          <w:u w:color="000000"/>
          <w:lang w:val="en-US"/>
        </w:rPr>
        <w:t xml:space="preserve"> 3-4, top-down has an additional “if” function to ensure array size is larger than 2 before returning but would increases the running time for each rotation/branch. However, although the additional illustration would create a small impact on a small-scale set of </w:t>
      </w:r>
      <w:proofErr w:type="gramStart"/>
      <w:r w:rsidRPr="00B23195">
        <w:rPr>
          <w:rFonts w:ascii="Times New Roman" w:hAnsi="Times New Roman" w:cs="Times New Roman"/>
          <w:color w:val="000000"/>
          <w:u w:color="000000"/>
          <w:lang w:val="en-US"/>
        </w:rPr>
        <w:t>data(</w:t>
      </w:r>
      <w:proofErr w:type="gramEnd"/>
      <w:r w:rsidRPr="00B23195">
        <w:rPr>
          <w:rFonts w:ascii="Times New Roman" w:hAnsi="Times New Roman" w:cs="Times New Roman"/>
          <w:color w:val="000000"/>
          <w:u w:color="000000"/>
          <w:lang w:val="en-US"/>
        </w:rPr>
        <w:t xml:space="preserve">such as the data set used for this investigation), the impact would be more significant in a larger set of data. </w:t>
      </w:r>
    </w:p>
    <w:p w14:paraId="7E27F989" w14:textId="77777777" w:rsidR="00B23195" w:rsidRPr="00B23195" w:rsidRDefault="00B23195" w:rsidP="008A361B">
      <w:pPr>
        <w:autoSpaceDE w:val="0"/>
        <w:autoSpaceDN w:val="0"/>
        <w:adjustRightInd w:val="0"/>
        <w:spacing w:line="360" w:lineRule="auto"/>
        <w:jc w:val="both"/>
        <w:rPr>
          <w:rFonts w:ascii="Times New Roman" w:hAnsi="Times New Roman" w:cs="Times New Roman"/>
          <w:color w:val="000000"/>
          <w:u w:color="000000"/>
          <w:lang w:val="en-US"/>
        </w:rPr>
      </w:pPr>
    </w:p>
    <w:p w14:paraId="5E9D03CA" w14:textId="77777777" w:rsidR="00B23195" w:rsidRPr="00B23195" w:rsidRDefault="00B23195" w:rsidP="008A361B">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On the other hand, the bottom-up merge sort has additional operations to determine if the array is either odd or even. In figure </w:t>
      </w:r>
      <w:proofErr w:type="gramStart"/>
      <w:r w:rsidRPr="00B23195">
        <w:rPr>
          <w:rFonts w:ascii="Times New Roman" w:hAnsi="Times New Roman" w:cs="Times New Roman"/>
          <w:color w:val="000000"/>
          <w:u w:color="000000"/>
          <w:lang w:val="en-US"/>
        </w:rPr>
        <w:t>2:line</w:t>
      </w:r>
      <w:proofErr w:type="gramEnd"/>
      <w:r w:rsidRPr="00B23195">
        <w:rPr>
          <w:rFonts w:ascii="Times New Roman" w:hAnsi="Times New Roman" w:cs="Times New Roman"/>
          <w:color w:val="000000"/>
          <w:u w:color="000000"/>
          <w:lang w:val="en-US"/>
        </w:rPr>
        <w:t xml:space="preserve"> 5, the function uses a </w:t>
      </w:r>
      <w:proofErr w:type="spellStart"/>
      <w:r w:rsidRPr="00B23195">
        <w:rPr>
          <w:rFonts w:ascii="Times New Roman" w:hAnsi="Times New Roman" w:cs="Times New Roman"/>
          <w:color w:val="000000"/>
          <w:u w:color="000000"/>
          <w:lang w:val="en-US"/>
        </w:rPr>
        <w:t>min</w:t>
      </w:r>
      <w:proofErr w:type="spellEnd"/>
      <w:r w:rsidRPr="00B23195">
        <w:rPr>
          <w:rFonts w:ascii="Times New Roman" w:hAnsi="Times New Roman" w:cs="Times New Roman"/>
          <w:color w:val="000000"/>
          <w:u w:color="000000"/>
          <w:lang w:val="en-US"/>
        </w:rPr>
        <w:t xml:space="preserve"> function to calculate and compare the lowest value between the endpoint of the array, or the position of the dividing point of the array. This ensures each integer is involved within merge sort, depict unable to divide equally in an odd size array. However, operation running time may vary in different computer systems and create less constancy in running time, thus resulting in a higher standard deviation compared to top-down merge sort.</w:t>
      </w:r>
    </w:p>
    <w:p w14:paraId="48A74283" w14:textId="77777777" w:rsidR="00B23195" w:rsidRPr="00B23195" w:rsidRDefault="00B23195" w:rsidP="008A361B">
      <w:pPr>
        <w:autoSpaceDE w:val="0"/>
        <w:autoSpaceDN w:val="0"/>
        <w:adjustRightInd w:val="0"/>
        <w:spacing w:line="360" w:lineRule="auto"/>
        <w:jc w:val="both"/>
        <w:rPr>
          <w:rFonts w:ascii="Times New Roman" w:hAnsi="Times New Roman" w:cs="Times New Roman"/>
          <w:color w:val="000000"/>
          <w:u w:color="000000"/>
          <w:lang w:val="en-US"/>
        </w:rPr>
      </w:pPr>
    </w:p>
    <w:p w14:paraId="53AF652B" w14:textId="77777777" w:rsidR="00B23195" w:rsidRPr="00B23195" w:rsidRDefault="00B23195" w:rsidP="008A361B">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Similar research conducted by Arthur Kay on comparison between top-down and bottom-up merge sort has yielded similar data to this investigation. Through Kay’s experiments, the bottom-up merge sort has a shorter running time compared to the top-down merge sort, because the recursive function may lead to computing overhead in practical use. Computing overhead refers to calling the function that would require a computer to assign a memory location before conducting, yet excessive recursive function would lead to performance issues. </w:t>
      </w:r>
      <w:proofErr w:type="gramStart"/>
      <w:r w:rsidRPr="00B23195">
        <w:rPr>
          <w:rFonts w:ascii="Times New Roman" w:hAnsi="Times New Roman" w:cs="Times New Roman"/>
          <w:color w:val="000000"/>
          <w:u w:color="000000"/>
          <w:lang w:val="en-US"/>
        </w:rPr>
        <w:t>Whilst,</w:t>
      </w:r>
      <w:proofErr w:type="gramEnd"/>
      <w:r w:rsidRPr="00B23195">
        <w:rPr>
          <w:rFonts w:ascii="Times New Roman" w:hAnsi="Times New Roman" w:cs="Times New Roman"/>
          <w:color w:val="000000"/>
          <w:u w:color="000000"/>
          <w:lang w:val="en-US"/>
        </w:rPr>
        <w:t xml:space="preserve"> Christian </w:t>
      </w:r>
      <w:proofErr w:type="spellStart"/>
      <w:r w:rsidRPr="00B23195">
        <w:rPr>
          <w:rFonts w:ascii="Times New Roman" w:hAnsi="Times New Roman" w:cs="Times New Roman"/>
          <w:color w:val="000000"/>
          <w:u w:color="000000"/>
          <w:lang w:val="en-US"/>
        </w:rPr>
        <w:t>Rinderknecht</w:t>
      </w:r>
      <w:proofErr w:type="spellEnd"/>
      <w:r w:rsidRPr="00B23195">
        <w:rPr>
          <w:rFonts w:ascii="Times New Roman" w:hAnsi="Times New Roman" w:cs="Times New Roman"/>
          <w:color w:val="000000"/>
          <w:u w:color="000000"/>
          <w:lang w:val="en-US"/>
        </w:rPr>
        <w:t xml:space="preserve"> argues top-down merge sort average cost is lower than bottom-up merge sort. Highlighting certain computer operations or languages should perform better in top-down merge sort.</w:t>
      </w:r>
    </w:p>
    <w:p w14:paraId="0AC90AB3" w14:textId="77777777" w:rsidR="00B23195" w:rsidRPr="00B23195" w:rsidRDefault="00B23195" w:rsidP="008A361B">
      <w:pPr>
        <w:autoSpaceDE w:val="0"/>
        <w:autoSpaceDN w:val="0"/>
        <w:adjustRightInd w:val="0"/>
        <w:spacing w:line="360" w:lineRule="auto"/>
        <w:jc w:val="both"/>
        <w:rPr>
          <w:rFonts w:ascii="Times New Roman" w:hAnsi="Times New Roman" w:cs="Times New Roman"/>
          <w:color w:val="000000"/>
          <w:u w:color="000000"/>
          <w:lang w:val="en-US"/>
        </w:rPr>
      </w:pPr>
    </w:p>
    <w:p w14:paraId="5DAC33F7" w14:textId="77777777" w:rsidR="00B23195" w:rsidRPr="00B23195" w:rsidRDefault="00B23195" w:rsidP="008A361B">
      <w:pPr>
        <w:autoSpaceDE w:val="0"/>
        <w:autoSpaceDN w:val="0"/>
        <w:adjustRightInd w:val="0"/>
        <w:spacing w:line="360" w:lineRule="auto"/>
        <w:jc w:val="both"/>
        <w:rPr>
          <w:rFonts w:ascii="Times New Roman" w:hAnsi="Times New Roman" w:cs="Times New Roman"/>
          <w:color w:val="000000"/>
          <w:u w:color="000000"/>
          <w:lang w:val="en-US"/>
        </w:rPr>
      </w:pPr>
    </w:p>
    <w:p w14:paraId="32527AC0" w14:textId="77777777" w:rsidR="00B23195" w:rsidRPr="00B23195" w:rsidRDefault="00B23195" w:rsidP="008A361B">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sidRPr="00B23195">
        <w:rPr>
          <w:rFonts w:ascii="Times New Roman" w:hAnsi="Times New Roman" w:cs="Times New Roman"/>
          <w:b/>
          <w:bCs/>
          <w:color w:val="000000"/>
          <w:sz w:val="26"/>
          <w:szCs w:val="26"/>
          <w:u w:color="000000"/>
          <w:lang w:val="en-US"/>
        </w:rPr>
        <w:t>2.5.2 Evaluation on Tim-Sort Merge Sort</w:t>
      </w:r>
    </w:p>
    <w:p w14:paraId="213BE06F" w14:textId="77777777" w:rsidR="00B23195" w:rsidRPr="00B23195" w:rsidRDefault="00B23195" w:rsidP="008A361B">
      <w:pPr>
        <w:autoSpaceDE w:val="0"/>
        <w:autoSpaceDN w:val="0"/>
        <w:adjustRightInd w:val="0"/>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 xml:space="preserve">Between top-down and bottom-up merge sort, Tim sort has the longest running time and highest standard deviation time in all data sets (table 2.3). The result in data collection emphasize multiple weakness, and difficulty the algorithm encountered in each data set. </w:t>
      </w:r>
    </w:p>
    <w:p w14:paraId="111DBD25" w14:textId="77777777" w:rsidR="00B23195" w:rsidRPr="00B23195" w:rsidRDefault="00B23195" w:rsidP="008A361B">
      <w:pPr>
        <w:autoSpaceDE w:val="0"/>
        <w:autoSpaceDN w:val="0"/>
        <w:adjustRightInd w:val="0"/>
        <w:spacing w:line="360" w:lineRule="auto"/>
        <w:jc w:val="both"/>
        <w:rPr>
          <w:rFonts w:ascii="Times New Roman" w:hAnsi="Times New Roman" w:cs="Times New Roman"/>
          <w:color w:val="000000"/>
          <w:u w:color="000000"/>
          <w:lang w:val="en-US"/>
        </w:rPr>
      </w:pPr>
    </w:p>
    <w:p w14:paraId="7D5E96E2" w14:textId="1304EC72" w:rsidR="00B23195" w:rsidRPr="008A361B" w:rsidRDefault="00B23195" w:rsidP="008A361B">
      <w:pPr>
        <w:spacing w:line="360" w:lineRule="auto"/>
        <w:jc w:val="both"/>
        <w:rPr>
          <w:rFonts w:ascii="Times New Roman" w:hAnsi="Times New Roman" w:cs="Times New Roman"/>
          <w:color w:val="000000"/>
          <w:u w:color="000000"/>
          <w:lang w:val="en-US"/>
        </w:rPr>
      </w:pPr>
      <w:r w:rsidRPr="00B23195">
        <w:rPr>
          <w:rFonts w:ascii="Times New Roman" w:hAnsi="Times New Roman" w:cs="Times New Roman"/>
          <w:color w:val="000000"/>
          <w:u w:color="000000"/>
          <w:lang w:val="en-US"/>
        </w:rPr>
        <w:tab/>
        <w:t>One of the weaknesses of Tim-sort includes the insertion search within the Tim-sort condition being difficult to achieve in random data set. Without the condition for Tim-sort fulfilled, Tim-sort would become a normal bottom-up merge sort with additional useless code. For example, random data set from Tables 2.1 and 2.2 are often 40%-50% longer than the best data set running time, as both best and worst data grantees activation of Tim-sort. To confirm thi</w:t>
      </w:r>
      <w:r w:rsidRPr="008A361B">
        <w:rPr>
          <w:rFonts w:ascii="Times New Roman" w:hAnsi="Times New Roman" w:cs="Times New Roman"/>
          <w:color w:val="000000"/>
          <w:u w:color="000000"/>
          <w:lang w:val="en-US"/>
        </w:rPr>
        <w:t>s theory, additional testing on the number of times Tim-sort’s condition is fulfilled has been conducted and shown in table 2.4.</w:t>
      </w:r>
    </w:p>
    <w:p w14:paraId="3EEF7D19" w14:textId="77777777" w:rsidR="006A6D77" w:rsidRPr="008A361B" w:rsidRDefault="006A6D77" w:rsidP="008A361B">
      <w:pPr>
        <w:spacing w:line="360" w:lineRule="auto"/>
        <w:jc w:val="both"/>
        <w:rPr>
          <w:rFonts w:ascii="Times" w:eastAsia="Times New Roman" w:hAnsi="Times" w:cs="Times New Roman"/>
          <w:lang w:val="en-US"/>
        </w:rPr>
      </w:pPr>
    </w:p>
    <w:p w14:paraId="404D986F" w14:textId="58D70274" w:rsidR="00B23195" w:rsidRPr="005A1B45" w:rsidRDefault="006A6D77" w:rsidP="008A361B">
      <w:pPr>
        <w:spacing w:line="360" w:lineRule="auto"/>
        <w:jc w:val="center"/>
        <w:rPr>
          <w:rFonts w:ascii="Times" w:eastAsia="Times New Roman" w:hAnsi="Times" w:cs="Times New Roman"/>
          <w:sz w:val="26"/>
          <w:szCs w:val="26"/>
          <w:lang w:val="en-US"/>
        </w:rPr>
      </w:pPr>
      <w:r w:rsidRPr="005A1B45">
        <w:rPr>
          <w:rFonts w:ascii="Times New Roman" w:hAnsi="Times New Roman" w:cs="Times New Roman"/>
          <w:b/>
          <w:bCs/>
          <w:color w:val="000000"/>
          <w:sz w:val="26"/>
          <w:szCs w:val="26"/>
          <w:lang w:val="en-US"/>
        </w:rPr>
        <w:lastRenderedPageBreak/>
        <w:t>Table 1.3 Number of times Tim-Sort Condition is Achieved</w:t>
      </w:r>
    </w:p>
    <w:tbl>
      <w:tblPr>
        <w:tblStyle w:val="TableGrid"/>
        <w:tblW w:w="9214" w:type="dxa"/>
        <w:tblLook w:val="04A0" w:firstRow="1" w:lastRow="0" w:firstColumn="1" w:lastColumn="0" w:noHBand="0" w:noVBand="1"/>
      </w:tblPr>
      <w:tblGrid>
        <w:gridCol w:w="1667"/>
        <w:gridCol w:w="1509"/>
        <w:gridCol w:w="1509"/>
        <w:gridCol w:w="1509"/>
        <w:gridCol w:w="1509"/>
        <w:gridCol w:w="1511"/>
      </w:tblGrid>
      <w:tr w:rsidR="00B23195" w:rsidRPr="008A361B" w14:paraId="087F9D4B" w14:textId="77777777" w:rsidTr="00B23195">
        <w:trPr>
          <w:trHeight w:val="509"/>
        </w:trPr>
        <w:tc>
          <w:tcPr>
            <w:tcW w:w="9214" w:type="dxa"/>
            <w:gridSpan w:val="6"/>
            <w:tcBorders>
              <w:top w:val="single" w:sz="2" w:space="0" w:color="D0CECE" w:themeColor="background2" w:themeShade="E6"/>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5A0B8F26" w14:textId="00EC447F" w:rsidR="00B23195" w:rsidRPr="008A361B" w:rsidRDefault="00B23195" w:rsidP="008A361B">
            <w:pPr>
              <w:jc w:val="center"/>
              <w:rPr>
                <w:rFonts w:ascii="Times New Roman" w:hAnsi="Times New Roman" w:cs="Times New Roman"/>
                <w:b/>
                <w:bCs/>
                <w:color w:val="000000"/>
                <w:u w:color="000000"/>
                <w:lang w:val="en-US"/>
              </w:rPr>
            </w:pPr>
            <w:r w:rsidRPr="008A361B">
              <w:rPr>
                <w:rFonts w:ascii="Times New Roman" w:hAnsi="Times New Roman" w:cs="Times New Roman"/>
                <w:b/>
                <w:bCs/>
                <w:color w:val="000000"/>
                <w:lang w:val="en-US"/>
              </w:rPr>
              <w:t>Number of Rotation Tim-sort Condition Fulfilled</w:t>
            </w:r>
          </w:p>
        </w:tc>
      </w:tr>
      <w:tr w:rsidR="00B23195" w:rsidRPr="008A361B" w14:paraId="36AB455A" w14:textId="404CF9FE" w:rsidTr="006A6D77">
        <w:trPr>
          <w:trHeight w:val="509"/>
        </w:trPr>
        <w:tc>
          <w:tcPr>
            <w:tcW w:w="1667"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279B7DE9" w14:textId="77777777" w:rsidR="00B23195" w:rsidRPr="008A361B" w:rsidRDefault="00B23195" w:rsidP="008A361B">
            <w:pPr>
              <w:jc w:val="center"/>
              <w:rPr>
                <w:rFonts w:ascii="Times New Roman" w:hAnsi="Times New Roman" w:cs="Times New Roman"/>
                <w:b/>
                <w:bCs/>
                <w:color w:val="000000"/>
                <w:u w:color="000000"/>
                <w:lang w:val="en-US"/>
              </w:rPr>
            </w:pP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5D5D89B6" w14:textId="4C63051A" w:rsidR="00B23195" w:rsidRPr="008A361B" w:rsidRDefault="00B23195" w:rsidP="008A361B">
            <w:pPr>
              <w:jc w:val="center"/>
              <w:rPr>
                <w:rFonts w:ascii="Times New Roman" w:hAnsi="Times New Roman" w:cs="Times New Roman"/>
                <w:b/>
                <w:bCs/>
                <w:color w:val="000000"/>
                <w:u w:color="000000"/>
                <w:lang w:val="en-US"/>
              </w:rPr>
            </w:pPr>
            <w:r w:rsidRPr="008A361B">
              <w:rPr>
                <w:rFonts w:ascii="Times New Roman" w:hAnsi="Times New Roman" w:cs="Times New Roman"/>
                <w:b/>
                <w:bCs/>
                <w:color w:val="000000"/>
                <w:u w:color="000000"/>
                <w:lang w:val="en-US"/>
              </w:rPr>
              <w:t>Best Case</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2E10221A" w14:textId="163ADE0E" w:rsidR="00B23195" w:rsidRPr="008A361B" w:rsidRDefault="00B23195" w:rsidP="008A361B">
            <w:pPr>
              <w:jc w:val="center"/>
              <w:rPr>
                <w:rFonts w:ascii="Times New Roman" w:hAnsi="Times New Roman" w:cs="Times New Roman"/>
                <w:b/>
                <w:bCs/>
                <w:color w:val="000000"/>
                <w:u w:color="000000"/>
                <w:lang w:val="en-US"/>
              </w:rPr>
            </w:pPr>
            <w:r w:rsidRPr="008A361B">
              <w:rPr>
                <w:rFonts w:ascii="Times New Roman" w:hAnsi="Times New Roman" w:cs="Times New Roman"/>
                <w:b/>
                <w:bCs/>
                <w:color w:val="000000"/>
                <w:u w:color="000000"/>
                <w:lang w:val="en-US"/>
              </w:rPr>
              <w:t>Worst Case</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777665D2" w14:textId="02121B96" w:rsidR="00B23195" w:rsidRPr="008A361B" w:rsidRDefault="00B23195" w:rsidP="008A361B">
            <w:pPr>
              <w:jc w:val="center"/>
              <w:rPr>
                <w:rFonts w:ascii="Times New Roman" w:hAnsi="Times New Roman" w:cs="Times New Roman"/>
                <w:b/>
                <w:bCs/>
                <w:color w:val="000000"/>
                <w:u w:color="000000"/>
                <w:lang w:val="en-US"/>
              </w:rPr>
            </w:pPr>
            <w:r w:rsidRPr="008A361B">
              <w:rPr>
                <w:rFonts w:ascii="Times New Roman" w:hAnsi="Times New Roman" w:cs="Times New Roman"/>
                <w:b/>
                <w:bCs/>
                <w:color w:val="000000"/>
                <w:u w:color="000000"/>
                <w:lang w:val="en-US"/>
              </w:rPr>
              <w:t>Random 1</w:t>
            </w:r>
          </w:p>
        </w:tc>
        <w:tc>
          <w:tcPr>
            <w:tcW w:w="1509"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5658495C" w14:textId="1FB96B5D" w:rsidR="00B23195" w:rsidRPr="008A361B" w:rsidRDefault="00B23195" w:rsidP="008A361B">
            <w:pPr>
              <w:jc w:val="center"/>
              <w:rPr>
                <w:rFonts w:ascii="Times New Roman" w:hAnsi="Times New Roman" w:cs="Times New Roman"/>
                <w:b/>
                <w:bCs/>
                <w:color w:val="000000"/>
                <w:u w:color="000000"/>
                <w:lang w:val="en-US"/>
              </w:rPr>
            </w:pPr>
            <w:r w:rsidRPr="008A361B">
              <w:rPr>
                <w:rFonts w:ascii="Times New Roman" w:hAnsi="Times New Roman" w:cs="Times New Roman"/>
                <w:b/>
                <w:bCs/>
                <w:color w:val="000000"/>
                <w:u w:color="000000"/>
                <w:lang w:val="en-US"/>
              </w:rPr>
              <w:t>Random 2</w:t>
            </w:r>
          </w:p>
        </w:tc>
        <w:tc>
          <w:tcPr>
            <w:tcW w:w="1511" w:type="dxa"/>
            <w:tcBorders>
              <w:top w:val="single" w:sz="2" w:space="0" w:color="808080" w:themeColor="background1" w:themeShade="80"/>
              <w:left w:val="single" w:sz="2" w:space="0" w:color="D0CECE" w:themeColor="background2" w:themeShade="E6"/>
              <w:bottom w:val="single" w:sz="2" w:space="0" w:color="808080" w:themeColor="background1" w:themeShade="80"/>
              <w:right w:val="single" w:sz="4" w:space="0" w:color="AEAAAA" w:themeColor="background2" w:themeShade="BF"/>
            </w:tcBorders>
            <w:shd w:val="clear" w:color="auto" w:fill="AEAAAA" w:themeFill="background2" w:themeFillShade="BF"/>
            <w:vAlign w:val="center"/>
          </w:tcPr>
          <w:p w14:paraId="641F5838" w14:textId="36922A85" w:rsidR="00B23195" w:rsidRPr="008A361B" w:rsidRDefault="00B23195" w:rsidP="008A361B">
            <w:pPr>
              <w:jc w:val="center"/>
              <w:rPr>
                <w:rFonts w:ascii="Times New Roman" w:hAnsi="Times New Roman" w:cs="Times New Roman"/>
                <w:b/>
                <w:bCs/>
                <w:color w:val="000000"/>
                <w:u w:color="000000"/>
                <w:lang w:val="en-US"/>
              </w:rPr>
            </w:pPr>
            <w:r w:rsidRPr="008A361B">
              <w:rPr>
                <w:rFonts w:ascii="Times New Roman" w:hAnsi="Times New Roman" w:cs="Times New Roman"/>
                <w:b/>
                <w:bCs/>
                <w:color w:val="000000"/>
                <w:u w:color="000000"/>
                <w:lang w:val="en-US"/>
              </w:rPr>
              <w:t>Random 3</w:t>
            </w:r>
          </w:p>
        </w:tc>
      </w:tr>
      <w:tr w:rsidR="00B23195" w:rsidRPr="008A361B" w14:paraId="30E70ABA" w14:textId="2188391B" w:rsidTr="006A6D77">
        <w:trPr>
          <w:trHeight w:val="254"/>
        </w:trPr>
        <w:tc>
          <w:tcPr>
            <w:tcW w:w="1667"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5871A51" w14:textId="3963C396" w:rsidR="00B23195" w:rsidRPr="008A361B" w:rsidRDefault="00B23195" w:rsidP="008A361B">
            <w:pPr>
              <w:spacing w:before="120" w:after="120"/>
              <w:jc w:val="center"/>
              <w:rPr>
                <w:rFonts w:ascii="Times New Roman" w:hAnsi="Times New Roman" w:cs="Times New Roman"/>
                <w:b/>
                <w:bCs/>
                <w:color w:val="000000"/>
                <w:u w:color="000000"/>
                <w:lang w:val="en-US"/>
              </w:rPr>
            </w:pPr>
            <w:r w:rsidRPr="008A361B">
              <w:rPr>
                <w:rFonts w:ascii="Times New Roman" w:hAnsi="Times New Roman" w:cs="Times New Roman"/>
                <w:b/>
                <w:bCs/>
                <w:color w:val="000000"/>
                <w:u w:color="000000"/>
                <w:lang w:val="en-US"/>
              </w:rPr>
              <w:t>Tim-Sort</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FBF16CD" w14:textId="65AFD035" w:rsidR="00B23195" w:rsidRPr="008A361B" w:rsidRDefault="00B23195" w:rsidP="008A361B">
            <w:pPr>
              <w:spacing w:before="120" w:after="120"/>
              <w:jc w:val="center"/>
              <w:rPr>
                <w:rFonts w:ascii="Times New Roman" w:eastAsia="Times New Roman" w:hAnsi="Times New Roman" w:cs="Times New Roman"/>
                <w:color w:val="000000"/>
              </w:rPr>
            </w:pPr>
            <w:r w:rsidRPr="008A361B">
              <w:rPr>
                <w:rFonts w:ascii="Times New Roman" w:eastAsia="Times New Roman" w:hAnsi="Times New Roman" w:cs="Times New Roman"/>
                <w:color w:val="000000"/>
              </w:rPr>
              <w:t>11</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DD5FC7E" w14:textId="24D378EB" w:rsidR="00B23195" w:rsidRPr="008A361B" w:rsidRDefault="00B23195" w:rsidP="008A361B">
            <w:pPr>
              <w:spacing w:before="120" w:after="120"/>
              <w:jc w:val="center"/>
              <w:rPr>
                <w:rFonts w:ascii="Times New Roman" w:eastAsia="Times New Roman" w:hAnsi="Times New Roman" w:cs="Times New Roman"/>
                <w:color w:val="000000"/>
              </w:rPr>
            </w:pPr>
            <w:r w:rsidRPr="008A361B">
              <w:rPr>
                <w:rFonts w:ascii="Times New Roman" w:eastAsia="Times New Roman" w:hAnsi="Times New Roman" w:cs="Times New Roman"/>
                <w:color w:val="000000"/>
              </w:rPr>
              <w:t>7</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421D293" w14:textId="5FD285EB" w:rsidR="00B23195" w:rsidRPr="008A361B" w:rsidRDefault="00B23195" w:rsidP="008A361B">
            <w:pPr>
              <w:spacing w:before="120" w:after="120"/>
              <w:jc w:val="center"/>
              <w:rPr>
                <w:rFonts w:ascii="Times New Roman" w:eastAsia="Times New Roman" w:hAnsi="Times New Roman" w:cs="Times New Roman"/>
                <w:color w:val="000000"/>
              </w:rPr>
            </w:pPr>
            <w:r w:rsidRPr="008A361B">
              <w:rPr>
                <w:rFonts w:ascii="Times New Roman" w:eastAsia="Times New Roman" w:hAnsi="Times New Roman" w:cs="Times New Roman"/>
                <w:color w:val="000000"/>
              </w:rPr>
              <w:t>1</w:t>
            </w:r>
          </w:p>
        </w:tc>
        <w:tc>
          <w:tcPr>
            <w:tcW w:w="1509"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7940ADD" w14:textId="2A686B34" w:rsidR="00B23195" w:rsidRPr="008A361B" w:rsidRDefault="00B23195" w:rsidP="008A361B">
            <w:pPr>
              <w:spacing w:before="120" w:after="120"/>
              <w:jc w:val="center"/>
              <w:rPr>
                <w:rFonts w:ascii="Times New Roman" w:eastAsia="Times New Roman" w:hAnsi="Times New Roman" w:cs="Times New Roman"/>
                <w:color w:val="000000"/>
              </w:rPr>
            </w:pPr>
            <w:r w:rsidRPr="008A361B">
              <w:rPr>
                <w:rFonts w:ascii="Times New Roman" w:eastAsia="Times New Roman" w:hAnsi="Times New Roman" w:cs="Times New Roman"/>
                <w:color w:val="000000"/>
              </w:rPr>
              <w:t>3</w:t>
            </w:r>
          </w:p>
        </w:tc>
        <w:tc>
          <w:tcPr>
            <w:tcW w:w="1511" w:type="dxa"/>
            <w:tcBorders>
              <w:top w:val="single" w:sz="2"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20395B5" w14:textId="02E573C6" w:rsidR="00B23195" w:rsidRPr="008A361B" w:rsidRDefault="00B23195" w:rsidP="008A361B">
            <w:pPr>
              <w:spacing w:before="120" w:after="120"/>
              <w:jc w:val="center"/>
              <w:rPr>
                <w:rFonts w:ascii="Times New Roman" w:eastAsia="Times New Roman" w:hAnsi="Times New Roman" w:cs="Times New Roman"/>
                <w:color w:val="000000"/>
              </w:rPr>
            </w:pPr>
            <w:r w:rsidRPr="008A361B">
              <w:rPr>
                <w:rFonts w:ascii="Times New Roman" w:eastAsia="Times New Roman" w:hAnsi="Times New Roman" w:cs="Times New Roman"/>
                <w:color w:val="000000"/>
              </w:rPr>
              <w:t>3</w:t>
            </w:r>
          </w:p>
        </w:tc>
      </w:tr>
    </w:tbl>
    <w:p w14:paraId="1565CBD6" w14:textId="77777777" w:rsidR="006A6D77" w:rsidRPr="008A361B" w:rsidRDefault="006A6D77" w:rsidP="008A361B">
      <w:pPr>
        <w:autoSpaceDE w:val="0"/>
        <w:autoSpaceDN w:val="0"/>
        <w:adjustRightInd w:val="0"/>
        <w:spacing w:line="360" w:lineRule="auto"/>
        <w:rPr>
          <w:rFonts w:ascii="Times New Roman" w:hAnsi="Times New Roman" w:cs="Times New Roman"/>
          <w:color w:val="000000"/>
          <w:lang w:val="en-US"/>
        </w:rPr>
      </w:pPr>
    </w:p>
    <w:p w14:paraId="2BB4C8A5" w14:textId="11AF83F3" w:rsidR="006A6D77" w:rsidRPr="008A361B" w:rsidRDefault="006A6D77" w:rsidP="008A361B">
      <w:pPr>
        <w:autoSpaceDE w:val="0"/>
        <w:autoSpaceDN w:val="0"/>
        <w:adjustRightInd w:val="0"/>
        <w:spacing w:line="360" w:lineRule="auto"/>
        <w:rPr>
          <w:rFonts w:ascii="Times New Roman" w:hAnsi="Times New Roman" w:cs="Times New Roman"/>
          <w:color w:val="000000"/>
          <w:lang w:val="en-US"/>
        </w:rPr>
      </w:pPr>
      <w:r w:rsidRPr="008A361B">
        <w:rPr>
          <w:rFonts w:ascii="Times New Roman" w:hAnsi="Times New Roman" w:cs="Times New Roman"/>
          <w:color w:val="000000"/>
          <w:lang w:val="en-US"/>
        </w:rPr>
        <w:tab/>
        <w:t xml:space="preserve">The testing result from table 2.4 has indicated the random distribution of 100 integers has only met the Tim-sort requirement between 1 to 3 </w:t>
      </w:r>
      <w:proofErr w:type="gramStart"/>
      <w:r w:rsidRPr="008A361B">
        <w:rPr>
          <w:rFonts w:ascii="Times New Roman" w:hAnsi="Times New Roman" w:cs="Times New Roman"/>
          <w:color w:val="000000"/>
          <w:lang w:val="en-US"/>
        </w:rPr>
        <w:t>rotation</w:t>
      </w:r>
      <w:proofErr w:type="gramEnd"/>
      <w:r w:rsidRPr="008A361B">
        <w:rPr>
          <w:rFonts w:ascii="Times New Roman" w:hAnsi="Times New Roman" w:cs="Times New Roman"/>
          <w:color w:val="000000"/>
          <w:lang w:val="en-US"/>
        </w:rPr>
        <w:t xml:space="preserve">, but best and worst-case meets the requirement over 5 rotation. In addition, conditional for Tim sort is checked and reset if the condition is not meet per rotation, so Tim-sort operation function has an additional comparison than top-down or bottom-up merge sort. To increase the probability of Tim-sort being triggered, a reduction in the number of integers require to initiate insertion search would increase the probability in random data set. </w:t>
      </w:r>
    </w:p>
    <w:p w14:paraId="51823EC7" w14:textId="77777777" w:rsidR="006A6D77" w:rsidRPr="008A361B" w:rsidRDefault="006A6D77" w:rsidP="008A361B">
      <w:pPr>
        <w:autoSpaceDE w:val="0"/>
        <w:autoSpaceDN w:val="0"/>
        <w:adjustRightInd w:val="0"/>
        <w:spacing w:line="360" w:lineRule="auto"/>
        <w:rPr>
          <w:rFonts w:ascii="Times New Roman" w:hAnsi="Times New Roman" w:cs="Times New Roman"/>
          <w:color w:val="000000"/>
          <w:lang w:val="en-US"/>
        </w:rPr>
      </w:pPr>
    </w:p>
    <w:p w14:paraId="0CAF3429" w14:textId="77777777" w:rsidR="006A6D77" w:rsidRPr="008A361B" w:rsidRDefault="006A6D77" w:rsidP="008A361B">
      <w:pPr>
        <w:autoSpaceDE w:val="0"/>
        <w:autoSpaceDN w:val="0"/>
        <w:adjustRightInd w:val="0"/>
        <w:spacing w:line="360" w:lineRule="auto"/>
        <w:rPr>
          <w:rFonts w:ascii="Times New Roman" w:hAnsi="Times New Roman" w:cs="Times New Roman"/>
          <w:color w:val="000000"/>
          <w:lang w:val="en-US"/>
        </w:rPr>
      </w:pPr>
      <w:r w:rsidRPr="008A361B">
        <w:rPr>
          <w:rFonts w:ascii="Times New Roman" w:hAnsi="Times New Roman" w:cs="Times New Roman"/>
          <w:color w:val="000000"/>
          <w:lang w:val="en-US"/>
        </w:rPr>
        <w:tab/>
        <w:t xml:space="preserve">On the other hand, the effectiveness of insertion sort in Tim sort isn’t as effective for small and random data set. Each insertion sort takes O(log(n)) time per search, in hopes to achieve a lower amount of comparison than top-down or bottom-up merge sort, but sometimes would result from an opposite effect. For example, insertion sort may require 10 comparisons to end its search, but the top-down or bottom-up search may use only 5 comparisons to achieve the same effect. Therefore, </w:t>
      </w:r>
      <w:proofErr w:type="gramStart"/>
      <w:r w:rsidRPr="008A361B">
        <w:rPr>
          <w:rFonts w:ascii="Times New Roman" w:hAnsi="Times New Roman" w:cs="Times New Roman"/>
          <w:color w:val="000000"/>
          <w:lang w:val="en-US"/>
        </w:rPr>
        <w:t>small</w:t>
      </w:r>
      <w:proofErr w:type="gramEnd"/>
      <w:r w:rsidRPr="008A361B">
        <w:rPr>
          <w:rFonts w:ascii="Times New Roman" w:hAnsi="Times New Roman" w:cs="Times New Roman"/>
          <w:color w:val="000000"/>
          <w:lang w:val="en-US"/>
        </w:rPr>
        <w:t xml:space="preserve"> and random distribution data set reduces the probability for large comparison reduction, making a majorly of the effectiveness of Tim sort equal or less than top-down and bottom-up merge sort. </w:t>
      </w:r>
    </w:p>
    <w:p w14:paraId="3870B088" w14:textId="77777777" w:rsidR="006A6D77" w:rsidRPr="008A361B" w:rsidRDefault="006A6D77" w:rsidP="008A361B">
      <w:pPr>
        <w:autoSpaceDE w:val="0"/>
        <w:autoSpaceDN w:val="0"/>
        <w:adjustRightInd w:val="0"/>
        <w:spacing w:line="360" w:lineRule="auto"/>
        <w:rPr>
          <w:rFonts w:ascii="Times New Roman" w:hAnsi="Times New Roman" w:cs="Times New Roman"/>
          <w:color w:val="000000"/>
          <w:lang w:val="en-US"/>
        </w:rPr>
      </w:pPr>
    </w:p>
    <w:p w14:paraId="56312E9E" w14:textId="77777777" w:rsidR="006A6D77" w:rsidRPr="008A361B" w:rsidRDefault="006A6D77" w:rsidP="008A361B">
      <w:pPr>
        <w:autoSpaceDE w:val="0"/>
        <w:autoSpaceDN w:val="0"/>
        <w:adjustRightInd w:val="0"/>
        <w:spacing w:line="360" w:lineRule="auto"/>
        <w:rPr>
          <w:rFonts w:ascii="Times New Roman" w:hAnsi="Times New Roman" w:cs="Times New Roman"/>
          <w:color w:val="000000"/>
          <w:lang w:val="en-US"/>
        </w:rPr>
      </w:pPr>
      <w:r w:rsidRPr="008A361B">
        <w:rPr>
          <w:rFonts w:ascii="Times New Roman" w:hAnsi="Times New Roman" w:cs="Times New Roman"/>
          <w:color w:val="000000"/>
          <w:lang w:val="en-US"/>
        </w:rPr>
        <w:tab/>
        <w:t>Overall, the benefits of Tim-sort aren’t always achieving and beneficial to the user, and often or not reduces the running time.</w:t>
      </w:r>
    </w:p>
    <w:p w14:paraId="37D63BBD" w14:textId="77777777" w:rsidR="006A6D77" w:rsidRPr="008A361B" w:rsidRDefault="006A6D77" w:rsidP="008A361B">
      <w:pPr>
        <w:autoSpaceDE w:val="0"/>
        <w:autoSpaceDN w:val="0"/>
        <w:adjustRightInd w:val="0"/>
        <w:spacing w:line="360" w:lineRule="auto"/>
        <w:rPr>
          <w:rFonts w:ascii="Times New Roman" w:hAnsi="Times New Roman" w:cs="Times New Roman"/>
          <w:color w:val="000000"/>
          <w:lang w:val="en-US"/>
        </w:rPr>
      </w:pPr>
    </w:p>
    <w:p w14:paraId="1C4364F5" w14:textId="5D85328E" w:rsidR="006A6D77" w:rsidRPr="008A361B" w:rsidRDefault="006A6D77" w:rsidP="008A361B">
      <w:pPr>
        <w:autoSpaceDE w:val="0"/>
        <w:autoSpaceDN w:val="0"/>
        <w:adjustRightInd w:val="0"/>
        <w:spacing w:line="360" w:lineRule="auto"/>
        <w:rPr>
          <w:rFonts w:ascii="Times New Roman" w:hAnsi="Times New Roman" w:cs="Times New Roman"/>
          <w:b/>
          <w:bCs/>
          <w:color w:val="000000"/>
          <w:sz w:val="26"/>
          <w:szCs w:val="26"/>
          <w:lang w:val="en-US"/>
        </w:rPr>
      </w:pPr>
      <w:r w:rsidRPr="008A361B">
        <w:rPr>
          <w:rFonts w:ascii="Times New Roman" w:hAnsi="Times New Roman" w:cs="Times New Roman"/>
          <w:b/>
          <w:bCs/>
          <w:color w:val="000000"/>
          <w:sz w:val="26"/>
          <w:szCs w:val="26"/>
          <w:lang w:val="en-US"/>
        </w:rPr>
        <w:t>2.5.2.1 Extension for Tim-Sort</w:t>
      </w:r>
    </w:p>
    <w:p w14:paraId="6084D1BC" w14:textId="77777777" w:rsidR="006A6D77" w:rsidRPr="008A361B" w:rsidRDefault="006A6D77" w:rsidP="008A361B">
      <w:pPr>
        <w:autoSpaceDE w:val="0"/>
        <w:autoSpaceDN w:val="0"/>
        <w:adjustRightInd w:val="0"/>
        <w:spacing w:line="360" w:lineRule="auto"/>
        <w:rPr>
          <w:rFonts w:ascii="Times New Roman" w:hAnsi="Times New Roman" w:cs="Times New Roman"/>
          <w:color w:val="000000"/>
          <w:lang w:val="en-US"/>
        </w:rPr>
      </w:pPr>
      <w:r w:rsidRPr="008A361B">
        <w:rPr>
          <w:rFonts w:ascii="Times New Roman" w:hAnsi="Times New Roman" w:cs="Times New Roman"/>
          <w:color w:val="000000"/>
          <w:lang w:val="en-US"/>
        </w:rPr>
        <w:t xml:space="preserve">Tim-Sort adds features into the operating system with Top-Bottom merge sort as its structure operation. However, additional research/investigation could be conducted, such as using Bottom-up merge sort as its operation or changing the requirement for insertion sort across different array sizes. For this investigation, the largest array to perform merge sort is 50 elements in an array, giving less than or equal to 32.3% to perform insertion sort for each rotation. The probability only increases and decreases with the size of the data set, so the </w:t>
      </w:r>
      <w:r w:rsidRPr="008A361B">
        <w:rPr>
          <w:rFonts w:ascii="Times New Roman" w:hAnsi="Times New Roman" w:cs="Times New Roman"/>
          <w:color w:val="000000"/>
          <w:lang w:val="en-US"/>
        </w:rPr>
        <w:lastRenderedPageBreak/>
        <w:t>requirement to trigger Tim-Sort should be interchangeable to maximize the efficiency of Tim-Sort. Smaller requirement for smaller array size and vice versa. </w:t>
      </w:r>
    </w:p>
    <w:p w14:paraId="626F051E" w14:textId="77777777" w:rsidR="006A6D77" w:rsidRDefault="006A6D77" w:rsidP="006A6D77">
      <w:pPr>
        <w:autoSpaceDE w:val="0"/>
        <w:autoSpaceDN w:val="0"/>
        <w:adjustRightInd w:val="0"/>
        <w:spacing w:line="288" w:lineRule="auto"/>
        <w:rPr>
          <w:rFonts w:ascii="Times New Roman" w:hAnsi="Times New Roman" w:cs="Times New Roman"/>
          <w:color w:val="000000"/>
          <w:sz w:val="30"/>
          <w:szCs w:val="30"/>
          <w:lang w:val="en-US"/>
        </w:rPr>
      </w:pPr>
    </w:p>
    <w:p w14:paraId="12431271" w14:textId="46C6B966" w:rsidR="00487A01" w:rsidRDefault="00487A01">
      <w:pPr>
        <w:rPr>
          <w:rFonts w:ascii="Times" w:eastAsia="Times New Roman" w:hAnsi="Times" w:cs="Times New Roman"/>
          <w:lang w:val="en-US"/>
        </w:rPr>
      </w:pPr>
      <w:r>
        <w:rPr>
          <w:rFonts w:ascii="Times" w:eastAsia="Times New Roman" w:hAnsi="Times" w:cs="Times New Roman"/>
          <w:lang w:val="en-US"/>
        </w:rPr>
        <w:br w:type="page"/>
      </w:r>
    </w:p>
    <w:p w14:paraId="50C359FE" w14:textId="683D53CE" w:rsidR="00B23195" w:rsidRPr="008A361B" w:rsidRDefault="00487A01" w:rsidP="008A361B">
      <w:pPr>
        <w:autoSpaceDE w:val="0"/>
        <w:autoSpaceDN w:val="0"/>
        <w:adjustRightInd w:val="0"/>
        <w:spacing w:line="360" w:lineRule="auto"/>
        <w:jc w:val="both"/>
        <w:rPr>
          <w:rFonts w:ascii="Times New Roman" w:hAnsi="Times New Roman" w:cs="Times New Roman"/>
          <w:b/>
          <w:bCs/>
          <w:color w:val="000000"/>
          <w:sz w:val="30"/>
          <w:szCs w:val="30"/>
          <w:lang w:val="en-US"/>
        </w:rPr>
      </w:pPr>
      <w:r>
        <w:rPr>
          <w:rFonts w:ascii="Times New Roman" w:hAnsi="Times New Roman" w:cs="Times New Roman"/>
          <w:b/>
          <w:bCs/>
          <w:color w:val="000000"/>
          <w:sz w:val="30"/>
          <w:szCs w:val="30"/>
          <w:lang w:val="en-US"/>
        </w:rPr>
        <w:lastRenderedPageBreak/>
        <w:t>Quick</w:t>
      </w:r>
      <w:r w:rsidRPr="00B23195">
        <w:rPr>
          <w:rFonts w:ascii="Times New Roman" w:hAnsi="Times New Roman" w:cs="Times New Roman"/>
          <w:b/>
          <w:bCs/>
          <w:color w:val="000000"/>
          <w:sz w:val="30"/>
          <w:szCs w:val="30"/>
          <w:lang w:val="en-US"/>
        </w:rPr>
        <w:t xml:space="preserve"> Sort</w:t>
      </w:r>
    </w:p>
    <w:p w14:paraId="084756A8" w14:textId="77777777" w:rsidR="008A361B" w:rsidRPr="008A361B" w:rsidRDefault="008A361B" w:rsidP="008A361B">
      <w:pPr>
        <w:autoSpaceDE w:val="0"/>
        <w:autoSpaceDN w:val="0"/>
        <w:adjustRightInd w:val="0"/>
        <w:spacing w:line="360" w:lineRule="auto"/>
        <w:jc w:val="both"/>
        <w:rPr>
          <w:rFonts w:ascii="Times New Roman" w:hAnsi="Times New Roman" w:cs="Times New Roman"/>
          <w:b/>
          <w:bCs/>
          <w:color w:val="000000"/>
          <w:sz w:val="28"/>
          <w:szCs w:val="28"/>
          <w:u w:val="single" w:color="000000"/>
          <w:lang w:val="en-US"/>
        </w:rPr>
      </w:pPr>
      <w:r w:rsidRPr="008A361B">
        <w:rPr>
          <w:rFonts w:ascii="Times New Roman" w:hAnsi="Times New Roman" w:cs="Times New Roman"/>
          <w:b/>
          <w:bCs/>
          <w:color w:val="000000"/>
          <w:sz w:val="28"/>
          <w:szCs w:val="28"/>
          <w:u w:val="single" w:color="000000"/>
          <w:lang w:val="en-US"/>
        </w:rPr>
        <w:t>3.1 Quick Sort Background information:</w:t>
      </w:r>
    </w:p>
    <w:p w14:paraId="33D41897" w14:textId="106F43C5"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 xml:space="preserve">Quicksort is a type of divide and conquer sorting </w:t>
      </w:r>
      <w:proofErr w:type="gramStart"/>
      <w:r w:rsidRPr="008A361B">
        <w:rPr>
          <w:rFonts w:ascii="Times New Roman" w:hAnsi="Times New Roman" w:cs="Times New Roman"/>
          <w:color w:val="000000"/>
          <w:u w:color="000000"/>
          <w:lang w:val="en-US"/>
        </w:rPr>
        <w:t>algorithm, and</w:t>
      </w:r>
      <w:proofErr w:type="gramEnd"/>
      <w:r w:rsidRPr="008A361B">
        <w:rPr>
          <w:rFonts w:ascii="Times New Roman" w:hAnsi="Times New Roman" w:cs="Times New Roman"/>
          <w:color w:val="000000"/>
          <w:u w:color="000000"/>
          <w:lang w:val="en-US"/>
        </w:rPr>
        <w:t xml:space="preserve"> has a running time of O(</w:t>
      </w:r>
      <w:proofErr w:type="spellStart"/>
      <w:r w:rsidRPr="008A361B">
        <w:rPr>
          <w:rFonts w:ascii="Times New Roman" w:hAnsi="Times New Roman" w:cs="Times New Roman"/>
          <w:color w:val="000000"/>
          <w:u w:color="000000"/>
          <w:lang w:val="en-US"/>
        </w:rPr>
        <w:t>nlog</w:t>
      </w:r>
      <w:proofErr w:type="spellEnd"/>
      <w:r w:rsidRPr="008A361B">
        <w:rPr>
          <w:rFonts w:ascii="Times New Roman" w:hAnsi="Times New Roman" w:cs="Times New Roman"/>
          <w:color w:val="000000"/>
          <w:u w:color="000000"/>
          <w:lang w:val="en-US"/>
        </w:rPr>
        <w:t xml:space="preserve">(n)) time. Quicksort core concept chooses a pivot point in an array of unsorted </w:t>
      </w:r>
      <w:proofErr w:type="gramStart"/>
      <w:r w:rsidRPr="008A361B">
        <w:rPr>
          <w:rFonts w:ascii="Times New Roman" w:hAnsi="Times New Roman" w:cs="Times New Roman"/>
          <w:color w:val="000000"/>
          <w:u w:color="000000"/>
          <w:lang w:val="en-US"/>
        </w:rPr>
        <w:t>integers, and</w:t>
      </w:r>
      <w:proofErr w:type="gramEnd"/>
      <w:r w:rsidRPr="008A361B">
        <w:rPr>
          <w:rFonts w:ascii="Times New Roman" w:hAnsi="Times New Roman" w:cs="Times New Roman"/>
          <w:color w:val="000000"/>
          <w:u w:color="000000"/>
          <w:lang w:val="en-US"/>
        </w:rPr>
        <w:t xml:space="preserve"> places all integers larger than the pivot integer on the left, and smaller on the right. This process is repeated for on left and right array until the size of the array is less than 2. The scheme to choose pivot point affects the running time and constancy of the algorithm. The scheme includes randomly decided or repeat until a certain condition is met. The array is invented by Tony Hoare in 1959 and has become one of the most efficient commonly used sorted arrays. Appendix </w:t>
      </w:r>
      <w:r w:rsidR="005012B6">
        <w:rPr>
          <w:rFonts w:ascii="Times New Roman" w:hAnsi="Times New Roman" w:cs="Times New Roman"/>
          <w:color w:val="000000"/>
          <w:u w:color="000000"/>
          <w:lang w:val="en-US"/>
        </w:rPr>
        <w:t>2</w:t>
      </w:r>
      <w:r w:rsidRPr="008A361B">
        <w:rPr>
          <w:rFonts w:ascii="Times New Roman" w:hAnsi="Times New Roman" w:cs="Times New Roman"/>
          <w:color w:val="000000"/>
          <w:u w:color="000000"/>
          <w:lang w:val="en-US"/>
        </w:rPr>
        <w:t xml:space="preserve"> demonstrates an example of quicksort. </w:t>
      </w:r>
    </w:p>
    <w:p w14:paraId="6AC01D1D"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
    <w:p w14:paraId="6729CD94" w14:textId="77777777" w:rsidR="008A361B" w:rsidRPr="008A361B" w:rsidRDefault="008A361B" w:rsidP="008A361B">
      <w:pPr>
        <w:autoSpaceDE w:val="0"/>
        <w:autoSpaceDN w:val="0"/>
        <w:adjustRightInd w:val="0"/>
        <w:spacing w:line="360" w:lineRule="auto"/>
        <w:jc w:val="both"/>
        <w:rPr>
          <w:rFonts w:ascii="Times New Roman" w:hAnsi="Times New Roman" w:cs="Times New Roman"/>
          <w:b/>
          <w:bCs/>
          <w:color w:val="000000"/>
          <w:u w:color="000000"/>
          <w:lang w:val="en-US"/>
        </w:rPr>
      </w:pPr>
      <w:r w:rsidRPr="008A361B">
        <w:rPr>
          <w:rFonts w:ascii="Times New Roman" w:hAnsi="Times New Roman" w:cs="Times New Roman"/>
          <w:b/>
          <w:bCs/>
          <w:color w:val="000000"/>
          <w:u w:color="000000"/>
          <w:lang w:val="en-US"/>
        </w:rPr>
        <w:t>Advantages of Quick sort:</w:t>
      </w:r>
    </w:p>
    <w:p w14:paraId="49C0A41F" w14:textId="31E6D439" w:rsidR="008A361B" w:rsidRPr="008A361B" w:rsidRDefault="008A361B" w:rsidP="008A361B">
      <w:pPr>
        <w:numPr>
          <w:ilvl w:val="0"/>
          <w:numId w:val="1"/>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 xml:space="preserve">No additional storage/memory </w:t>
      </w:r>
      <w:r w:rsidR="00BD142D">
        <w:rPr>
          <w:rFonts w:ascii="Times New Roman" w:hAnsi="Times New Roman" w:cs="Times New Roman"/>
          <w:color w:val="000000"/>
          <w:u w:color="000000"/>
          <w:lang w:val="en-US"/>
        </w:rPr>
        <w:t>are</w:t>
      </w:r>
      <w:r w:rsidRPr="008A361B">
        <w:rPr>
          <w:rFonts w:ascii="Times New Roman" w:hAnsi="Times New Roman" w:cs="Times New Roman"/>
          <w:color w:val="000000"/>
          <w:u w:color="000000"/>
          <w:lang w:val="en-US"/>
        </w:rPr>
        <w:t xml:space="preserve"> require</w:t>
      </w:r>
      <w:r w:rsidR="00BD142D">
        <w:rPr>
          <w:rFonts w:ascii="Times New Roman" w:hAnsi="Times New Roman" w:cs="Times New Roman"/>
          <w:color w:val="000000"/>
          <w:u w:color="000000"/>
          <w:lang w:val="en-US"/>
        </w:rPr>
        <w:t>d</w:t>
      </w:r>
      <w:r w:rsidRPr="008A361B">
        <w:rPr>
          <w:rFonts w:ascii="Times New Roman" w:hAnsi="Times New Roman" w:cs="Times New Roman"/>
          <w:color w:val="000000"/>
          <w:u w:color="000000"/>
          <w:lang w:val="en-US"/>
        </w:rPr>
        <w:t>, as majorly of array sorts by within the array.</w:t>
      </w:r>
    </w:p>
    <w:p w14:paraId="7E650EAD" w14:textId="77777777" w:rsidR="008A361B" w:rsidRPr="008A361B" w:rsidRDefault="008A361B" w:rsidP="008A361B">
      <w:pPr>
        <w:numPr>
          <w:ilvl w:val="0"/>
          <w:numId w:val="1"/>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Best and advantage case for quick sort is O(</w:t>
      </w:r>
      <w:proofErr w:type="spellStart"/>
      <w:r w:rsidRPr="008A361B">
        <w:rPr>
          <w:rFonts w:ascii="Times New Roman" w:hAnsi="Times New Roman" w:cs="Times New Roman"/>
          <w:color w:val="000000"/>
          <w:u w:color="000000"/>
          <w:lang w:val="en-US"/>
        </w:rPr>
        <w:t>nlog</w:t>
      </w:r>
      <w:proofErr w:type="spellEnd"/>
      <w:r w:rsidRPr="008A361B">
        <w:rPr>
          <w:rFonts w:ascii="Times New Roman" w:hAnsi="Times New Roman" w:cs="Times New Roman"/>
          <w:color w:val="000000"/>
          <w:u w:color="000000"/>
          <w:lang w:val="en-US"/>
        </w:rPr>
        <w:t>(n)) time, making any sort of data set capable to achieve the best running time.</w:t>
      </w:r>
    </w:p>
    <w:p w14:paraId="05F105C0"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
    <w:p w14:paraId="0A7656D1" w14:textId="77777777" w:rsidR="008A361B" w:rsidRPr="008A361B" w:rsidRDefault="008A361B" w:rsidP="008A361B">
      <w:pPr>
        <w:autoSpaceDE w:val="0"/>
        <w:autoSpaceDN w:val="0"/>
        <w:adjustRightInd w:val="0"/>
        <w:spacing w:line="360" w:lineRule="auto"/>
        <w:jc w:val="both"/>
        <w:rPr>
          <w:rFonts w:ascii="Times New Roman" w:hAnsi="Times New Roman" w:cs="Times New Roman"/>
          <w:b/>
          <w:bCs/>
          <w:color w:val="000000"/>
          <w:u w:color="000000"/>
          <w:lang w:val="en-US"/>
        </w:rPr>
      </w:pPr>
      <w:r w:rsidRPr="008A361B">
        <w:rPr>
          <w:rFonts w:ascii="Times New Roman" w:hAnsi="Times New Roman" w:cs="Times New Roman"/>
          <w:b/>
          <w:bCs/>
          <w:color w:val="000000"/>
          <w:u w:color="000000"/>
          <w:lang w:val="en-US"/>
        </w:rPr>
        <w:t>Disadvantage of Quick sort:</w:t>
      </w:r>
    </w:p>
    <w:p w14:paraId="78ED4F03" w14:textId="77777777" w:rsidR="008A361B" w:rsidRPr="008A361B" w:rsidRDefault="008A361B" w:rsidP="008A361B">
      <w:pPr>
        <w:numPr>
          <w:ilvl w:val="0"/>
          <w:numId w:val="2"/>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If quick sort is not implanted properly may lead to time complexity of worst case of O(n</w:t>
      </w:r>
      <w:r w:rsidRPr="008A361B">
        <w:rPr>
          <w:rFonts w:ascii="Times New Roman" w:hAnsi="Times New Roman" w:cs="Times New Roman"/>
          <w:color w:val="000000"/>
          <w:u w:color="000000"/>
          <w:vertAlign w:val="superscript"/>
          <w:lang w:val="en-US"/>
        </w:rPr>
        <w:t>2</w:t>
      </w:r>
      <w:r w:rsidRPr="008A361B">
        <w:rPr>
          <w:rFonts w:ascii="Times New Roman" w:hAnsi="Times New Roman" w:cs="Times New Roman"/>
          <w:color w:val="000000"/>
          <w:u w:color="000000"/>
          <w:lang w:val="en-US"/>
        </w:rPr>
        <w:t>), because of improperly condition for pivot point.</w:t>
      </w:r>
    </w:p>
    <w:p w14:paraId="42FD240B" w14:textId="77777777" w:rsidR="008A361B" w:rsidRPr="008A361B" w:rsidRDefault="008A361B" w:rsidP="008A361B">
      <w:pPr>
        <w:numPr>
          <w:ilvl w:val="0"/>
          <w:numId w:val="2"/>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 xml:space="preserve">Quick sort is an unstable sorting algorithm, because the swap is based on the pivot position and the data set uniqueness.  </w:t>
      </w:r>
    </w:p>
    <w:p w14:paraId="045CA0E0" w14:textId="23FB6F74" w:rsidR="008A361B" w:rsidRPr="008A361B" w:rsidRDefault="008A361B" w:rsidP="008A361B">
      <w:pPr>
        <w:numPr>
          <w:ilvl w:val="0"/>
          <w:numId w:val="2"/>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Quick sort may lead to a large variance if random pivot choosing is used. However, the variance may reduce with proper condition for choosing the pivot point.</w:t>
      </w:r>
    </w:p>
    <w:p w14:paraId="709473E9" w14:textId="77777777" w:rsidR="008A361B" w:rsidRPr="008A361B" w:rsidRDefault="008A361B" w:rsidP="008A361B">
      <w:pPr>
        <w:numPr>
          <w:ilvl w:val="0"/>
          <w:numId w:val="2"/>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If elements are already sorted, bubble sort would be quicker.</w:t>
      </w:r>
    </w:p>
    <w:p w14:paraId="0A2F96E0"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br w:type="page"/>
      </w:r>
    </w:p>
    <w:p w14:paraId="5EBBD222"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
    <w:p w14:paraId="166934CF" w14:textId="77777777" w:rsidR="0066377F" w:rsidRDefault="008A361B" w:rsidP="0066377F">
      <w:pPr>
        <w:autoSpaceDE w:val="0"/>
        <w:autoSpaceDN w:val="0"/>
        <w:adjustRightInd w:val="0"/>
        <w:spacing w:line="360" w:lineRule="auto"/>
        <w:jc w:val="both"/>
        <w:rPr>
          <w:rFonts w:ascii="Times New Roman" w:hAnsi="Times New Roman" w:cs="Times New Roman"/>
          <w:b/>
          <w:bCs/>
          <w:color w:val="000000"/>
          <w:sz w:val="28"/>
          <w:szCs w:val="28"/>
          <w:u w:color="000000"/>
          <w:lang w:val="en-US"/>
        </w:rPr>
      </w:pPr>
      <w:r w:rsidRPr="008A361B">
        <w:rPr>
          <w:rFonts w:ascii="Times New Roman" w:hAnsi="Times New Roman" w:cs="Times New Roman"/>
          <w:b/>
          <w:bCs/>
          <w:color w:val="000000"/>
          <w:sz w:val="28"/>
          <w:szCs w:val="28"/>
          <w:u w:color="000000"/>
          <w:lang w:val="en-US"/>
        </w:rPr>
        <w:t xml:space="preserve">3.2 Quick Sort Versions </w:t>
      </w:r>
    </w:p>
    <w:p w14:paraId="187F60A4" w14:textId="54C95264" w:rsidR="0066377F" w:rsidRDefault="0066377F" w:rsidP="0066377F">
      <w:pPr>
        <w:autoSpaceDE w:val="0"/>
        <w:autoSpaceDN w:val="0"/>
        <w:adjustRightInd w:val="0"/>
        <w:spacing w:line="360" w:lineRule="auto"/>
        <w:ind w:firstLine="720"/>
        <w:jc w:val="both"/>
        <w:rPr>
          <w:rFonts w:ascii="Times New Roman" w:hAnsi="Times New Roman" w:cs="Times New Roman"/>
          <w:color w:val="000000"/>
          <w:u w:color="000000"/>
          <w:lang w:val="en-US"/>
        </w:rPr>
      </w:pPr>
      <w:r w:rsidRPr="00F2709B">
        <w:rPr>
          <w:rFonts w:ascii="Times New Roman" w:hAnsi="Times New Roman" w:cs="Times New Roman"/>
          <w:color w:val="000000"/>
          <w:u w:color="000000"/>
          <w:lang w:val="en-US"/>
        </w:rPr>
        <w:t xml:space="preserve">Quick sort </w:t>
      </w:r>
      <w:r w:rsidR="00F2709B" w:rsidRPr="00F2709B">
        <w:rPr>
          <w:rFonts w:ascii="Times New Roman" w:hAnsi="Times New Roman" w:cs="Times New Roman"/>
          <w:color w:val="000000"/>
          <w:u w:color="000000"/>
          <w:lang w:val="en-US"/>
        </w:rPr>
        <w:t>has</w:t>
      </w:r>
      <w:r w:rsidRPr="00F2709B">
        <w:rPr>
          <w:rFonts w:ascii="Times New Roman" w:hAnsi="Times New Roman" w:cs="Times New Roman"/>
          <w:color w:val="000000"/>
          <w:u w:color="000000"/>
          <w:lang w:val="en-US"/>
        </w:rPr>
        <w:t xml:space="preserve"> one of the most varies implantation methods among all sorting </w:t>
      </w:r>
      <w:proofErr w:type="gramStart"/>
      <w:r w:rsidRPr="00F2709B">
        <w:rPr>
          <w:rFonts w:ascii="Times New Roman" w:hAnsi="Times New Roman" w:cs="Times New Roman"/>
          <w:color w:val="000000"/>
          <w:u w:color="000000"/>
          <w:lang w:val="en-US"/>
        </w:rPr>
        <w:t>algorithm</w:t>
      </w:r>
      <w:proofErr w:type="gramEnd"/>
      <w:r w:rsidRPr="00F2709B">
        <w:rPr>
          <w:rFonts w:ascii="Times New Roman" w:hAnsi="Times New Roman" w:cs="Times New Roman"/>
          <w:color w:val="000000"/>
          <w:u w:color="000000"/>
          <w:lang w:val="en-US"/>
        </w:rPr>
        <w:t>.</w:t>
      </w:r>
      <w:r w:rsidR="00F2709B" w:rsidRPr="00F2709B">
        <w:rPr>
          <w:rFonts w:ascii="Times New Roman" w:hAnsi="Times New Roman" w:cs="Times New Roman"/>
          <w:color w:val="000000"/>
          <w:u w:color="000000"/>
          <w:lang w:val="en-US"/>
        </w:rPr>
        <w:t xml:space="preserve"> Computer scientist has theorized different methods in choosing the pivot point, and schemes to performing switches without </w:t>
      </w:r>
      <w:r w:rsidR="00F2709B">
        <w:rPr>
          <w:rFonts w:ascii="Times New Roman" w:hAnsi="Times New Roman" w:cs="Times New Roman"/>
          <w:color w:val="000000"/>
          <w:u w:color="000000"/>
          <w:lang w:val="en-US"/>
        </w:rPr>
        <w:t>required to generate additional memories.</w:t>
      </w:r>
      <w:r w:rsidR="00701382">
        <w:rPr>
          <w:rFonts w:ascii="Times New Roman" w:hAnsi="Times New Roman" w:cs="Times New Roman"/>
          <w:color w:val="000000"/>
          <w:u w:color="000000"/>
          <w:lang w:val="en-US"/>
        </w:rPr>
        <w:t xml:space="preserve"> However, currently there isn’t a method to select the ideal pivot point for every data set, without any additional calculation perform.</w:t>
      </w:r>
    </w:p>
    <w:p w14:paraId="64CD3DAF" w14:textId="77777777" w:rsidR="0066377F" w:rsidRPr="0066377F" w:rsidRDefault="0066377F" w:rsidP="0066377F">
      <w:pPr>
        <w:tabs>
          <w:tab w:val="left" w:pos="1524"/>
        </w:tabs>
        <w:autoSpaceDE w:val="0"/>
        <w:autoSpaceDN w:val="0"/>
        <w:adjustRightInd w:val="0"/>
        <w:spacing w:line="360" w:lineRule="auto"/>
        <w:jc w:val="both"/>
        <w:rPr>
          <w:rFonts w:ascii="Times New Roman" w:hAnsi="Times New Roman" w:cs="Times New Roman"/>
          <w:b/>
          <w:bCs/>
          <w:color w:val="000000"/>
          <w:u w:color="000000"/>
          <w:lang w:val="en-US"/>
        </w:rPr>
      </w:pPr>
    </w:p>
    <w:p w14:paraId="58DDDDBB" w14:textId="77777777" w:rsidR="008A361B" w:rsidRPr="008A361B" w:rsidRDefault="008A361B" w:rsidP="008A361B">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sidRPr="008A361B">
        <w:rPr>
          <w:rFonts w:ascii="Times New Roman" w:hAnsi="Times New Roman" w:cs="Times New Roman"/>
          <w:b/>
          <w:bCs/>
          <w:color w:val="000000"/>
          <w:sz w:val="26"/>
          <w:szCs w:val="26"/>
          <w:u w:color="000000"/>
          <w:lang w:val="en-US"/>
        </w:rPr>
        <w:t xml:space="preserve">3.2.1 Choosing a Pivot Point  </w:t>
      </w:r>
    </w:p>
    <w:p w14:paraId="52904339" w14:textId="69B0ECAF"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 xml:space="preserve">In choosing the pivot point for quicksort, computer scientists investigated </w:t>
      </w:r>
      <w:r w:rsidR="00F2709B">
        <w:rPr>
          <w:rFonts w:ascii="Times New Roman" w:hAnsi="Times New Roman" w:cs="Times New Roman"/>
          <w:color w:val="000000"/>
          <w:u w:color="000000"/>
          <w:lang w:val="en-US"/>
        </w:rPr>
        <w:t xml:space="preserve">multiple </w:t>
      </w:r>
      <w:r w:rsidRPr="008A361B">
        <w:rPr>
          <w:rFonts w:ascii="Times New Roman" w:hAnsi="Times New Roman" w:cs="Times New Roman"/>
          <w:color w:val="000000"/>
          <w:u w:color="000000"/>
          <w:lang w:val="en-US"/>
        </w:rPr>
        <w:t>solution</w:t>
      </w:r>
      <w:r w:rsidR="00F2709B">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 xml:space="preserve"> to reduce the number of comparisons and switches with the pivot point to maximize efficiency and time. Some of the methods include, always picking the first/last elements, the middle element of the array, or randomly. The common aim is picking a pivot point that divides the array into a 1:1 ratio for each rotation, but achieving the perfect ratio is difficult given each element is likely to equal. Hence, a method to choose the pivot point has its benefits and disadvantages in a different case. </w:t>
      </w:r>
    </w:p>
    <w:p w14:paraId="036FB7F4"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
    <w:p w14:paraId="6FF0C1BC"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Based on secondary sources, picking the first/last element as the pivot point has the highest probability to yield the worst time complexity O(n2) among the other two methods. The quicksort worst time complexity is derived from making the maximum number of switches with pivot point and dividing the array into one partition for each rotation. Hence, the worst-case time complexity would perform similar to equal of bubble sort(O(n2)), with each rotating being O(n)-&gt;O(n-1</w:t>
      </w:r>
      <w:proofErr w:type="gramStart"/>
      <w:r w:rsidRPr="008A361B">
        <w:rPr>
          <w:rFonts w:ascii="Times New Roman" w:hAnsi="Times New Roman" w:cs="Times New Roman"/>
          <w:color w:val="000000"/>
          <w:u w:color="000000"/>
          <w:lang w:val="en-US"/>
        </w:rPr>
        <w:t>),-</w:t>
      </w:r>
      <w:proofErr w:type="gramEnd"/>
      <w:r w:rsidRPr="008A361B">
        <w:rPr>
          <w:rFonts w:ascii="Times New Roman" w:hAnsi="Times New Roman" w:cs="Times New Roman"/>
          <w:color w:val="000000"/>
          <w:u w:color="000000"/>
          <w:lang w:val="en-US"/>
        </w:rPr>
        <w:t>&gt;O(n-2)….O(1) time. Alternatively, randomly picking without condition may result in a similar performance, but the probability is low and could be averted by setting certain conditions.</w:t>
      </w:r>
    </w:p>
    <w:p w14:paraId="02454F0C"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
    <w:p w14:paraId="37F63BAD"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 xml:space="preserve">On the other hand, randomly picking the pivot point requires additional operations to generate a number between the array, as </w:t>
      </w:r>
      <w:proofErr w:type="gramStart"/>
      <w:r w:rsidRPr="008A361B">
        <w:rPr>
          <w:rFonts w:ascii="Times New Roman" w:hAnsi="Times New Roman" w:cs="Times New Roman"/>
          <w:color w:val="000000"/>
          <w:u w:color="000000"/>
          <w:lang w:val="en-US"/>
        </w:rPr>
        <w:t>PRNG(</w:t>
      </w:r>
      <w:proofErr w:type="gramEnd"/>
      <w:r w:rsidRPr="008A361B">
        <w:rPr>
          <w:rFonts w:ascii="Times New Roman" w:hAnsi="Times New Roman" w:cs="Times New Roman"/>
          <w:color w:val="000000"/>
          <w:u w:color="000000"/>
          <w:lang w:val="en-US"/>
        </w:rPr>
        <w:t xml:space="preserve">Pseudorandom number generator) is relatively slow for certain languages. Hence, picking the middle element of the array would create a similar effect as picking random, but choosing a random pivot is statistically more likely to be close or equal to the median. </w:t>
      </w:r>
    </w:p>
    <w:p w14:paraId="7C5C3E27"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
    <w:p w14:paraId="79C95AFF"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lastRenderedPageBreak/>
        <w:tab/>
        <w:t xml:space="preserve">To overcome the weakness of random and middle element quick sort, alternative versions such as medium of three, medium of </w:t>
      </w:r>
      <w:proofErr w:type="gramStart"/>
      <w:r w:rsidRPr="008A361B">
        <w:rPr>
          <w:rFonts w:ascii="Times New Roman" w:hAnsi="Times New Roman" w:cs="Times New Roman"/>
          <w:color w:val="000000"/>
          <w:u w:color="000000"/>
          <w:lang w:val="en-US"/>
        </w:rPr>
        <w:t>four(</w:t>
      </w:r>
      <w:proofErr w:type="spellStart"/>
      <w:proofErr w:type="gramEnd"/>
      <w:r w:rsidRPr="008A361B">
        <w:rPr>
          <w:rFonts w:ascii="Times New Roman" w:hAnsi="Times New Roman" w:cs="Times New Roman"/>
          <w:color w:val="000000"/>
          <w:u w:color="000000"/>
          <w:lang w:val="en-US"/>
        </w:rPr>
        <w:t>Yarosalvisty</w:t>
      </w:r>
      <w:proofErr w:type="spellEnd"/>
      <w:r w:rsidRPr="008A361B">
        <w:rPr>
          <w:rFonts w:ascii="Times New Roman" w:hAnsi="Times New Roman" w:cs="Times New Roman"/>
          <w:color w:val="000000"/>
          <w:u w:color="000000"/>
          <w:lang w:val="en-US"/>
        </w:rPr>
        <w:t xml:space="preserve">), medium of five, </w:t>
      </w:r>
      <w:proofErr w:type="spellStart"/>
      <w:r w:rsidRPr="008A361B">
        <w:rPr>
          <w:rFonts w:ascii="Times New Roman" w:hAnsi="Times New Roman" w:cs="Times New Roman"/>
          <w:color w:val="000000"/>
          <w:u w:color="000000"/>
          <w:lang w:val="en-US"/>
        </w:rPr>
        <w:t>etc</w:t>
      </w:r>
      <w:proofErr w:type="spellEnd"/>
      <w:r w:rsidRPr="008A361B">
        <w:rPr>
          <w:rFonts w:ascii="Times New Roman" w:hAnsi="Times New Roman" w:cs="Times New Roman"/>
          <w:color w:val="000000"/>
          <w:u w:color="000000"/>
          <w:lang w:val="en-US"/>
        </w:rPr>
        <w:t xml:space="preserve"> overcomes the issues. Three or more pivot point is randomly picked between the array, then compared to determine the medium among the pivot points. Hence, avoiding the worst time complexity case and yield a closer effect as random quick sort, but requires two comparisons per rotation. Multi-Pivot Quick Sort investigation conducted at the University of Waterloo, discovered 1-pivot point often has O(2nln(n)) comparison with (0.333nln(n)) swaps, but the medium of 3 has O(1.71nlog(n)) comparison with O(0.343nln(n)) swaps. However, more pivot point doesn’t always lead to reduce the number of swaps and comparison. Ultimately, different quick sort versions would perform better for certain data set, but only random, first/last element and middle element quick sort would be mainly investigated for this paper.</w:t>
      </w:r>
    </w:p>
    <w:p w14:paraId="3CB4DA27" w14:textId="77777777" w:rsidR="008A361B" w:rsidRPr="008A361B" w:rsidRDefault="008A361B" w:rsidP="008A361B">
      <w:pPr>
        <w:autoSpaceDE w:val="0"/>
        <w:autoSpaceDN w:val="0"/>
        <w:adjustRightInd w:val="0"/>
        <w:spacing w:line="360" w:lineRule="auto"/>
        <w:jc w:val="both"/>
        <w:rPr>
          <w:rFonts w:ascii="Times New Roman" w:hAnsi="Times New Roman" w:cs="Times New Roman"/>
          <w:b/>
          <w:bCs/>
          <w:color w:val="000000"/>
          <w:u w:color="000000"/>
          <w:lang w:val="en-US"/>
        </w:rPr>
      </w:pPr>
    </w:p>
    <w:p w14:paraId="0121EB34" w14:textId="77777777" w:rsidR="008A361B" w:rsidRPr="008A361B" w:rsidRDefault="008A361B" w:rsidP="008A361B">
      <w:pPr>
        <w:autoSpaceDE w:val="0"/>
        <w:autoSpaceDN w:val="0"/>
        <w:adjustRightInd w:val="0"/>
        <w:spacing w:line="360" w:lineRule="auto"/>
        <w:jc w:val="both"/>
        <w:rPr>
          <w:rFonts w:ascii="Times New Roman" w:hAnsi="Times New Roman" w:cs="Times New Roman"/>
          <w:b/>
          <w:bCs/>
          <w:color w:val="000000"/>
          <w:sz w:val="26"/>
          <w:szCs w:val="26"/>
          <w:u w:color="000000"/>
          <w:lang w:val="en-US"/>
        </w:rPr>
      </w:pPr>
      <w:r w:rsidRPr="008A361B">
        <w:rPr>
          <w:rFonts w:ascii="Times New Roman" w:hAnsi="Times New Roman" w:cs="Times New Roman"/>
          <w:b/>
          <w:bCs/>
          <w:color w:val="000000"/>
          <w:sz w:val="26"/>
          <w:szCs w:val="26"/>
          <w:u w:color="000000"/>
          <w:lang w:val="en-US"/>
        </w:rPr>
        <w:t>3.2.2 Quick Sort Schemes</w:t>
      </w:r>
      <w:r w:rsidRPr="008A361B">
        <w:rPr>
          <w:rFonts w:ascii="Times New Roman" w:hAnsi="Times New Roman" w:cs="Times New Roman"/>
          <w:b/>
          <w:bCs/>
          <w:color w:val="000000"/>
          <w:sz w:val="26"/>
          <w:szCs w:val="26"/>
          <w:u w:color="000000"/>
          <w:lang w:val="en-US"/>
        </w:rPr>
        <w:tab/>
      </w:r>
    </w:p>
    <w:p w14:paraId="0D48E5FD"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 xml:space="preserve">There are multiple different implantations in performing quick sort switches in coding languages. For example, we could create two stack data types, then any element larger than the pivot point be a push to one stack and a smaller element on the other. The process repeats on both stacks until the size is less than </w:t>
      </w:r>
      <w:proofErr w:type="gramStart"/>
      <w:r w:rsidRPr="008A361B">
        <w:rPr>
          <w:rFonts w:ascii="Times New Roman" w:hAnsi="Times New Roman" w:cs="Times New Roman"/>
          <w:color w:val="000000"/>
          <w:u w:color="000000"/>
          <w:lang w:val="en-US"/>
        </w:rPr>
        <w:t>1, and</w:t>
      </w:r>
      <w:proofErr w:type="gramEnd"/>
      <w:r w:rsidRPr="008A361B">
        <w:rPr>
          <w:rFonts w:ascii="Times New Roman" w:hAnsi="Times New Roman" w:cs="Times New Roman"/>
          <w:color w:val="000000"/>
          <w:u w:color="000000"/>
          <w:lang w:val="en-US"/>
        </w:rPr>
        <w:t xml:space="preserve"> pop the value from the smallest stack out. However, quicksort is well known for its space complexity being </w:t>
      </w:r>
      <w:proofErr w:type="gramStart"/>
      <w:r w:rsidRPr="008A361B">
        <w:rPr>
          <w:rFonts w:ascii="Times New Roman" w:hAnsi="Times New Roman" w:cs="Times New Roman"/>
          <w:color w:val="000000"/>
          <w:u w:color="000000"/>
          <w:lang w:val="en-US"/>
        </w:rPr>
        <w:t>O(</w:t>
      </w:r>
      <w:proofErr w:type="gramEnd"/>
      <w:r w:rsidRPr="008A361B">
        <w:rPr>
          <w:rFonts w:ascii="Times New Roman" w:hAnsi="Times New Roman" w:cs="Times New Roman"/>
          <w:color w:val="000000"/>
          <w:u w:color="000000"/>
          <w:lang w:val="en-US"/>
        </w:rPr>
        <w:t xml:space="preserve">1), but the above-suggested method requires additional memory to store the stack. Hoare partition suggests by Tony Hoare, and </w:t>
      </w: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partition schemes designed by Bentley uses switches within the array to reduce space complexity.</w:t>
      </w:r>
    </w:p>
    <w:p w14:paraId="40ABC1F3"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
    <w:p w14:paraId="183C5E9C" w14:textId="20883239"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t xml:space="preserve">Both Hoare and </w:t>
      </w: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partition schemes creates two </w:t>
      </w:r>
      <w:proofErr w:type="gramStart"/>
      <w:r w:rsidRPr="008A361B">
        <w:rPr>
          <w:rFonts w:ascii="Times New Roman" w:hAnsi="Times New Roman" w:cs="Times New Roman"/>
          <w:color w:val="000000"/>
          <w:u w:color="000000"/>
          <w:lang w:val="en-US"/>
        </w:rPr>
        <w:t>pointer</w:t>
      </w:r>
      <w:r w:rsidR="00BD142D">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w:t>
      </w:r>
      <w:proofErr w:type="gramEnd"/>
      <w:r w:rsidRPr="008A361B">
        <w:rPr>
          <w:rFonts w:ascii="Times New Roman" w:hAnsi="Times New Roman" w:cs="Times New Roman"/>
          <w:color w:val="000000"/>
          <w:u w:color="000000"/>
          <w:lang w:val="en-US"/>
        </w:rPr>
        <w:t>pointer A, pointer B) that converges towards the pivot point, and stop if the below conditions are meet:</w:t>
      </w:r>
    </w:p>
    <w:p w14:paraId="5F0641DD" w14:textId="77777777" w:rsidR="008A361B" w:rsidRPr="008A361B" w:rsidRDefault="008A361B" w:rsidP="008A361B">
      <w:pPr>
        <w:numPr>
          <w:ilvl w:val="0"/>
          <w:numId w:val="3"/>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Pointer A stops if element is larger than the pivot point</w:t>
      </w:r>
    </w:p>
    <w:p w14:paraId="0E19A829" w14:textId="77777777" w:rsidR="008A361B" w:rsidRPr="008A361B" w:rsidRDefault="008A361B" w:rsidP="008A361B">
      <w:pPr>
        <w:numPr>
          <w:ilvl w:val="0"/>
          <w:numId w:val="3"/>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Pointer B stops if element is smaller than the pivot point</w:t>
      </w:r>
    </w:p>
    <w:p w14:paraId="0954DD74" w14:textId="26583223" w:rsidR="008A361B" w:rsidRPr="008A361B" w:rsidRDefault="008A361B" w:rsidP="008A361B">
      <w:pPr>
        <w:numPr>
          <w:ilvl w:val="0"/>
          <w:numId w:val="3"/>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Both pointer</w:t>
      </w:r>
      <w:r w:rsidR="00BD142D">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 xml:space="preserve"> stop if point A and pointer B passes each other</w:t>
      </w:r>
    </w:p>
    <w:p w14:paraId="17C0533B" w14:textId="7D1B960B"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If above condition 1 and 2 is meet the two element</w:t>
      </w:r>
      <w:r w:rsidR="00BD142D">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 xml:space="preserve"> at each pointer performs a swap, and each pointer continues to converge towards the pivot point.</w:t>
      </w:r>
    </w:p>
    <w:p w14:paraId="4845B8BA"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
    <w:p w14:paraId="35CC9D8C" w14:textId="7D4FD5B1"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partition schemes typically choose the first/last element as the pivot point, and both pointers at the other end. </w:t>
      </w:r>
      <w:r w:rsidR="00585D17" w:rsidRPr="008A361B">
        <w:rPr>
          <w:rFonts w:ascii="Times New Roman" w:hAnsi="Times New Roman" w:cs="Times New Roman"/>
          <w:color w:val="000000"/>
          <w:u w:color="000000"/>
          <w:lang w:val="en-US"/>
        </w:rPr>
        <w:t>While</w:t>
      </w:r>
      <w:r w:rsidRPr="008A361B">
        <w:rPr>
          <w:rFonts w:ascii="Times New Roman" w:hAnsi="Times New Roman" w:cs="Times New Roman"/>
          <w:color w:val="000000"/>
          <w:u w:color="000000"/>
          <w:lang w:val="en-US"/>
        </w:rPr>
        <w:t xml:space="preserve"> Hoare partition schemes are more flexible with their pivot </w:t>
      </w:r>
      <w:proofErr w:type="gramStart"/>
      <w:r w:rsidRPr="008A361B">
        <w:rPr>
          <w:rFonts w:ascii="Times New Roman" w:hAnsi="Times New Roman" w:cs="Times New Roman"/>
          <w:color w:val="000000"/>
          <w:u w:color="000000"/>
          <w:lang w:val="en-US"/>
        </w:rPr>
        <w:lastRenderedPageBreak/>
        <w:t>point</w:t>
      </w:r>
      <w:r w:rsidR="00BD142D">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w:t>
      </w:r>
      <w:r w:rsidR="00BD142D">
        <w:rPr>
          <w:rFonts w:ascii="Times New Roman" w:hAnsi="Times New Roman" w:cs="Times New Roman"/>
          <w:color w:val="000000"/>
          <w:u w:color="000000"/>
          <w:lang w:val="en-US"/>
        </w:rPr>
        <w:t xml:space="preserve"> </w:t>
      </w:r>
      <w:r w:rsidRPr="008A361B">
        <w:rPr>
          <w:rFonts w:ascii="Times New Roman" w:hAnsi="Times New Roman" w:cs="Times New Roman"/>
          <w:color w:val="000000"/>
          <w:u w:color="000000"/>
          <w:lang w:val="en-US"/>
        </w:rPr>
        <w:t>and</w:t>
      </w:r>
      <w:proofErr w:type="gramEnd"/>
      <w:r w:rsidRPr="008A361B">
        <w:rPr>
          <w:rFonts w:ascii="Times New Roman" w:hAnsi="Times New Roman" w:cs="Times New Roman"/>
          <w:color w:val="000000"/>
          <w:u w:color="000000"/>
          <w:lang w:val="en-US"/>
        </w:rPr>
        <w:t xml:space="preserve"> chooses the pointers at opposite ends. Secondary research suggests the Hoare partition scheme has better performance than the </w:t>
      </w: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w:t>
      </w:r>
      <w:proofErr w:type="gramStart"/>
      <w:r w:rsidRPr="008A361B">
        <w:rPr>
          <w:rFonts w:ascii="Times New Roman" w:hAnsi="Times New Roman" w:cs="Times New Roman"/>
          <w:color w:val="000000"/>
          <w:u w:color="000000"/>
          <w:lang w:val="en-US"/>
        </w:rPr>
        <w:t>patriots</w:t>
      </w:r>
      <w:proofErr w:type="gramEnd"/>
      <w:r w:rsidRPr="008A361B">
        <w:rPr>
          <w:rFonts w:ascii="Times New Roman" w:hAnsi="Times New Roman" w:cs="Times New Roman"/>
          <w:color w:val="000000"/>
          <w:u w:color="000000"/>
          <w:lang w:val="en-US"/>
        </w:rPr>
        <w:t xml:space="preserve"> scheme, because </w:t>
      </w:r>
    </w:p>
    <w:p w14:paraId="05C4E5DF" w14:textId="0ECB341E" w:rsidR="008A361B" w:rsidRPr="008A361B" w:rsidRDefault="008A361B" w:rsidP="008A361B">
      <w:pPr>
        <w:numPr>
          <w:ilvl w:val="0"/>
          <w:numId w:val="4"/>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Hoare partition statically performs three time</w:t>
      </w:r>
      <w:r w:rsidR="00BD142D">
        <w:rPr>
          <w:rFonts w:ascii="Times New Roman" w:hAnsi="Times New Roman" w:cs="Times New Roman"/>
          <w:color w:val="000000"/>
          <w:u w:color="000000"/>
          <w:lang w:val="en-US"/>
        </w:rPr>
        <w:t>s</w:t>
      </w:r>
      <w:r w:rsidRPr="008A361B">
        <w:rPr>
          <w:rFonts w:ascii="Times New Roman" w:hAnsi="Times New Roman" w:cs="Times New Roman"/>
          <w:color w:val="000000"/>
          <w:u w:color="000000"/>
          <w:lang w:val="en-US"/>
        </w:rPr>
        <w:t xml:space="preserve"> less swap compared to </w:t>
      </w: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w:t>
      </w:r>
      <w:proofErr w:type="gramStart"/>
      <w:r w:rsidRPr="008A361B">
        <w:rPr>
          <w:rFonts w:ascii="Times New Roman" w:hAnsi="Times New Roman" w:cs="Times New Roman"/>
          <w:color w:val="000000"/>
          <w:u w:color="000000"/>
          <w:lang w:val="en-US"/>
        </w:rPr>
        <w:t>patriots</w:t>
      </w:r>
      <w:proofErr w:type="gramEnd"/>
      <w:r w:rsidRPr="008A361B">
        <w:rPr>
          <w:rFonts w:ascii="Times New Roman" w:hAnsi="Times New Roman" w:cs="Times New Roman"/>
          <w:color w:val="000000"/>
          <w:u w:color="000000"/>
          <w:lang w:val="en-US"/>
        </w:rPr>
        <w:t xml:space="preserve"> scheme</w:t>
      </w:r>
    </w:p>
    <w:p w14:paraId="6DB33F9A" w14:textId="77777777" w:rsidR="008A361B" w:rsidRPr="008A361B" w:rsidRDefault="008A361B" w:rsidP="008A361B">
      <w:pPr>
        <w:numPr>
          <w:ilvl w:val="0"/>
          <w:numId w:val="4"/>
        </w:numPr>
        <w:tabs>
          <w:tab w:val="left" w:pos="20"/>
          <w:tab w:val="left" w:pos="245"/>
        </w:tabs>
        <w:autoSpaceDE w:val="0"/>
        <w:autoSpaceDN w:val="0"/>
        <w:adjustRightInd w:val="0"/>
        <w:spacing w:line="360" w:lineRule="auto"/>
        <w:ind w:left="245" w:hanging="246"/>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If all elements are equal, Hoare partition scheme time complexity is O(</w:t>
      </w:r>
      <w:proofErr w:type="spellStart"/>
      <w:r w:rsidRPr="008A361B">
        <w:rPr>
          <w:rFonts w:ascii="Times New Roman" w:hAnsi="Times New Roman" w:cs="Times New Roman"/>
          <w:color w:val="000000"/>
          <w:u w:color="000000"/>
          <w:lang w:val="en-US"/>
        </w:rPr>
        <w:t>nlog</w:t>
      </w:r>
      <w:proofErr w:type="spellEnd"/>
      <w:r w:rsidRPr="008A361B">
        <w:rPr>
          <w:rFonts w:ascii="Times New Roman" w:hAnsi="Times New Roman" w:cs="Times New Roman"/>
          <w:color w:val="000000"/>
          <w:u w:color="000000"/>
          <w:lang w:val="en-US"/>
        </w:rPr>
        <w:t xml:space="preserve">(n)), but </w:t>
      </w:r>
      <w:proofErr w:type="spellStart"/>
      <w:r w:rsidRPr="008A361B">
        <w:rPr>
          <w:rFonts w:ascii="Times New Roman" w:hAnsi="Times New Roman" w:cs="Times New Roman"/>
          <w:color w:val="000000"/>
          <w:u w:color="000000"/>
          <w:lang w:val="en-US"/>
        </w:rPr>
        <w:t>Lomuto</w:t>
      </w:r>
      <w:proofErr w:type="spellEnd"/>
      <w:r w:rsidRPr="008A361B">
        <w:rPr>
          <w:rFonts w:ascii="Times New Roman" w:hAnsi="Times New Roman" w:cs="Times New Roman"/>
          <w:color w:val="000000"/>
          <w:u w:color="000000"/>
          <w:lang w:val="en-US"/>
        </w:rPr>
        <w:t xml:space="preserve"> partition schemes instead takes O(n</w:t>
      </w:r>
      <w:r w:rsidRPr="008A361B">
        <w:rPr>
          <w:rFonts w:ascii="Times New Roman" w:hAnsi="Times New Roman" w:cs="Times New Roman"/>
          <w:color w:val="000000"/>
          <w:u w:color="000000"/>
          <w:vertAlign w:val="superscript"/>
          <w:lang w:val="en-US"/>
        </w:rPr>
        <w:t>2</w:t>
      </w:r>
      <w:r w:rsidRPr="008A361B">
        <w:rPr>
          <w:rFonts w:ascii="Times New Roman" w:hAnsi="Times New Roman" w:cs="Times New Roman"/>
          <w:color w:val="000000"/>
          <w:u w:color="000000"/>
          <w:lang w:val="en-US"/>
        </w:rPr>
        <w:t>).</w:t>
      </w:r>
    </w:p>
    <w:p w14:paraId="109BDB81"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
    <w:p w14:paraId="46408E59"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Hence, Hoare partition scheme implantation would be only investigated for quick sort for this paper.</w:t>
      </w:r>
    </w:p>
    <w:p w14:paraId="35A1C5CC" w14:textId="77777777" w:rsidR="008A361B" w:rsidRPr="008A361B" w:rsidRDefault="008A361B" w:rsidP="008A361B">
      <w:pPr>
        <w:autoSpaceDE w:val="0"/>
        <w:autoSpaceDN w:val="0"/>
        <w:adjustRightInd w:val="0"/>
        <w:spacing w:line="360" w:lineRule="auto"/>
        <w:jc w:val="both"/>
        <w:rPr>
          <w:rFonts w:ascii="Times New Roman" w:hAnsi="Times New Roman" w:cs="Times New Roman"/>
          <w:b/>
          <w:bCs/>
          <w:color w:val="000000"/>
          <w:u w:color="000000"/>
          <w:lang w:val="en-US"/>
        </w:rPr>
      </w:pPr>
      <w:r w:rsidRPr="008A361B">
        <w:rPr>
          <w:rFonts w:ascii="Times New Roman" w:hAnsi="Times New Roman" w:cs="Times New Roman"/>
          <w:color w:val="000000"/>
          <w:u w:color="000000"/>
          <w:lang w:val="en-US"/>
        </w:rPr>
        <w:t xml:space="preserve"> </w:t>
      </w:r>
    </w:p>
    <w:p w14:paraId="1A2DF84E"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sz w:val="28"/>
          <w:szCs w:val="28"/>
          <w:u w:color="000000"/>
          <w:lang w:val="en-US"/>
        </w:rPr>
      </w:pPr>
      <w:r w:rsidRPr="008A361B">
        <w:rPr>
          <w:rFonts w:ascii="Times New Roman" w:hAnsi="Times New Roman" w:cs="Times New Roman"/>
          <w:b/>
          <w:bCs/>
          <w:color w:val="000000"/>
          <w:sz w:val="28"/>
          <w:szCs w:val="28"/>
          <w:u w:color="000000"/>
          <w:lang w:val="en-US"/>
        </w:rPr>
        <w:t>3.3 Methodology for Hoare Partition</w:t>
      </w:r>
      <w:r w:rsidRPr="008A361B">
        <w:rPr>
          <w:rFonts w:ascii="Times New Roman" w:hAnsi="Times New Roman" w:cs="Times New Roman"/>
          <w:color w:val="000000"/>
          <w:sz w:val="28"/>
          <w:szCs w:val="28"/>
          <w:u w:color="000000"/>
          <w:lang w:val="en-US"/>
        </w:rPr>
        <w:t>:</w:t>
      </w:r>
    </w:p>
    <w:p w14:paraId="709B8FF7" w14:textId="7F7A245B"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 xml:space="preserve">Below code, the structure would be used for reference for quick sort Hoare Partition that uses random, middle, and last element as the pivot point. For full quick sort code please reference </w:t>
      </w:r>
      <w:r w:rsidR="005012B6">
        <w:rPr>
          <w:rFonts w:ascii="Times New Roman" w:hAnsi="Times New Roman" w:cs="Times New Roman"/>
          <w:color w:val="000000"/>
          <w:u w:color="000000"/>
          <w:lang w:val="en-US"/>
        </w:rPr>
        <w:t>A</w:t>
      </w:r>
      <w:r w:rsidRPr="008A361B">
        <w:rPr>
          <w:rFonts w:ascii="Times New Roman" w:hAnsi="Times New Roman" w:cs="Times New Roman"/>
          <w:color w:val="000000"/>
          <w:u w:color="000000"/>
          <w:lang w:val="en-US"/>
        </w:rPr>
        <w:t>.</w:t>
      </w:r>
    </w:p>
    <w:p w14:paraId="1AEEE973" w14:textId="77777777" w:rsidR="008A361B" w:rsidRPr="008A361B" w:rsidRDefault="008A361B" w:rsidP="008A361B">
      <w:pPr>
        <w:autoSpaceDE w:val="0"/>
        <w:autoSpaceDN w:val="0"/>
        <w:adjustRightInd w:val="0"/>
        <w:spacing w:line="360" w:lineRule="auto"/>
        <w:jc w:val="both"/>
        <w:rPr>
          <w:rFonts w:ascii="Times New Roman" w:hAnsi="Times New Roman" w:cs="Times New Roman"/>
          <w:color w:val="000000"/>
          <w:u w:color="000000"/>
          <w:lang w:val="en-US"/>
        </w:rPr>
      </w:pPr>
    </w:p>
    <w:p w14:paraId="5A7E97D9" w14:textId="77777777" w:rsidR="008A361B" w:rsidRPr="008A361B" w:rsidRDefault="008A361B" w:rsidP="008A361B">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 xml:space="preserve">Choose a pivot point integer via </w:t>
      </w:r>
    </w:p>
    <w:p w14:paraId="45944D14" w14:textId="77777777" w:rsidR="008A361B" w:rsidRPr="008A361B" w:rsidRDefault="008A361B" w:rsidP="008A361B">
      <w:pPr>
        <w:numPr>
          <w:ilvl w:val="3"/>
          <w:numId w:val="5"/>
        </w:numPr>
        <w:tabs>
          <w:tab w:val="left" w:pos="1080"/>
          <w:tab w:val="left" w:pos="1570"/>
        </w:tabs>
        <w:autoSpaceDE w:val="0"/>
        <w:autoSpaceDN w:val="0"/>
        <w:adjustRightInd w:val="0"/>
        <w:spacing w:line="360" w:lineRule="auto"/>
        <w:ind w:left="1570" w:hanging="157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Random generated</w:t>
      </w:r>
    </w:p>
    <w:p w14:paraId="655DCBA9" w14:textId="77777777" w:rsidR="008A361B" w:rsidRPr="008A361B" w:rsidRDefault="008A361B" w:rsidP="008A361B">
      <w:pPr>
        <w:numPr>
          <w:ilvl w:val="3"/>
          <w:numId w:val="5"/>
        </w:numPr>
        <w:tabs>
          <w:tab w:val="left" w:pos="1080"/>
          <w:tab w:val="left" w:pos="1570"/>
        </w:tabs>
        <w:autoSpaceDE w:val="0"/>
        <w:autoSpaceDN w:val="0"/>
        <w:adjustRightInd w:val="0"/>
        <w:spacing w:line="360" w:lineRule="auto"/>
        <w:ind w:left="1570" w:hanging="157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Middle element</w:t>
      </w:r>
    </w:p>
    <w:p w14:paraId="5A5AF29A" w14:textId="77777777" w:rsidR="008A361B" w:rsidRPr="008A361B" w:rsidRDefault="008A361B" w:rsidP="008A361B">
      <w:pPr>
        <w:numPr>
          <w:ilvl w:val="3"/>
          <w:numId w:val="5"/>
        </w:numPr>
        <w:tabs>
          <w:tab w:val="left" w:pos="1080"/>
          <w:tab w:val="left" w:pos="1570"/>
        </w:tabs>
        <w:autoSpaceDE w:val="0"/>
        <w:autoSpaceDN w:val="0"/>
        <w:adjustRightInd w:val="0"/>
        <w:spacing w:line="360" w:lineRule="auto"/>
        <w:ind w:left="1570" w:hanging="157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First or last integer</w:t>
      </w:r>
    </w:p>
    <w:p w14:paraId="6E19E079" w14:textId="77777777" w:rsidR="008A361B" w:rsidRPr="008A361B" w:rsidRDefault="008A361B" w:rsidP="008A361B">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 xml:space="preserve">Create a position tracker/pointer on the start(left) and end(right) of the array </w:t>
      </w:r>
    </w:p>
    <w:p w14:paraId="71C57CB0" w14:textId="09C6574E" w:rsidR="008A361B" w:rsidRPr="008A361B" w:rsidRDefault="008A361B" w:rsidP="008A361B">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Move the left position tracker toward the pivot until reach to a</w:t>
      </w:r>
      <w:r w:rsidR="00585D17">
        <w:rPr>
          <w:rFonts w:ascii="Times New Roman" w:hAnsi="Times New Roman" w:cs="Times New Roman"/>
          <w:color w:val="000000"/>
          <w:u w:color="000000"/>
          <w:lang w:val="en-US"/>
        </w:rPr>
        <w:t>n</w:t>
      </w:r>
      <w:r w:rsidRPr="008A361B">
        <w:rPr>
          <w:rFonts w:ascii="Times New Roman" w:hAnsi="Times New Roman" w:cs="Times New Roman"/>
          <w:color w:val="000000"/>
          <w:u w:color="000000"/>
          <w:lang w:val="en-US"/>
        </w:rPr>
        <w:t xml:space="preserve"> integer larger or equal than the pivot point integer</w:t>
      </w:r>
    </w:p>
    <w:p w14:paraId="404D5A28" w14:textId="19100F99" w:rsidR="008A361B" w:rsidRPr="008A361B" w:rsidRDefault="008A361B" w:rsidP="008A361B">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Move the right position tracker toward the pivot until reach to a</w:t>
      </w:r>
      <w:r w:rsidR="00585D17">
        <w:rPr>
          <w:rFonts w:ascii="Times New Roman" w:hAnsi="Times New Roman" w:cs="Times New Roman"/>
          <w:color w:val="000000"/>
          <w:u w:color="000000"/>
          <w:lang w:val="en-US"/>
        </w:rPr>
        <w:t>n</w:t>
      </w:r>
      <w:r w:rsidRPr="008A361B">
        <w:rPr>
          <w:rFonts w:ascii="Times New Roman" w:hAnsi="Times New Roman" w:cs="Times New Roman"/>
          <w:color w:val="000000"/>
          <w:u w:color="000000"/>
          <w:lang w:val="en-US"/>
        </w:rPr>
        <w:t xml:space="preserve"> integer smaller or equal than the pivot point integer</w:t>
      </w:r>
    </w:p>
    <w:p w14:paraId="728891DC" w14:textId="77777777" w:rsidR="008A361B" w:rsidRPr="008A361B" w:rsidRDefault="008A361B" w:rsidP="008A361B">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Swap position between right position tracker with left position tracker</w:t>
      </w:r>
    </w:p>
    <w:p w14:paraId="7C50A33F" w14:textId="77777777" w:rsidR="008A361B" w:rsidRPr="008A361B" w:rsidRDefault="008A361B" w:rsidP="008A361B">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Repeat step 3 until left position tracker or right position tracker reach the same position.</w:t>
      </w:r>
    </w:p>
    <w:p w14:paraId="3C93B1AE" w14:textId="77777777" w:rsidR="008A361B" w:rsidRPr="008A361B" w:rsidRDefault="008A361B" w:rsidP="008A361B">
      <w:pPr>
        <w:numPr>
          <w:ilvl w:val="0"/>
          <w:numId w:val="5"/>
        </w:numPr>
        <w:tabs>
          <w:tab w:val="left" w:pos="20"/>
          <w:tab w:val="left" w:pos="490"/>
        </w:tabs>
        <w:autoSpaceDE w:val="0"/>
        <w:autoSpaceDN w:val="0"/>
        <w:adjustRightInd w:val="0"/>
        <w:spacing w:line="360" w:lineRule="auto"/>
        <w:ind w:left="490" w:hanging="491"/>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Perform step 1 to 6 for the array on the left and right, until array size is less or equal to 1.</w:t>
      </w:r>
    </w:p>
    <w:p w14:paraId="4F3C75EF" w14:textId="0BC5572B" w:rsidR="008A361B" w:rsidRDefault="008A361B" w:rsidP="008A361B">
      <w:pPr>
        <w:spacing w:line="360" w:lineRule="auto"/>
        <w:jc w:val="both"/>
        <w:rPr>
          <w:rFonts w:ascii="Times New Roman" w:hAnsi="Times New Roman" w:cs="Times New Roman"/>
          <w:color w:val="000000"/>
          <w:u w:color="000000"/>
          <w:lang w:val="en-US"/>
        </w:rPr>
      </w:pPr>
      <w:r w:rsidRPr="008A361B">
        <w:rPr>
          <w:rFonts w:ascii="Times New Roman" w:hAnsi="Times New Roman" w:cs="Times New Roman"/>
          <w:color w:val="000000"/>
          <w:u w:color="000000"/>
          <w:lang w:val="en-US"/>
        </w:rPr>
        <w:tab/>
      </w:r>
    </w:p>
    <w:p w14:paraId="2CADBA8E" w14:textId="1FDAB152" w:rsidR="008A361B" w:rsidRPr="008A361B" w:rsidRDefault="008A361B" w:rsidP="008A361B">
      <w:pPr>
        <w:spacing w:line="360" w:lineRule="auto"/>
        <w:jc w:val="both"/>
        <w:rPr>
          <w:rFonts w:ascii="Times New Roman" w:hAnsi="Times New Roman" w:cs="Times New Roman"/>
          <w:color w:val="000000"/>
          <w:u w:color="000000"/>
          <w:lang w:val="en-US"/>
        </w:rPr>
      </w:pPr>
    </w:p>
    <w:p w14:paraId="5A1A9C6B" w14:textId="77777777" w:rsidR="008A361B" w:rsidRPr="008A361B" w:rsidRDefault="008A361B" w:rsidP="008A361B">
      <w:pPr>
        <w:autoSpaceDE w:val="0"/>
        <w:autoSpaceDN w:val="0"/>
        <w:adjustRightInd w:val="0"/>
        <w:spacing w:line="288" w:lineRule="auto"/>
        <w:rPr>
          <w:rFonts w:ascii="Times New Roman" w:hAnsi="Times New Roman" w:cs="Times New Roman"/>
          <w:b/>
          <w:bCs/>
          <w:color w:val="000000"/>
          <w:sz w:val="28"/>
          <w:szCs w:val="28"/>
          <w:lang w:val="en-US"/>
        </w:rPr>
      </w:pPr>
      <w:r w:rsidRPr="008A361B">
        <w:rPr>
          <w:rFonts w:ascii="Times New Roman" w:hAnsi="Times New Roman" w:cs="Times New Roman"/>
          <w:b/>
          <w:bCs/>
          <w:color w:val="000000"/>
          <w:sz w:val="28"/>
          <w:szCs w:val="28"/>
          <w:lang w:val="en-US"/>
        </w:rPr>
        <w:t>3.4 Quick Sort Data Collection</w:t>
      </w:r>
    </w:p>
    <w:p w14:paraId="23D155EB" w14:textId="4359D66D" w:rsidR="008A361B" w:rsidRDefault="008A361B" w:rsidP="008A361B">
      <w:pPr>
        <w:spacing w:line="360" w:lineRule="auto"/>
        <w:jc w:val="both"/>
        <w:rPr>
          <w:rFonts w:ascii="Times New Roman" w:hAnsi="Times New Roman" w:cs="Times New Roman"/>
          <w:color w:val="000000"/>
          <w:lang w:val="en-US"/>
        </w:rPr>
      </w:pPr>
      <w:r w:rsidRPr="008A361B">
        <w:rPr>
          <w:rFonts w:ascii="Times New Roman" w:hAnsi="Times New Roman" w:cs="Times New Roman"/>
          <w:color w:val="000000"/>
          <w:lang w:val="en-US"/>
        </w:rPr>
        <w:tab/>
        <w:t>Below is a simplified version of the data collected, please refer to appendix</w:t>
      </w:r>
      <w:r w:rsidR="005012B6">
        <w:rPr>
          <w:rFonts w:ascii="Times New Roman" w:hAnsi="Times New Roman" w:cs="Times New Roman"/>
          <w:color w:val="000000"/>
          <w:lang w:val="en-US"/>
        </w:rPr>
        <w:t xml:space="preserve"> C</w:t>
      </w:r>
      <w:r w:rsidRPr="008A361B">
        <w:rPr>
          <w:rFonts w:ascii="Times New Roman" w:hAnsi="Times New Roman" w:cs="Times New Roman"/>
          <w:color w:val="E6000E"/>
          <w:lang w:val="en-US"/>
        </w:rPr>
        <w:t xml:space="preserve"> </w:t>
      </w:r>
      <w:r w:rsidRPr="008A361B">
        <w:rPr>
          <w:rFonts w:ascii="Times New Roman" w:hAnsi="Times New Roman" w:cs="Times New Roman"/>
          <w:color w:val="000000"/>
          <w:lang w:val="en-US"/>
        </w:rPr>
        <w:t>for a more detailed version.</w:t>
      </w:r>
    </w:p>
    <w:p w14:paraId="4EA6E04D" w14:textId="72F7CBE7" w:rsidR="008A361B" w:rsidRDefault="008A361B" w:rsidP="008A361B">
      <w:pPr>
        <w:spacing w:line="360" w:lineRule="auto"/>
        <w:jc w:val="both"/>
        <w:rPr>
          <w:rFonts w:ascii="Times New Roman" w:hAnsi="Times New Roman" w:cs="Times New Roman"/>
          <w:color w:val="000000"/>
          <w:lang w:val="en-US"/>
        </w:rPr>
      </w:pPr>
    </w:p>
    <w:p w14:paraId="27564645" w14:textId="33D28787" w:rsidR="008A361B" w:rsidRPr="005A1B45" w:rsidRDefault="008A361B" w:rsidP="008A361B">
      <w:pPr>
        <w:spacing w:line="360" w:lineRule="auto"/>
        <w:jc w:val="center"/>
        <w:rPr>
          <w:rFonts w:ascii="Times New Roman" w:hAnsi="Times New Roman" w:cs="Times New Roman"/>
          <w:color w:val="000000"/>
          <w:sz w:val="26"/>
          <w:szCs w:val="26"/>
          <w:u w:color="000000"/>
          <w:lang w:val="en-US"/>
        </w:rPr>
      </w:pPr>
      <w:r w:rsidRPr="005A1B45">
        <w:rPr>
          <w:rFonts w:ascii="Times New Roman" w:hAnsi="Times New Roman" w:cs="Times New Roman"/>
          <w:b/>
          <w:bCs/>
          <w:color w:val="000000"/>
          <w:sz w:val="26"/>
          <w:szCs w:val="26"/>
          <w:lang w:val="en-US"/>
        </w:rPr>
        <w:lastRenderedPageBreak/>
        <w:t>Table 3.1: Average Running Time Quick Sort in C++</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8A361B" w:rsidRPr="00B23195" w14:paraId="37B97180" w14:textId="77777777" w:rsidTr="00BD142D">
        <w:trPr>
          <w:trHeight w:val="892"/>
        </w:trPr>
        <w:tc>
          <w:tcPr>
            <w:tcW w:w="1519" w:type="dxa"/>
            <w:tcBorders>
              <w:top w:val="single" w:sz="2" w:space="0" w:color="D0CECE" w:themeColor="background2" w:themeShade="E6"/>
              <w:left w:val="single" w:sz="2" w:space="0" w:color="D0CECE" w:themeColor="background2" w:themeShade="E6"/>
              <w:bottom w:val="nil"/>
              <w:right w:val="nil"/>
            </w:tcBorders>
            <w:shd w:val="clear" w:color="auto" w:fill="AEAAAA" w:themeFill="background2" w:themeFillShade="BF"/>
            <w:vAlign w:val="center"/>
          </w:tcPr>
          <w:p w14:paraId="2E4239CF" w14:textId="1A1AA487" w:rsidR="008A361B" w:rsidRPr="008A361B" w:rsidRDefault="008A361B" w:rsidP="00BD142D">
            <w:pPr>
              <w:jc w:val="center"/>
              <w:rPr>
                <w:rFonts w:ascii="Times New Roman" w:hAnsi="Times New Roman" w:cs="Times New Roman"/>
                <w:b/>
                <w:bCs/>
                <w:color w:val="000000"/>
                <w:sz w:val="22"/>
                <w:szCs w:val="22"/>
                <w:u w:color="000000"/>
                <w:lang w:val="en-US"/>
              </w:rPr>
            </w:pPr>
            <w:r w:rsidRPr="008A361B">
              <w:rPr>
                <w:rFonts w:ascii="Times New Roman" w:hAnsi="Times New Roman" w:cs="Times New Roman"/>
                <w:b/>
                <w:bCs/>
                <w:color w:val="000000"/>
                <w:sz w:val="22"/>
                <w:szCs w:val="22"/>
              </w:rPr>
              <w:t>Quick Sort (C++)</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3DB083B4" w14:textId="77777777" w:rsidR="008A361B" w:rsidRPr="00B23195" w:rsidRDefault="008A361B" w:rsidP="008A361B">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8A361B" w:rsidRPr="00B23195" w14:paraId="255E9ECA" w14:textId="77777777" w:rsidTr="00BD142D">
        <w:trPr>
          <w:trHeight w:val="465"/>
        </w:trPr>
        <w:tc>
          <w:tcPr>
            <w:tcW w:w="1519" w:type="dxa"/>
            <w:tcBorders>
              <w:top w:val="nil"/>
              <w:left w:val="single" w:sz="2" w:space="0" w:color="D0CECE" w:themeColor="background2" w:themeShade="E6"/>
              <w:bottom w:val="single" w:sz="2" w:space="0" w:color="AEAAAA"/>
              <w:right w:val="nil"/>
            </w:tcBorders>
            <w:shd w:val="clear" w:color="auto" w:fill="AEAAAA" w:themeFill="background2" w:themeFillShade="BF"/>
            <w:vAlign w:val="center"/>
          </w:tcPr>
          <w:p w14:paraId="6043FE8F" w14:textId="0B269C13" w:rsidR="008A361B" w:rsidRPr="001149D1" w:rsidRDefault="00BD142D" w:rsidP="008A361B">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Pivot Point</w:t>
            </w: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B89A398" w14:textId="77777777" w:rsidR="008A361B" w:rsidRPr="001149D1" w:rsidRDefault="008A361B" w:rsidP="008A361B">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A55CA6B" w14:textId="77777777" w:rsidR="008A361B" w:rsidRPr="001149D1" w:rsidRDefault="008A361B" w:rsidP="008A361B">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84360A9" w14:textId="77777777" w:rsidR="008A361B" w:rsidRPr="001149D1" w:rsidRDefault="008A361B" w:rsidP="008A361B">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3BDFFB8D" w14:textId="77777777" w:rsidR="008A361B" w:rsidRPr="001149D1" w:rsidRDefault="008A361B" w:rsidP="008A361B">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1AC226FE" w14:textId="77777777" w:rsidR="008A361B" w:rsidRPr="001149D1" w:rsidRDefault="008A361B" w:rsidP="008A361B">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3</w:t>
            </w:r>
          </w:p>
        </w:tc>
      </w:tr>
      <w:tr w:rsidR="008A361B" w:rsidRPr="00B23195" w14:paraId="44EC8B42"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9FE6DEB" w14:textId="7E3736F7" w:rsidR="008A361B" w:rsidRPr="001149D1" w:rsidRDefault="008A361B" w:rsidP="008A361B">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Last element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0CBB599" w14:textId="637CCF8E"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1,244,233.2</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20297A1" w14:textId="3B2C2068"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1,362,325.0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87FEECD" w14:textId="16045AC4"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465,535.8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EF91D37" w14:textId="5D851E0E"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528,751.2</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5E2B2A7" w14:textId="3FD87AE3"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467,761.4</w:t>
            </w:r>
          </w:p>
        </w:tc>
      </w:tr>
      <w:tr w:rsidR="008A361B" w:rsidRPr="00B23195" w14:paraId="01B2694E" w14:textId="77777777" w:rsidTr="00BD142D">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41A72D9B" w14:textId="0F417CC9" w:rsidR="008A361B" w:rsidRPr="001149D1" w:rsidRDefault="008A361B" w:rsidP="008A361B">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Middle Element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58D69DA" w14:textId="6ADD5DD5"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5,186.7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D22A22A" w14:textId="5966BC92"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6,289.0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4B41A86" w14:textId="6E78C4EA"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13,626.8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C6A446B" w14:textId="3D71F2FE"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16,995.9</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3CFB07C" w14:textId="7495EEEC"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13,406.5</w:t>
            </w:r>
          </w:p>
        </w:tc>
      </w:tr>
      <w:tr w:rsidR="008A361B" w:rsidRPr="00B23195" w14:paraId="7FE8BC50"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47E8A50" w14:textId="2A46B187" w:rsidR="008A361B" w:rsidRPr="001149D1" w:rsidRDefault="008A361B" w:rsidP="008A361B">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Randomly</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58CE2A6" w14:textId="76F2C4DD"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100,828.5</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8DFE501" w14:textId="2DD280AD"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104,872.0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0612405" w14:textId="17C47506"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117,227.7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9AF8053" w14:textId="7478992A"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119,540.5</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CDAC5F2" w14:textId="6DAC05DB" w:rsidR="008A361B" w:rsidRPr="001149D1" w:rsidRDefault="008A361B" w:rsidP="008A361B">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111,150.0</w:t>
            </w:r>
          </w:p>
        </w:tc>
      </w:tr>
    </w:tbl>
    <w:p w14:paraId="400940DE" w14:textId="39A5D6DE" w:rsidR="008A361B" w:rsidRDefault="008A361B" w:rsidP="008A361B">
      <w:pPr>
        <w:spacing w:line="360" w:lineRule="auto"/>
        <w:jc w:val="both"/>
        <w:rPr>
          <w:rFonts w:ascii="Times New Roman" w:hAnsi="Times New Roman" w:cs="Times New Roman"/>
          <w:color w:val="000000"/>
          <w:u w:color="000000"/>
          <w:lang w:val="en-US"/>
        </w:rPr>
      </w:pPr>
    </w:p>
    <w:p w14:paraId="2A30E6FB" w14:textId="7EEF23A8" w:rsidR="008A361B" w:rsidRPr="005A1B45" w:rsidRDefault="00BD142D" w:rsidP="00BD142D">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Table 3.2: Average Running Time Quick Sort in Python</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BD142D" w:rsidRPr="00B23195" w14:paraId="29427B31" w14:textId="77777777" w:rsidTr="00BD142D">
        <w:trPr>
          <w:trHeight w:val="892"/>
        </w:trPr>
        <w:tc>
          <w:tcPr>
            <w:tcW w:w="1519" w:type="dxa"/>
            <w:tcBorders>
              <w:top w:val="single" w:sz="2" w:space="0" w:color="D0CECE" w:themeColor="background2" w:themeShade="E6"/>
              <w:left w:val="single" w:sz="2" w:space="0" w:color="D0CECE" w:themeColor="background2" w:themeShade="E6"/>
              <w:bottom w:val="nil"/>
              <w:right w:val="nil"/>
            </w:tcBorders>
            <w:shd w:val="clear" w:color="auto" w:fill="AEAAAA" w:themeFill="background2" w:themeFillShade="BF"/>
            <w:vAlign w:val="center"/>
          </w:tcPr>
          <w:p w14:paraId="6AA9D8B3" w14:textId="54A198CC" w:rsidR="00BD142D" w:rsidRPr="008A361B" w:rsidRDefault="00BD142D" w:rsidP="00BD142D">
            <w:pPr>
              <w:jc w:val="center"/>
              <w:rPr>
                <w:rFonts w:ascii="Times New Roman" w:hAnsi="Times New Roman" w:cs="Times New Roman"/>
                <w:b/>
                <w:bCs/>
                <w:color w:val="000000"/>
                <w:sz w:val="22"/>
                <w:szCs w:val="22"/>
                <w:u w:color="000000"/>
                <w:lang w:val="en-US"/>
              </w:rPr>
            </w:pPr>
            <w:r w:rsidRPr="008A361B">
              <w:rPr>
                <w:rFonts w:ascii="Times New Roman" w:hAnsi="Times New Roman" w:cs="Times New Roman"/>
                <w:b/>
                <w:bCs/>
                <w:color w:val="000000"/>
                <w:sz w:val="22"/>
                <w:szCs w:val="22"/>
              </w:rPr>
              <w:t>Quick Sort (</w:t>
            </w:r>
            <w:r>
              <w:rPr>
                <w:rFonts w:ascii="Times New Roman" w:hAnsi="Times New Roman" w:cs="Times New Roman"/>
                <w:b/>
                <w:bCs/>
                <w:color w:val="000000"/>
                <w:sz w:val="22"/>
                <w:szCs w:val="22"/>
              </w:rPr>
              <w:t>Python)</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10EB2DA3" w14:textId="77777777" w:rsidR="00BD142D" w:rsidRPr="00B23195" w:rsidRDefault="00BD142D" w:rsidP="00BD142D">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BD142D" w:rsidRPr="00B23195" w14:paraId="554C21C1" w14:textId="77777777" w:rsidTr="00BD142D">
        <w:trPr>
          <w:trHeight w:val="465"/>
        </w:trPr>
        <w:tc>
          <w:tcPr>
            <w:tcW w:w="1519" w:type="dxa"/>
            <w:tcBorders>
              <w:top w:val="nil"/>
              <w:left w:val="single" w:sz="2" w:space="0" w:color="D0CECE" w:themeColor="background2" w:themeShade="E6"/>
              <w:bottom w:val="single" w:sz="2" w:space="0" w:color="AEAAAA"/>
              <w:right w:val="nil"/>
            </w:tcBorders>
            <w:shd w:val="clear" w:color="auto" w:fill="AEAAAA" w:themeFill="background2" w:themeFillShade="BF"/>
            <w:vAlign w:val="center"/>
          </w:tcPr>
          <w:p w14:paraId="767CCA62" w14:textId="7243D338"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Pivot Point</w:t>
            </w: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C6D0BA9"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6E65282F"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39C39274"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1ED63DE4"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1C110DD3"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Random 3</w:t>
            </w:r>
          </w:p>
        </w:tc>
      </w:tr>
      <w:tr w:rsidR="00BD142D" w:rsidRPr="00B23195" w14:paraId="3D32E54C"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64B7DB9A"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Last element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C7091C3" w14:textId="5ED8E6C3"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3,450,438.0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594D87C" w14:textId="6E8EC9DA"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4,690,482.2</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A41BD3A" w14:textId="6EECC986"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427,699.7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7052C0C" w14:textId="3D65D144"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421,936.2</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C7770E5" w14:textId="2A40A371"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362,577.8</w:t>
            </w:r>
          </w:p>
        </w:tc>
      </w:tr>
      <w:tr w:rsidR="00BD142D" w:rsidRPr="00B23195" w14:paraId="08172788" w14:textId="77777777" w:rsidTr="00BD142D">
        <w:trPr>
          <w:trHeight w:val="46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649361DC"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Middle Element</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51E192E" w14:textId="5FA5A395"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199,140.9</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EB8AE88" w14:textId="2ECEF27C"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238,556.4</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E0C99C8" w14:textId="32BE400F"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374,024.7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4746999" w14:textId="36C561C4"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318,073.9</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103C131" w14:textId="56D31145"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354,704.0</w:t>
            </w:r>
          </w:p>
        </w:tc>
      </w:tr>
      <w:tr w:rsidR="00BD142D" w:rsidRPr="00B23195" w14:paraId="0CF6D7FA" w14:textId="77777777" w:rsidTr="00BD142D">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B543EC2"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Randomly</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9F88036" w14:textId="13EFC8B6"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278,332.6</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D5B9737" w14:textId="5081F3BF"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321,756.0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DC525FF" w14:textId="182E98D8"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382,812.8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F4F7BC8" w14:textId="76F1CE6D"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424,785.2</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74C80D2" w14:textId="69C13076"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358,804.5</w:t>
            </w:r>
          </w:p>
        </w:tc>
      </w:tr>
    </w:tbl>
    <w:p w14:paraId="74EC32C5" w14:textId="77777777" w:rsidR="00BD142D" w:rsidRDefault="00BD142D" w:rsidP="00BD142D">
      <w:pPr>
        <w:spacing w:line="360" w:lineRule="auto"/>
        <w:jc w:val="center"/>
        <w:rPr>
          <w:rFonts w:ascii="Times New Roman" w:hAnsi="Times New Roman" w:cs="Times New Roman"/>
          <w:b/>
          <w:bCs/>
          <w:color w:val="000000"/>
          <w:sz w:val="28"/>
          <w:szCs w:val="28"/>
          <w:lang w:val="en-US"/>
        </w:rPr>
      </w:pPr>
    </w:p>
    <w:p w14:paraId="79C1B76B" w14:textId="00A27EEE" w:rsidR="00BD142D" w:rsidRPr="005A1B45" w:rsidRDefault="00BD142D" w:rsidP="00BD142D">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Table 3.3: Average Running Time for Quick Sort</w:t>
      </w:r>
    </w:p>
    <w:tbl>
      <w:tblPr>
        <w:tblStyle w:val="TableGrid"/>
        <w:tblW w:w="9162" w:type="dxa"/>
        <w:tblLook w:val="04A0" w:firstRow="1" w:lastRow="0" w:firstColumn="1" w:lastColumn="0" w:noHBand="0" w:noVBand="1"/>
      </w:tblPr>
      <w:tblGrid>
        <w:gridCol w:w="1799"/>
        <w:gridCol w:w="1803"/>
        <w:gridCol w:w="1824"/>
        <w:gridCol w:w="1813"/>
        <w:gridCol w:w="1923"/>
      </w:tblGrid>
      <w:tr w:rsidR="00BD142D" w:rsidRPr="00B23195" w14:paraId="6B597860" w14:textId="77777777" w:rsidTr="005A1B45">
        <w:trPr>
          <w:trHeight w:val="650"/>
        </w:trPr>
        <w:tc>
          <w:tcPr>
            <w:tcW w:w="1799" w:type="dxa"/>
            <w:vMerge w:val="restart"/>
            <w:tcBorders>
              <w:top w:val="single" w:sz="2" w:space="0" w:color="D0CECE" w:themeColor="background2" w:themeShade="E6"/>
              <w:left w:val="single" w:sz="2" w:space="0" w:color="D0CECE" w:themeColor="background2" w:themeShade="E6"/>
              <w:right w:val="single" w:sz="4" w:space="0" w:color="AEAAAA" w:themeColor="background2" w:themeShade="BF"/>
            </w:tcBorders>
            <w:shd w:val="clear" w:color="auto" w:fill="AEAAAA" w:themeFill="background2" w:themeFillShade="BF"/>
            <w:vAlign w:val="center"/>
          </w:tcPr>
          <w:p w14:paraId="664B26B0" w14:textId="4D5CEAA4" w:rsidR="00BD142D" w:rsidRPr="001149D1" w:rsidRDefault="00BD142D" w:rsidP="00BD142D">
            <w:pPr>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Quick Sort</w:t>
            </w:r>
          </w:p>
          <w:p w14:paraId="6C1818C8" w14:textId="77777777" w:rsidR="00BD142D" w:rsidRPr="001149D1" w:rsidRDefault="00BD142D" w:rsidP="00BD142D">
            <w:pPr>
              <w:jc w:val="center"/>
              <w:rPr>
                <w:rFonts w:ascii="Times New Roman" w:hAnsi="Times New Roman" w:cs="Times New Roman"/>
                <w:b/>
                <w:bCs/>
                <w:color w:val="000000"/>
                <w:sz w:val="22"/>
                <w:szCs w:val="22"/>
                <w:u w:color="000000"/>
                <w:lang w:val="en-US"/>
              </w:rPr>
            </w:pPr>
          </w:p>
        </w:tc>
        <w:tc>
          <w:tcPr>
            <w:tcW w:w="7363" w:type="dxa"/>
            <w:gridSpan w:val="4"/>
            <w:tcBorders>
              <w:top w:val="single" w:sz="2" w:space="0" w:color="D0CECE" w:themeColor="background2" w:themeShade="E6"/>
              <w:left w:val="single" w:sz="4" w:space="0" w:color="AEAAAA" w:themeColor="background2" w:themeShade="BF"/>
              <w:bottom w:val="single" w:sz="2" w:space="0" w:color="808080" w:themeColor="background1" w:themeShade="80"/>
              <w:right w:val="nil"/>
            </w:tcBorders>
            <w:shd w:val="clear" w:color="auto" w:fill="AEAAAA" w:themeFill="background2" w:themeFillShade="BF"/>
            <w:vAlign w:val="center"/>
          </w:tcPr>
          <w:p w14:paraId="737BB19B" w14:textId="77777777" w:rsidR="00BD142D" w:rsidRPr="001149D1" w:rsidRDefault="00BD142D" w:rsidP="00BD142D">
            <w:pPr>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Running Time (Nano Seconds)</w:t>
            </w:r>
          </w:p>
        </w:tc>
      </w:tr>
      <w:tr w:rsidR="00BD142D" w:rsidRPr="00B23195" w14:paraId="5E9E7382" w14:textId="77777777" w:rsidTr="005A1B45">
        <w:trPr>
          <w:trHeight w:val="339"/>
        </w:trPr>
        <w:tc>
          <w:tcPr>
            <w:tcW w:w="1799" w:type="dxa"/>
            <w:vMerge/>
            <w:tcBorders>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626BD875"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p>
        </w:tc>
        <w:tc>
          <w:tcPr>
            <w:tcW w:w="1803"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tcPr>
          <w:p w14:paraId="5E5BFBC2"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Average</w:t>
            </w:r>
          </w:p>
          <w:p w14:paraId="09D639F7"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(C++)</w:t>
            </w:r>
          </w:p>
        </w:tc>
        <w:tc>
          <w:tcPr>
            <w:tcW w:w="1824"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7A7A6F33"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Average</w:t>
            </w:r>
          </w:p>
          <w:p w14:paraId="4608F9C1"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(Python)</w:t>
            </w:r>
          </w:p>
        </w:tc>
        <w:tc>
          <w:tcPr>
            <w:tcW w:w="1813"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61622F43"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Standard Deviation (C++)</w:t>
            </w:r>
          </w:p>
        </w:tc>
        <w:tc>
          <w:tcPr>
            <w:tcW w:w="1923"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tcPr>
          <w:p w14:paraId="0EBC087E" w14:textId="77777777"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u w:color="000000"/>
                <w:lang w:val="en-US"/>
              </w:rPr>
              <w:t xml:space="preserve">Standard Deviation (Python) </w:t>
            </w:r>
          </w:p>
        </w:tc>
      </w:tr>
      <w:tr w:rsidR="00BD142D" w:rsidRPr="00B23195" w14:paraId="4413FF9E" w14:textId="77777777" w:rsidTr="005A1B45">
        <w:trPr>
          <w:trHeight w:val="324"/>
        </w:trPr>
        <w:tc>
          <w:tcPr>
            <w:tcW w:w="179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FC222BB" w14:textId="36B4D4D2"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Last element</w:t>
            </w:r>
          </w:p>
        </w:tc>
        <w:tc>
          <w:tcPr>
            <w:tcW w:w="1803" w:type="dxa"/>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5BB5E56" w14:textId="2C9FBB24"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813,721.3</w:t>
            </w:r>
          </w:p>
        </w:tc>
        <w:tc>
          <w:tcPr>
            <w:tcW w:w="18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01EF392" w14:textId="1C9AFA4D"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1,870,626.8</w:t>
            </w:r>
          </w:p>
        </w:tc>
        <w:tc>
          <w:tcPr>
            <w:tcW w:w="181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E72D1DA" w14:textId="765970FC"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449,565.3</w:t>
            </w:r>
          </w:p>
        </w:tc>
        <w:tc>
          <w:tcPr>
            <w:tcW w:w="192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5E9594E" w14:textId="06F466CE"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2,055,622.9</w:t>
            </w:r>
          </w:p>
        </w:tc>
      </w:tr>
      <w:tr w:rsidR="00BD142D" w:rsidRPr="00B23195" w14:paraId="73926684" w14:textId="77777777" w:rsidTr="005A1B45">
        <w:trPr>
          <w:trHeight w:val="339"/>
        </w:trPr>
        <w:tc>
          <w:tcPr>
            <w:tcW w:w="179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4E423B05" w14:textId="704F544B"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Middle Element</w:t>
            </w:r>
          </w:p>
        </w:tc>
        <w:tc>
          <w:tcPr>
            <w:tcW w:w="180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DDF1ADD" w14:textId="75056497"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11,101.0</w:t>
            </w:r>
          </w:p>
        </w:tc>
        <w:tc>
          <w:tcPr>
            <w:tcW w:w="18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3166747" w14:textId="38A2B606"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296,900.0</w:t>
            </w:r>
          </w:p>
        </w:tc>
        <w:tc>
          <w:tcPr>
            <w:tcW w:w="181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D84E437" w14:textId="589D5AAA"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5,113.2</w:t>
            </w:r>
          </w:p>
        </w:tc>
        <w:tc>
          <w:tcPr>
            <w:tcW w:w="192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E33C828" w14:textId="0E90428C"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75,330.4</w:t>
            </w:r>
          </w:p>
        </w:tc>
      </w:tr>
      <w:tr w:rsidR="00BD142D" w:rsidRPr="00B23195" w14:paraId="0A73A39C" w14:textId="77777777" w:rsidTr="005A1B45">
        <w:trPr>
          <w:trHeight w:val="324"/>
        </w:trPr>
        <w:tc>
          <w:tcPr>
            <w:tcW w:w="179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273DACD" w14:textId="279D1515"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Randomly</w:t>
            </w:r>
          </w:p>
        </w:tc>
        <w:tc>
          <w:tcPr>
            <w:tcW w:w="180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19DC643" w14:textId="0D0F33BC"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110,723.7</w:t>
            </w:r>
          </w:p>
        </w:tc>
        <w:tc>
          <w:tcPr>
            <w:tcW w:w="18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CCBBF5F" w14:textId="12C473CF"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353,298.2</w:t>
            </w:r>
          </w:p>
        </w:tc>
        <w:tc>
          <w:tcPr>
            <w:tcW w:w="181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F7980D9" w14:textId="0AC592C8"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7,943.2</w:t>
            </w:r>
          </w:p>
        </w:tc>
        <w:tc>
          <w:tcPr>
            <w:tcW w:w="192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350B66F" w14:textId="0D889919" w:rsidR="00BD142D" w:rsidRPr="001149D1" w:rsidRDefault="00BD142D" w:rsidP="00BD142D">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56,184.0</w:t>
            </w:r>
          </w:p>
        </w:tc>
      </w:tr>
    </w:tbl>
    <w:p w14:paraId="11583EA3" w14:textId="77777777" w:rsidR="00BD142D" w:rsidRPr="00B23195" w:rsidRDefault="00BD142D" w:rsidP="00BD142D">
      <w:pPr>
        <w:spacing w:line="360" w:lineRule="auto"/>
        <w:jc w:val="center"/>
        <w:rPr>
          <w:rFonts w:ascii="Times New Roman" w:hAnsi="Times New Roman" w:cs="Times New Roman"/>
          <w:b/>
          <w:bCs/>
          <w:color w:val="000000"/>
          <w:lang w:val="en-US"/>
        </w:rPr>
      </w:pPr>
    </w:p>
    <w:p w14:paraId="57BC1A55" w14:textId="2464A642" w:rsidR="00BD142D" w:rsidRPr="00BD142D" w:rsidRDefault="00BD142D" w:rsidP="00BD142D">
      <w:pPr>
        <w:spacing w:line="360" w:lineRule="auto"/>
        <w:jc w:val="center"/>
        <w:rPr>
          <w:rFonts w:ascii="Times New Roman" w:hAnsi="Times New Roman" w:cs="Times New Roman"/>
          <w:color w:val="000000"/>
          <w:u w:color="000000"/>
          <w:lang w:val="en-US"/>
        </w:rPr>
      </w:pPr>
    </w:p>
    <w:p w14:paraId="0E93B818" w14:textId="77777777" w:rsidR="00BD142D" w:rsidRPr="00BD142D" w:rsidRDefault="00BD142D" w:rsidP="00BD142D">
      <w:pPr>
        <w:autoSpaceDE w:val="0"/>
        <w:autoSpaceDN w:val="0"/>
        <w:adjustRightInd w:val="0"/>
        <w:spacing w:line="288" w:lineRule="auto"/>
        <w:rPr>
          <w:rFonts w:ascii="Times New Roman" w:hAnsi="Times New Roman" w:cs="Times New Roman"/>
          <w:b/>
          <w:bCs/>
          <w:color w:val="000000"/>
          <w:sz w:val="26"/>
          <w:szCs w:val="26"/>
          <w:lang w:val="en-US"/>
        </w:rPr>
      </w:pPr>
      <w:r w:rsidRPr="00BD142D">
        <w:rPr>
          <w:rFonts w:ascii="Times New Roman" w:hAnsi="Times New Roman" w:cs="Times New Roman"/>
          <w:b/>
          <w:bCs/>
          <w:color w:val="000000"/>
          <w:sz w:val="26"/>
          <w:szCs w:val="26"/>
          <w:lang w:val="en-US"/>
        </w:rPr>
        <w:t>3.4.1 Data Analysis for Quick sort</w:t>
      </w:r>
    </w:p>
    <w:p w14:paraId="540A2E75" w14:textId="77777777" w:rsidR="00BD142D" w:rsidRPr="00BD142D" w:rsidRDefault="00BD142D" w:rsidP="00BD142D">
      <w:pPr>
        <w:autoSpaceDE w:val="0"/>
        <w:autoSpaceDN w:val="0"/>
        <w:adjustRightInd w:val="0"/>
        <w:spacing w:line="360" w:lineRule="auto"/>
        <w:jc w:val="both"/>
        <w:rPr>
          <w:rFonts w:ascii="Times New Roman" w:hAnsi="Times New Roman" w:cs="Times New Roman"/>
          <w:color w:val="000000"/>
          <w:lang w:val="en-US"/>
        </w:rPr>
      </w:pPr>
      <w:r w:rsidRPr="00BD142D">
        <w:rPr>
          <w:rFonts w:ascii="Times New Roman" w:hAnsi="Times New Roman" w:cs="Times New Roman"/>
          <w:color w:val="000000"/>
          <w:lang w:val="en-US"/>
        </w:rPr>
        <w:tab/>
        <w:t xml:space="preserve">From the result in data </w:t>
      </w:r>
      <w:proofErr w:type="gramStart"/>
      <w:r w:rsidRPr="00BD142D">
        <w:rPr>
          <w:rFonts w:ascii="Times New Roman" w:hAnsi="Times New Roman" w:cs="Times New Roman"/>
          <w:color w:val="000000"/>
          <w:lang w:val="en-US"/>
        </w:rPr>
        <w:t>collection(</w:t>
      </w:r>
      <w:proofErr w:type="gramEnd"/>
      <w:r w:rsidRPr="00BD142D">
        <w:rPr>
          <w:rFonts w:ascii="Times New Roman" w:hAnsi="Times New Roman" w:cs="Times New Roman"/>
          <w:color w:val="000000"/>
          <w:lang w:val="en-US"/>
        </w:rPr>
        <w:t xml:space="preserve">table 3.3), choosing the middle element as the pivot point has the shortest running time, followed by randomly and choosing the last element in </w:t>
      </w:r>
      <w:r w:rsidRPr="00BD142D">
        <w:rPr>
          <w:rFonts w:ascii="Times New Roman" w:hAnsi="Times New Roman" w:cs="Times New Roman"/>
          <w:color w:val="000000"/>
          <w:lang w:val="en-US"/>
        </w:rPr>
        <w:lastRenderedPageBreak/>
        <w:t>both C++ and Python language. On the other hand, randomly chosen pivot point has the lowest variance in Python, but choosing the middle element has the lowest variance in C++. I have converted the result in table 3.3 into normal distribution as shown in graphs 2.1 and 2.2 for comparison.</w:t>
      </w:r>
    </w:p>
    <w:p w14:paraId="25A5321F" w14:textId="77777777" w:rsidR="00BD142D" w:rsidRPr="00BD142D" w:rsidRDefault="00BD142D" w:rsidP="00BD142D">
      <w:pPr>
        <w:autoSpaceDE w:val="0"/>
        <w:autoSpaceDN w:val="0"/>
        <w:adjustRightInd w:val="0"/>
        <w:spacing w:line="360" w:lineRule="auto"/>
        <w:jc w:val="both"/>
        <w:rPr>
          <w:rFonts w:ascii="Times New Roman" w:hAnsi="Times New Roman" w:cs="Times New Roman"/>
          <w:color w:val="000000"/>
          <w:lang w:val="en-US"/>
        </w:rPr>
      </w:pPr>
    </w:p>
    <w:p w14:paraId="444AE634" w14:textId="40172B67" w:rsidR="00BD142D" w:rsidRDefault="00BD142D" w:rsidP="00BD142D">
      <w:pPr>
        <w:spacing w:line="360" w:lineRule="auto"/>
        <w:jc w:val="both"/>
        <w:rPr>
          <w:rFonts w:ascii="Times New Roman" w:hAnsi="Times New Roman" w:cs="Times New Roman"/>
          <w:color w:val="000000"/>
          <w:lang w:val="en-US"/>
        </w:rPr>
      </w:pPr>
      <w:r w:rsidRPr="00BD142D">
        <w:rPr>
          <w:rFonts w:ascii="Times New Roman" w:hAnsi="Times New Roman" w:cs="Times New Roman"/>
          <w:color w:val="000000"/>
          <w:lang w:val="en-US"/>
        </w:rPr>
        <w:tab/>
        <w:t xml:space="preserve">From the data collection, choosing the middle element is typically faster than the other methods, being ten times faster than choosing a random element in C+++, but only 19% faster in python. On the contrarily, choosing the last element to perform poorly in all data </w:t>
      </w:r>
      <w:proofErr w:type="gramStart"/>
      <w:r w:rsidRPr="00BD142D">
        <w:rPr>
          <w:rFonts w:ascii="Times New Roman" w:hAnsi="Times New Roman" w:cs="Times New Roman"/>
          <w:color w:val="000000"/>
          <w:lang w:val="en-US"/>
        </w:rPr>
        <w:t>set(</w:t>
      </w:r>
      <w:proofErr w:type="gramEnd"/>
      <w:r w:rsidRPr="00BD142D">
        <w:rPr>
          <w:rFonts w:ascii="Times New Roman" w:hAnsi="Times New Roman" w:cs="Times New Roman"/>
          <w:color w:val="000000"/>
          <w:lang w:val="en-US"/>
        </w:rPr>
        <w:t xml:space="preserve">table 3.1 and 3.2), and has the largest running time, especially in the best and worst data set being around 110 times slower than the average running time for the middle element quick sort in C++. While, choosing a random pivot point in Python yields a similar running time </w:t>
      </w:r>
      <w:proofErr w:type="gramStart"/>
      <w:r w:rsidRPr="00BD142D">
        <w:rPr>
          <w:rFonts w:ascii="Times New Roman" w:hAnsi="Times New Roman" w:cs="Times New Roman"/>
          <w:color w:val="000000"/>
          <w:lang w:val="en-US"/>
        </w:rPr>
        <w:t>result(</w:t>
      </w:r>
      <w:proofErr w:type="gramEnd"/>
      <w:r w:rsidRPr="00BD142D">
        <w:rPr>
          <w:rFonts w:ascii="Times New Roman" w:hAnsi="Times New Roman" w:cs="Times New Roman"/>
          <w:color w:val="000000"/>
          <w:lang w:val="en-US"/>
        </w:rPr>
        <w:t>table 3.2), but it's 20 times slower in C++(table 3.1). Choosing a random pivot excels only at constancy in Python being 19,146 nanoseconds smaller than choosing the middle pivot point.</w:t>
      </w:r>
    </w:p>
    <w:p w14:paraId="53E8E230" w14:textId="283A2820" w:rsidR="00BD142D" w:rsidRDefault="00BD142D" w:rsidP="00BD142D">
      <w:pPr>
        <w:spacing w:line="360" w:lineRule="auto"/>
        <w:jc w:val="both"/>
        <w:rPr>
          <w:rFonts w:ascii="Times New Roman" w:hAnsi="Times New Roman" w:cs="Times New Roman"/>
          <w:color w:val="000000"/>
          <w:lang w:val="en-US"/>
        </w:rPr>
      </w:pPr>
    </w:p>
    <w:p w14:paraId="5A22218D" w14:textId="45F28078" w:rsidR="00BD142D" w:rsidRDefault="00BD142D" w:rsidP="00BD142D">
      <w:pPr>
        <w:spacing w:line="360" w:lineRule="auto"/>
        <w:jc w:val="both"/>
        <w:rPr>
          <w:rFonts w:ascii="Times New Roman" w:hAnsi="Times New Roman" w:cs="Times New Roman"/>
          <w:color w:val="000000"/>
          <w:u w:color="000000"/>
          <w:lang w:val="en-US"/>
        </w:rPr>
      </w:pPr>
      <w:r>
        <w:rPr>
          <w:rFonts w:ascii="Times New Roman" w:hAnsi="Times New Roman" w:cs="Times New Roman"/>
          <w:noProof/>
          <w:color w:val="000000"/>
          <w:lang w:val="en-US"/>
        </w:rPr>
        <w:drawing>
          <wp:inline distT="0" distB="0" distL="0" distR="0" wp14:anchorId="174855B2" wp14:editId="084851B7">
            <wp:extent cx="5727700" cy="3293110"/>
            <wp:effectExtent l="0" t="0" r="0" b="0"/>
            <wp:docPr id="6" name="Picture 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1-08-30 at 1.43.51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293110"/>
                    </a:xfrm>
                    <a:prstGeom prst="rect">
                      <a:avLst/>
                    </a:prstGeom>
                  </pic:spPr>
                </pic:pic>
              </a:graphicData>
            </a:graphic>
          </wp:inline>
        </w:drawing>
      </w:r>
    </w:p>
    <w:p w14:paraId="033754FD" w14:textId="1F1AF54D" w:rsidR="00BD142D" w:rsidRDefault="005A1B45" w:rsidP="00BD142D">
      <w:pPr>
        <w:spacing w:line="360" w:lineRule="auto"/>
        <w:jc w:val="both"/>
        <w:rPr>
          <w:rFonts w:ascii="Times New Roman" w:hAnsi="Times New Roman" w:cs="Times New Roman"/>
          <w:color w:val="000000"/>
          <w:u w:color="000000"/>
          <w:lang w:val="en-US"/>
        </w:rPr>
      </w:pPr>
      <w:r>
        <w:rPr>
          <w:rFonts w:ascii="Times New Roman" w:hAnsi="Times New Roman" w:cs="Times New Roman"/>
          <w:noProof/>
          <w:color w:val="000000"/>
          <w:u w:color="000000"/>
          <w:lang w:val="en-US"/>
        </w:rPr>
        <w:lastRenderedPageBreak/>
        <w:drawing>
          <wp:inline distT="0" distB="0" distL="0" distR="0" wp14:anchorId="7A0F2CC6" wp14:editId="59738144">
            <wp:extent cx="5727700" cy="3093085"/>
            <wp:effectExtent l="0" t="0" r="0" b="571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1-08-30 at 1.50.4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093085"/>
                    </a:xfrm>
                    <a:prstGeom prst="rect">
                      <a:avLst/>
                    </a:prstGeom>
                  </pic:spPr>
                </pic:pic>
              </a:graphicData>
            </a:graphic>
          </wp:inline>
        </w:drawing>
      </w:r>
    </w:p>
    <w:p w14:paraId="485DB59B" w14:textId="391563E3" w:rsidR="00BD142D" w:rsidRDefault="00BD142D" w:rsidP="00BD142D">
      <w:pPr>
        <w:spacing w:line="360" w:lineRule="auto"/>
        <w:jc w:val="both"/>
        <w:rPr>
          <w:rFonts w:ascii="Times New Roman" w:hAnsi="Times New Roman" w:cs="Times New Roman"/>
          <w:color w:val="000000"/>
          <w:u w:color="000000"/>
          <w:lang w:val="en-US"/>
        </w:rPr>
      </w:pPr>
    </w:p>
    <w:p w14:paraId="04A5CCD7" w14:textId="67B0119F" w:rsidR="00BD142D" w:rsidRDefault="00BD142D" w:rsidP="00BD142D">
      <w:pPr>
        <w:spacing w:line="360" w:lineRule="auto"/>
        <w:jc w:val="both"/>
        <w:rPr>
          <w:rFonts w:ascii="Times New Roman" w:hAnsi="Times New Roman" w:cs="Times New Roman"/>
          <w:color w:val="000000"/>
          <w:u w:color="000000"/>
          <w:lang w:val="en-US"/>
        </w:rPr>
      </w:pPr>
    </w:p>
    <w:p w14:paraId="58D26CA4" w14:textId="4AA64B8D" w:rsidR="00BD142D" w:rsidRPr="00BD142D" w:rsidRDefault="00BD142D" w:rsidP="00BD142D">
      <w:pPr>
        <w:autoSpaceDE w:val="0"/>
        <w:autoSpaceDN w:val="0"/>
        <w:adjustRightInd w:val="0"/>
        <w:spacing w:line="360" w:lineRule="auto"/>
        <w:rPr>
          <w:rFonts w:ascii="Times New Roman" w:hAnsi="Times New Roman" w:cs="Times New Roman"/>
          <w:b/>
          <w:bCs/>
          <w:color w:val="000000"/>
          <w:sz w:val="28"/>
          <w:szCs w:val="28"/>
          <w:lang w:val="en-US"/>
        </w:rPr>
      </w:pPr>
      <w:r w:rsidRPr="00BD142D">
        <w:rPr>
          <w:rFonts w:ascii="Times New Roman" w:hAnsi="Times New Roman" w:cs="Times New Roman"/>
          <w:b/>
          <w:bCs/>
          <w:color w:val="000000"/>
          <w:sz w:val="28"/>
          <w:szCs w:val="28"/>
          <w:lang w:val="en-US"/>
        </w:rPr>
        <w:t>3.5 Evaluation</w:t>
      </w:r>
      <w:r w:rsidR="0093441E">
        <w:rPr>
          <w:rFonts w:ascii="Times New Roman" w:hAnsi="Times New Roman" w:cs="Times New Roman"/>
          <w:b/>
          <w:bCs/>
          <w:color w:val="000000"/>
          <w:sz w:val="28"/>
          <w:szCs w:val="28"/>
          <w:lang w:val="en-US"/>
        </w:rPr>
        <w:t xml:space="preserve"> </w:t>
      </w:r>
      <w:proofErr w:type="gramStart"/>
      <w:r w:rsidR="0093441E">
        <w:rPr>
          <w:rFonts w:ascii="Times New Roman" w:hAnsi="Times New Roman" w:cs="Times New Roman"/>
          <w:b/>
          <w:bCs/>
          <w:color w:val="000000"/>
          <w:sz w:val="28"/>
          <w:szCs w:val="28"/>
          <w:lang w:val="en-US"/>
        </w:rPr>
        <w:t>For</w:t>
      </w:r>
      <w:proofErr w:type="gramEnd"/>
      <w:r w:rsidR="0093441E">
        <w:rPr>
          <w:rFonts w:ascii="Times New Roman" w:hAnsi="Times New Roman" w:cs="Times New Roman"/>
          <w:b/>
          <w:bCs/>
          <w:color w:val="000000"/>
          <w:sz w:val="28"/>
          <w:szCs w:val="28"/>
          <w:lang w:val="en-US"/>
        </w:rPr>
        <w:t xml:space="preserve"> Quick Sort</w:t>
      </w:r>
    </w:p>
    <w:p w14:paraId="1B9EC332" w14:textId="77777777" w:rsidR="00BD142D" w:rsidRPr="00BD142D" w:rsidRDefault="00BD142D" w:rsidP="00BD142D">
      <w:pPr>
        <w:autoSpaceDE w:val="0"/>
        <w:autoSpaceDN w:val="0"/>
        <w:adjustRightInd w:val="0"/>
        <w:spacing w:line="360" w:lineRule="auto"/>
        <w:rPr>
          <w:rFonts w:ascii="Times New Roman" w:hAnsi="Times New Roman" w:cs="Times New Roman"/>
          <w:b/>
          <w:bCs/>
          <w:color w:val="000000"/>
          <w:sz w:val="26"/>
          <w:szCs w:val="26"/>
          <w:lang w:val="en-US"/>
        </w:rPr>
      </w:pPr>
      <w:r w:rsidRPr="00BD142D">
        <w:rPr>
          <w:rFonts w:ascii="Times New Roman" w:hAnsi="Times New Roman" w:cs="Times New Roman"/>
          <w:b/>
          <w:bCs/>
          <w:color w:val="000000"/>
          <w:sz w:val="26"/>
          <w:szCs w:val="26"/>
          <w:lang w:val="en-US"/>
        </w:rPr>
        <w:t>3.5.1 Last/First element Pivot Point Evaluation</w:t>
      </w:r>
    </w:p>
    <w:p w14:paraId="34B3130E" w14:textId="77777777" w:rsidR="00BD142D" w:rsidRPr="00BD142D" w:rsidRDefault="00BD142D" w:rsidP="00BD142D">
      <w:pPr>
        <w:autoSpaceDE w:val="0"/>
        <w:autoSpaceDN w:val="0"/>
        <w:adjustRightInd w:val="0"/>
        <w:spacing w:line="360" w:lineRule="auto"/>
        <w:rPr>
          <w:rFonts w:ascii="Times New Roman" w:hAnsi="Times New Roman" w:cs="Times New Roman"/>
          <w:color w:val="000000"/>
          <w:lang w:val="en-US"/>
        </w:rPr>
      </w:pPr>
      <w:r w:rsidRPr="00BD142D">
        <w:rPr>
          <w:rFonts w:ascii="Times New Roman" w:hAnsi="Times New Roman" w:cs="Times New Roman"/>
          <w:color w:val="000000"/>
          <w:lang w:val="en-US"/>
        </w:rPr>
        <w:tab/>
        <w:t xml:space="preserve">From the data collection, choosing the last or first element as the pivot point would often result in the longest-running time among other quick sort versions. This version performs poorly in sorted or partially sorted data, resulted in 10 times slower in Python and 3 times slower in </w:t>
      </w:r>
      <w:proofErr w:type="gramStart"/>
      <w:r w:rsidRPr="00BD142D">
        <w:rPr>
          <w:rFonts w:ascii="Times New Roman" w:hAnsi="Times New Roman" w:cs="Times New Roman"/>
          <w:color w:val="000000"/>
          <w:lang w:val="en-US"/>
        </w:rPr>
        <w:t>C++(</w:t>
      </w:r>
      <w:proofErr w:type="gramEnd"/>
      <w:r w:rsidRPr="00BD142D">
        <w:rPr>
          <w:rFonts w:ascii="Times New Roman" w:hAnsi="Times New Roman" w:cs="Times New Roman"/>
          <w:color w:val="000000"/>
          <w:lang w:val="en-US"/>
        </w:rPr>
        <w:t xml:space="preserve">Table 3.1 and 3.2). As mentioned in 3.2, choosing the last/first element as pivot point may divide into O(n-1) and </w:t>
      </w:r>
      <w:proofErr w:type="gramStart"/>
      <w:r w:rsidRPr="00BD142D">
        <w:rPr>
          <w:rFonts w:ascii="Times New Roman" w:hAnsi="Times New Roman" w:cs="Times New Roman"/>
          <w:color w:val="000000"/>
          <w:lang w:val="en-US"/>
        </w:rPr>
        <w:t>O(</w:t>
      </w:r>
      <w:proofErr w:type="gramEnd"/>
      <w:r w:rsidRPr="00BD142D">
        <w:rPr>
          <w:rFonts w:ascii="Times New Roman" w:hAnsi="Times New Roman" w:cs="Times New Roman"/>
          <w:color w:val="000000"/>
          <w:lang w:val="en-US"/>
        </w:rPr>
        <w:t>1) array size, and make maximum comparison similar to bubble sort. In addition, the large standard deviation for the last element in table 3.3 reflects the lack of constancy in dealing with different types of data, because of the difference between the best and worst data set compared to random data set.</w:t>
      </w:r>
    </w:p>
    <w:p w14:paraId="54EEDB46" w14:textId="77777777" w:rsidR="00BD142D" w:rsidRPr="00BD142D" w:rsidRDefault="00BD142D" w:rsidP="00BD142D">
      <w:pPr>
        <w:autoSpaceDE w:val="0"/>
        <w:autoSpaceDN w:val="0"/>
        <w:adjustRightInd w:val="0"/>
        <w:spacing w:line="360" w:lineRule="auto"/>
        <w:rPr>
          <w:rFonts w:ascii="Times New Roman" w:hAnsi="Times New Roman" w:cs="Times New Roman"/>
          <w:color w:val="000000"/>
          <w:lang w:val="en-US"/>
        </w:rPr>
      </w:pPr>
    </w:p>
    <w:p w14:paraId="6A5EE870" w14:textId="77777777" w:rsidR="00BD142D" w:rsidRPr="00BD142D" w:rsidRDefault="00BD142D" w:rsidP="00BD142D">
      <w:pPr>
        <w:autoSpaceDE w:val="0"/>
        <w:autoSpaceDN w:val="0"/>
        <w:adjustRightInd w:val="0"/>
        <w:spacing w:line="360" w:lineRule="auto"/>
        <w:rPr>
          <w:rFonts w:ascii="Times New Roman" w:hAnsi="Times New Roman" w:cs="Times New Roman"/>
          <w:b/>
          <w:bCs/>
          <w:color w:val="000000"/>
          <w:sz w:val="26"/>
          <w:szCs w:val="26"/>
          <w:lang w:val="en-US"/>
        </w:rPr>
      </w:pPr>
      <w:r w:rsidRPr="00BD142D">
        <w:rPr>
          <w:rFonts w:ascii="Times New Roman" w:hAnsi="Times New Roman" w:cs="Times New Roman"/>
          <w:b/>
          <w:bCs/>
          <w:color w:val="000000"/>
          <w:sz w:val="26"/>
          <w:szCs w:val="26"/>
          <w:lang w:val="en-US"/>
        </w:rPr>
        <w:t>3.5.2 Middle and Random Pivot Point Evaluation</w:t>
      </w:r>
    </w:p>
    <w:p w14:paraId="560812FD" w14:textId="1AF860AD" w:rsidR="00BD142D" w:rsidRPr="00BD142D" w:rsidRDefault="00BD142D" w:rsidP="00BD142D">
      <w:pPr>
        <w:autoSpaceDE w:val="0"/>
        <w:autoSpaceDN w:val="0"/>
        <w:adjustRightInd w:val="0"/>
        <w:spacing w:line="360" w:lineRule="auto"/>
        <w:rPr>
          <w:rFonts w:ascii="Times New Roman" w:hAnsi="Times New Roman" w:cs="Times New Roman"/>
          <w:color w:val="000000"/>
          <w:lang w:val="en-US"/>
        </w:rPr>
      </w:pPr>
      <w:r w:rsidRPr="00BD142D">
        <w:rPr>
          <w:rFonts w:ascii="Times New Roman" w:hAnsi="Times New Roman" w:cs="Times New Roman"/>
          <w:color w:val="000000"/>
          <w:lang w:val="en-US"/>
        </w:rPr>
        <w:tab/>
        <w:t xml:space="preserve">On the other hand, choosing a random pivot point or middle pivot point yield the shortest running time is well supported in data collection, but the middle pivot point is typically a bit faster in both C++ and python. However, the variance for these versions varies in different languages. For example, random pivot point has 19,146 nano-second smaller standard deviations compared to the middle pivot point in Python, but 2,830.2 larger standard deviations in C++. This is explained by the random generated module and randomness against the operation to calculate the middle element of an array. </w:t>
      </w:r>
    </w:p>
    <w:p w14:paraId="0ECD48E2" w14:textId="77777777" w:rsidR="00BD142D" w:rsidRPr="00BD142D" w:rsidRDefault="00BD142D" w:rsidP="00BD142D">
      <w:pPr>
        <w:autoSpaceDE w:val="0"/>
        <w:autoSpaceDN w:val="0"/>
        <w:adjustRightInd w:val="0"/>
        <w:spacing w:line="360" w:lineRule="auto"/>
        <w:rPr>
          <w:rFonts w:ascii="Times New Roman" w:hAnsi="Times New Roman" w:cs="Times New Roman"/>
          <w:color w:val="000000"/>
          <w:lang w:val="en-US"/>
        </w:rPr>
      </w:pPr>
    </w:p>
    <w:p w14:paraId="7471B8D3" w14:textId="77777777" w:rsidR="00BD142D" w:rsidRPr="00BD142D" w:rsidRDefault="00BD142D" w:rsidP="00BD142D">
      <w:pPr>
        <w:autoSpaceDE w:val="0"/>
        <w:autoSpaceDN w:val="0"/>
        <w:adjustRightInd w:val="0"/>
        <w:spacing w:line="360" w:lineRule="auto"/>
        <w:rPr>
          <w:rFonts w:ascii="Times New Roman" w:hAnsi="Times New Roman" w:cs="Times New Roman"/>
          <w:color w:val="000000"/>
          <w:lang w:val="en-US"/>
        </w:rPr>
      </w:pPr>
      <w:r w:rsidRPr="00BD142D">
        <w:rPr>
          <w:rFonts w:ascii="Times New Roman" w:hAnsi="Times New Roman" w:cs="Times New Roman"/>
          <w:color w:val="000000"/>
          <w:lang w:val="en-US"/>
        </w:rPr>
        <w:tab/>
        <w:t>Firstly, the randomly generated module that operates in each code language is different and has non-identical running time and variance. Although computer scientists theorized random pivot point would yield better average running time, they are under the assumption generating random integers running time is similar to a dividing operation(</w:t>
      </w:r>
      <w:proofErr w:type="gramStart"/>
      <w:r w:rsidRPr="00BD142D">
        <w:rPr>
          <w:rFonts w:ascii="Times New Roman" w:hAnsi="Times New Roman" w:cs="Times New Roman"/>
          <w:color w:val="000000"/>
          <w:lang w:val="en-US"/>
        </w:rPr>
        <w:t>O(</w:t>
      </w:r>
      <w:proofErr w:type="gramEnd"/>
      <w:r w:rsidRPr="00BD142D">
        <w:rPr>
          <w:rFonts w:ascii="Times New Roman" w:hAnsi="Times New Roman" w:cs="Times New Roman"/>
          <w:color w:val="000000"/>
          <w:lang w:val="en-US"/>
        </w:rPr>
        <w:t xml:space="preserve">1)). However, generating random integers in practices has a long-running time, and is inconsistent in different languages. Calculating the middle pivot point on the other hand is a constant </w:t>
      </w:r>
      <w:proofErr w:type="gramStart"/>
      <w:r w:rsidRPr="00BD142D">
        <w:rPr>
          <w:rFonts w:ascii="Times New Roman" w:hAnsi="Times New Roman" w:cs="Times New Roman"/>
          <w:color w:val="000000"/>
          <w:lang w:val="en-US"/>
        </w:rPr>
        <w:t>operation, and</w:t>
      </w:r>
      <w:proofErr w:type="gramEnd"/>
      <w:r w:rsidRPr="00BD142D">
        <w:rPr>
          <w:rFonts w:ascii="Times New Roman" w:hAnsi="Times New Roman" w:cs="Times New Roman"/>
          <w:color w:val="000000"/>
          <w:lang w:val="en-US"/>
        </w:rPr>
        <w:t xml:space="preserve"> makes the running time more stable and shorter running time.</w:t>
      </w:r>
    </w:p>
    <w:p w14:paraId="49CC75BB" w14:textId="77777777" w:rsidR="00BD142D" w:rsidRPr="00BD142D" w:rsidRDefault="00BD142D" w:rsidP="00BD142D">
      <w:pPr>
        <w:autoSpaceDE w:val="0"/>
        <w:autoSpaceDN w:val="0"/>
        <w:adjustRightInd w:val="0"/>
        <w:spacing w:line="360" w:lineRule="auto"/>
        <w:rPr>
          <w:rFonts w:ascii="Times New Roman" w:hAnsi="Times New Roman" w:cs="Times New Roman"/>
          <w:color w:val="000000"/>
          <w:lang w:val="en-US"/>
        </w:rPr>
      </w:pPr>
    </w:p>
    <w:p w14:paraId="43CD632C" w14:textId="123FE388" w:rsidR="00BD142D" w:rsidRPr="00BD142D" w:rsidRDefault="00BD142D" w:rsidP="00BD142D">
      <w:pPr>
        <w:autoSpaceDE w:val="0"/>
        <w:autoSpaceDN w:val="0"/>
        <w:adjustRightInd w:val="0"/>
        <w:spacing w:line="360" w:lineRule="auto"/>
        <w:rPr>
          <w:rFonts w:ascii="Times New Roman" w:hAnsi="Times New Roman" w:cs="Times New Roman"/>
          <w:color w:val="000000"/>
          <w:lang w:val="en-US"/>
        </w:rPr>
      </w:pPr>
      <w:r w:rsidRPr="00BD142D">
        <w:rPr>
          <w:rFonts w:ascii="Times New Roman" w:hAnsi="Times New Roman" w:cs="Times New Roman"/>
          <w:color w:val="000000"/>
          <w:lang w:val="en-US"/>
        </w:rPr>
        <w:tab/>
        <w:t>Secondly, the chosen random pivot point should have a larger variance than the middle pivot point, because each trial/run would be chosen a different pivot point from the previous. However, the random pivot point for python in each trail run in Appendix</w:t>
      </w:r>
      <w:r w:rsidR="005012B6">
        <w:rPr>
          <w:rFonts w:ascii="Times New Roman" w:hAnsi="Times New Roman" w:cs="Times New Roman"/>
          <w:color w:val="000000"/>
          <w:lang w:val="en-US"/>
        </w:rPr>
        <w:t xml:space="preserve"> B</w:t>
      </w:r>
      <w:r w:rsidRPr="00BD142D">
        <w:rPr>
          <w:rFonts w:ascii="Times New Roman" w:hAnsi="Times New Roman" w:cs="Times New Roman"/>
          <w:color w:val="000000"/>
          <w:lang w:val="en-US"/>
        </w:rPr>
        <w:t xml:space="preserve"> may potentially not be uniformly distributed, but clustered together and cause similar running time. Thus, random pivot point may appear more stable than middle pivot point in Python in table 3.3.</w:t>
      </w:r>
    </w:p>
    <w:p w14:paraId="39625977" w14:textId="77777777" w:rsidR="00BD142D" w:rsidRPr="00BD142D" w:rsidRDefault="00BD142D" w:rsidP="00BD142D">
      <w:pPr>
        <w:autoSpaceDE w:val="0"/>
        <w:autoSpaceDN w:val="0"/>
        <w:adjustRightInd w:val="0"/>
        <w:spacing w:line="360" w:lineRule="auto"/>
        <w:rPr>
          <w:rFonts w:ascii="Times New Roman" w:hAnsi="Times New Roman" w:cs="Times New Roman"/>
          <w:color w:val="000000"/>
          <w:lang w:val="en-US"/>
        </w:rPr>
      </w:pPr>
    </w:p>
    <w:p w14:paraId="68A0DF78" w14:textId="758BBFC0" w:rsidR="00BD142D" w:rsidRDefault="00BD142D" w:rsidP="00BD142D">
      <w:pPr>
        <w:spacing w:line="360" w:lineRule="auto"/>
        <w:jc w:val="both"/>
        <w:rPr>
          <w:rFonts w:ascii="Times New Roman" w:hAnsi="Times New Roman" w:cs="Times New Roman"/>
          <w:color w:val="000000"/>
          <w:lang w:val="en-US"/>
        </w:rPr>
      </w:pPr>
      <w:r w:rsidRPr="00BD142D">
        <w:rPr>
          <w:rFonts w:ascii="Times New Roman" w:hAnsi="Times New Roman" w:cs="Times New Roman"/>
          <w:color w:val="000000"/>
          <w:lang w:val="en-US"/>
        </w:rPr>
        <w:tab/>
        <w:t>The prove my theory, I compared the running time to generate a random integer and calculate to middle element between 0 to 99 in C++ and Python.</w:t>
      </w:r>
    </w:p>
    <w:p w14:paraId="0D4821B0" w14:textId="77777777" w:rsidR="00BD142D" w:rsidRDefault="00BD142D" w:rsidP="00BD142D">
      <w:pPr>
        <w:spacing w:line="360" w:lineRule="auto"/>
        <w:jc w:val="both"/>
        <w:rPr>
          <w:rFonts w:ascii="Times New Roman" w:hAnsi="Times New Roman" w:cs="Times New Roman"/>
          <w:color w:val="000000"/>
          <w:lang w:val="en-US"/>
        </w:rPr>
      </w:pPr>
    </w:p>
    <w:p w14:paraId="07B8A3A3" w14:textId="23411702" w:rsidR="00BD142D" w:rsidRPr="005A1B45" w:rsidRDefault="00BD142D" w:rsidP="005A1B45">
      <w:pPr>
        <w:spacing w:line="360" w:lineRule="auto"/>
        <w:jc w:val="center"/>
        <w:rPr>
          <w:rFonts w:ascii="Times New Roman" w:hAnsi="Times New Roman" w:cs="Times New Roman"/>
          <w:color w:val="000000"/>
          <w:sz w:val="26"/>
          <w:szCs w:val="26"/>
          <w:u w:color="000000"/>
          <w:lang w:val="en-US"/>
        </w:rPr>
      </w:pPr>
      <w:r w:rsidRPr="005A1B45">
        <w:rPr>
          <w:rFonts w:ascii="Times New Roman" w:hAnsi="Times New Roman" w:cs="Times New Roman"/>
          <w:b/>
          <w:bCs/>
          <w:color w:val="000000"/>
          <w:sz w:val="26"/>
          <w:szCs w:val="26"/>
          <w:lang w:val="en-US"/>
        </w:rPr>
        <w:t>Table 3.4.1 Compare Random Operation against Calculation Middle Operation</w:t>
      </w:r>
    </w:p>
    <w:tbl>
      <w:tblPr>
        <w:tblStyle w:val="TableGrid"/>
        <w:tblW w:w="8995" w:type="dxa"/>
        <w:tblInd w:w="-3" w:type="dxa"/>
        <w:tblLook w:val="04A0" w:firstRow="1" w:lastRow="0" w:firstColumn="1" w:lastColumn="0" w:noHBand="0" w:noVBand="1"/>
      </w:tblPr>
      <w:tblGrid>
        <w:gridCol w:w="1294"/>
        <w:gridCol w:w="759"/>
        <w:gridCol w:w="760"/>
        <w:gridCol w:w="800"/>
        <w:gridCol w:w="800"/>
        <w:gridCol w:w="761"/>
        <w:gridCol w:w="761"/>
        <w:gridCol w:w="761"/>
        <w:gridCol w:w="761"/>
        <w:gridCol w:w="761"/>
        <w:gridCol w:w="769"/>
        <w:gridCol w:w="8"/>
      </w:tblGrid>
      <w:tr w:rsidR="00BD142D" w:rsidRPr="00B23195" w14:paraId="1DB6C94B" w14:textId="24D8B00F" w:rsidTr="005A1B45">
        <w:trPr>
          <w:trHeight w:val="448"/>
        </w:trPr>
        <w:tc>
          <w:tcPr>
            <w:tcW w:w="8995" w:type="dxa"/>
            <w:gridSpan w:val="12"/>
            <w:tcBorders>
              <w:top w:val="single" w:sz="2" w:space="0" w:color="D0CECE" w:themeColor="background2" w:themeShade="E6"/>
              <w:left w:val="single" w:sz="2" w:space="0" w:color="D0CECE" w:themeColor="background2" w:themeShade="E6"/>
              <w:bottom w:val="nil"/>
              <w:right w:val="single" w:sz="2" w:space="0" w:color="D0CECE" w:themeColor="background2" w:themeShade="E6"/>
            </w:tcBorders>
            <w:shd w:val="clear" w:color="auto" w:fill="AEAAAA" w:themeFill="background2" w:themeFillShade="BF"/>
            <w:vAlign w:val="center"/>
          </w:tcPr>
          <w:p w14:paraId="32341195" w14:textId="6D6060B3" w:rsidR="00BD142D" w:rsidRPr="00BD142D" w:rsidRDefault="00BD142D" w:rsidP="00BD142D">
            <w:pPr>
              <w:jc w:val="center"/>
              <w:rPr>
                <w:rFonts w:ascii="Times New Roman" w:hAnsi="Times New Roman" w:cs="Times New Roman"/>
                <w:b/>
                <w:bCs/>
                <w:color w:val="000000"/>
                <w:sz w:val="28"/>
                <w:szCs w:val="28"/>
              </w:rPr>
            </w:pPr>
            <w:r w:rsidRPr="00BD142D">
              <w:rPr>
                <w:rFonts w:ascii="Times New Roman" w:hAnsi="Times New Roman" w:cs="Times New Roman"/>
                <w:b/>
                <w:bCs/>
                <w:color w:val="000000"/>
                <w:sz w:val="28"/>
                <w:szCs w:val="28"/>
              </w:rPr>
              <w:t>Running Time(nanoseconds)</w:t>
            </w:r>
          </w:p>
        </w:tc>
      </w:tr>
      <w:tr w:rsidR="00BD142D" w:rsidRPr="00B23195" w14:paraId="64F10A50" w14:textId="616E1AD1" w:rsidTr="005A1B45">
        <w:trPr>
          <w:gridAfter w:val="1"/>
          <w:wAfter w:w="8" w:type="dxa"/>
          <w:trHeight w:val="232"/>
        </w:trPr>
        <w:tc>
          <w:tcPr>
            <w:tcW w:w="1294" w:type="dxa"/>
            <w:tcBorders>
              <w:top w:val="nil"/>
              <w:left w:val="single" w:sz="2" w:space="0" w:color="D0CECE" w:themeColor="background2" w:themeShade="E6"/>
              <w:bottom w:val="single" w:sz="2" w:space="0" w:color="AEAAAA"/>
              <w:right w:val="nil"/>
            </w:tcBorders>
            <w:shd w:val="clear" w:color="auto" w:fill="AEAAAA" w:themeFill="background2" w:themeFillShade="BF"/>
            <w:vAlign w:val="center"/>
          </w:tcPr>
          <w:p w14:paraId="0854FA25" w14:textId="4F5E5711"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C++</w:t>
            </w:r>
          </w:p>
        </w:tc>
        <w:tc>
          <w:tcPr>
            <w:tcW w:w="75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C9217E7" w14:textId="713EFEEA"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1</w:t>
            </w:r>
          </w:p>
        </w:tc>
        <w:tc>
          <w:tcPr>
            <w:tcW w:w="76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1E2D59F" w14:textId="18C64BC0"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2</w:t>
            </w:r>
          </w:p>
        </w:tc>
        <w:tc>
          <w:tcPr>
            <w:tcW w:w="80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7D014849" w14:textId="0A54B83B"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3</w:t>
            </w:r>
          </w:p>
        </w:tc>
        <w:tc>
          <w:tcPr>
            <w:tcW w:w="80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469C764" w14:textId="6F2C5ABD"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4</w:t>
            </w:r>
          </w:p>
        </w:tc>
        <w:tc>
          <w:tcPr>
            <w:tcW w:w="761"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74FA2AAE" w14:textId="13A2046A"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5</w:t>
            </w:r>
          </w:p>
        </w:tc>
        <w:tc>
          <w:tcPr>
            <w:tcW w:w="761"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4A739A55" w14:textId="499024CF"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6</w:t>
            </w:r>
          </w:p>
        </w:tc>
        <w:tc>
          <w:tcPr>
            <w:tcW w:w="761"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F22F5BC" w14:textId="39E0EBEC"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7</w:t>
            </w:r>
          </w:p>
        </w:tc>
        <w:tc>
          <w:tcPr>
            <w:tcW w:w="761"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3AEF2857" w14:textId="04C78498"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8</w:t>
            </w:r>
          </w:p>
        </w:tc>
        <w:tc>
          <w:tcPr>
            <w:tcW w:w="761"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7D68C43E" w14:textId="7536761C"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9</w:t>
            </w:r>
          </w:p>
        </w:tc>
        <w:tc>
          <w:tcPr>
            <w:tcW w:w="76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38D69C1F" w14:textId="455E0788"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Trial 10</w:t>
            </w:r>
          </w:p>
        </w:tc>
      </w:tr>
      <w:tr w:rsidR="00BD142D" w:rsidRPr="00B23195" w14:paraId="1B8E8570" w14:textId="3A9A9314" w:rsidTr="005A1B45">
        <w:trPr>
          <w:gridAfter w:val="1"/>
          <w:wAfter w:w="8" w:type="dxa"/>
          <w:trHeight w:val="222"/>
        </w:trPr>
        <w:tc>
          <w:tcPr>
            <w:tcW w:w="1294" w:type="dxa"/>
            <w:tcBorders>
              <w:top w:val="single" w:sz="2" w:space="0" w:color="AEAAAA"/>
              <w:left w:val="single" w:sz="2" w:space="0" w:color="D0CECE" w:themeColor="background2" w:themeShade="E6"/>
              <w:bottom w:val="single" w:sz="4" w:space="0" w:color="808080" w:themeColor="background1" w:themeShade="80"/>
              <w:right w:val="single" w:sz="2" w:space="0" w:color="D0CECE" w:themeColor="background2" w:themeShade="E6"/>
            </w:tcBorders>
            <w:shd w:val="clear" w:color="auto" w:fill="D0CECE" w:themeFill="background2" w:themeFillShade="E6"/>
            <w:vAlign w:val="center"/>
          </w:tcPr>
          <w:p w14:paraId="0E259740" w14:textId="01F45906"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Random</w:t>
            </w: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5715FCF" w14:textId="1607FF71"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1961</w:t>
            </w: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2E44522" w14:textId="4BDF57BC"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1916</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F0375C8" w14:textId="5235B54A"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1666</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2029137" w14:textId="7178CA98"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1208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596095C" w14:textId="42012CF1"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1274</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4C03A68" w14:textId="4225FFFA"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1942</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967BB77" w14:textId="46D9FF46"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1105</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A68DBDE" w14:textId="3422F806"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1529</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EC3056A" w14:textId="3C91BE9E"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1085</w:t>
            </w: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E70FBEF" w14:textId="3E4A9555"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1202</w:t>
            </w:r>
          </w:p>
        </w:tc>
      </w:tr>
      <w:tr w:rsidR="00BD142D" w:rsidRPr="00B23195" w14:paraId="798B7D8C" w14:textId="178E6D43" w:rsidTr="005A1B45">
        <w:trPr>
          <w:gridAfter w:val="1"/>
          <w:wAfter w:w="8" w:type="dxa"/>
          <w:trHeight w:val="232"/>
        </w:trPr>
        <w:tc>
          <w:tcPr>
            <w:tcW w:w="1294" w:type="dxa"/>
            <w:tcBorders>
              <w:top w:val="single" w:sz="4" w:space="0" w:color="808080" w:themeColor="background1" w:themeShade="80"/>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45A1D315" w14:textId="5FDB26F5" w:rsidR="00BD142D" w:rsidRPr="001149D1" w:rsidRDefault="00BD142D" w:rsidP="00BD142D">
            <w:pPr>
              <w:spacing w:before="120" w:after="120"/>
              <w:jc w:val="center"/>
              <w:rPr>
                <w:rFonts w:ascii="Times New Roman" w:hAnsi="Times New Roman" w:cs="Times New Roman"/>
                <w:b/>
                <w:bCs/>
                <w:color w:val="000000"/>
                <w:sz w:val="22"/>
                <w:szCs w:val="22"/>
                <w:u w:color="000000"/>
                <w:lang w:val="en-US"/>
              </w:rPr>
            </w:pPr>
            <w:r w:rsidRPr="001149D1">
              <w:rPr>
                <w:rFonts w:ascii="Times New Roman" w:hAnsi="Times New Roman" w:cs="Times New Roman"/>
                <w:b/>
                <w:bCs/>
                <w:color w:val="000000"/>
                <w:sz w:val="22"/>
                <w:szCs w:val="22"/>
              </w:rPr>
              <w:t>Middle</w:t>
            </w: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89D9B87" w14:textId="75727BB0"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157</w:t>
            </w: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217BBD2" w14:textId="4400045A"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119</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687A598" w14:textId="4FB3BC72"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111</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06F4311" w14:textId="3D5153C1"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138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24EF337" w14:textId="7406F3FE"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170</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E2783A9" w14:textId="49CB5228"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151</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7CE04FF" w14:textId="181B9E2D"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135</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13A24D8" w14:textId="768FEF6C"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221</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7AC6533" w14:textId="0AE10297"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178</w:t>
            </w: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ECE49FC" w14:textId="752D142C" w:rsidR="00BD142D" w:rsidRPr="001149D1" w:rsidRDefault="00BD142D" w:rsidP="00BD142D">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110</w:t>
            </w:r>
          </w:p>
        </w:tc>
      </w:tr>
      <w:tr w:rsidR="005A1B45" w:rsidRPr="00B23195" w14:paraId="6E0B21A3" w14:textId="77777777" w:rsidTr="005A1B45">
        <w:trPr>
          <w:gridAfter w:val="1"/>
          <w:wAfter w:w="8" w:type="dxa"/>
          <w:trHeight w:val="232"/>
        </w:trPr>
        <w:tc>
          <w:tcPr>
            <w:tcW w:w="129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C9B3C6A" w14:textId="77777777" w:rsidR="005A1B45" w:rsidRPr="001149D1" w:rsidRDefault="005A1B45" w:rsidP="00BD142D">
            <w:pPr>
              <w:spacing w:before="120" w:after="120"/>
              <w:jc w:val="center"/>
              <w:rPr>
                <w:rFonts w:ascii="Times New Roman" w:hAnsi="Times New Roman" w:cs="Times New Roman"/>
                <w:b/>
                <w:bCs/>
                <w:color w:val="000000"/>
                <w:sz w:val="22"/>
                <w:szCs w:val="22"/>
              </w:rPr>
            </w:pP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A69A532" w14:textId="77777777" w:rsidR="005A1B45" w:rsidRPr="001149D1" w:rsidRDefault="005A1B45" w:rsidP="00BD142D">
            <w:pPr>
              <w:spacing w:before="120" w:after="120"/>
              <w:jc w:val="center"/>
              <w:rPr>
                <w:rFonts w:ascii="Times New Roman" w:hAnsi="Times New Roman" w:cs="Times New Roman"/>
                <w:color w:val="000000"/>
                <w:sz w:val="22"/>
                <w:szCs w:val="22"/>
              </w:rPr>
            </w:pP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1F33E36" w14:textId="77777777" w:rsidR="005A1B45" w:rsidRPr="001149D1" w:rsidRDefault="005A1B45" w:rsidP="00BD142D">
            <w:pPr>
              <w:spacing w:before="120" w:after="120"/>
              <w:jc w:val="center"/>
              <w:rPr>
                <w:rFonts w:ascii="Times New Roman" w:hAnsi="Times New Roman" w:cs="Times New Roman"/>
                <w:color w:val="000000"/>
                <w:sz w:val="22"/>
                <w:szCs w:val="22"/>
              </w:rPr>
            </w:pP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BA68FA8" w14:textId="77777777" w:rsidR="005A1B45" w:rsidRPr="001149D1" w:rsidRDefault="005A1B45" w:rsidP="00BD142D">
            <w:pPr>
              <w:spacing w:before="120" w:after="120"/>
              <w:jc w:val="center"/>
              <w:rPr>
                <w:rFonts w:ascii="Times New Roman" w:hAnsi="Times New Roman" w:cs="Times New Roman"/>
                <w:color w:val="000000"/>
                <w:sz w:val="22"/>
                <w:szCs w:val="22"/>
              </w:rPr>
            </w:pP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FE20B67" w14:textId="77777777" w:rsidR="005A1B45" w:rsidRPr="001149D1" w:rsidRDefault="005A1B45" w:rsidP="00BD142D">
            <w:pPr>
              <w:spacing w:before="120" w:after="120"/>
              <w:jc w:val="center"/>
              <w:rPr>
                <w:rFonts w:ascii="Times New Roman" w:hAnsi="Times New Roman" w:cs="Times New Roman"/>
                <w:color w:val="000000"/>
                <w:sz w:val="22"/>
                <w:szCs w:val="22"/>
              </w:rPr>
            </w:pP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DDC537F" w14:textId="77777777" w:rsidR="005A1B45" w:rsidRPr="001149D1" w:rsidRDefault="005A1B45" w:rsidP="00BD142D">
            <w:pPr>
              <w:spacing w:before="120" w:after="120"/>
              <w:jc w:val="center"/>
              <w:rPr>
                <w:rFonts w:ascii="Times New Roman" w:hAnsi="Times New Roman" w:cs="Times New Roman"/>
                <w:color w:val="000000"/>
                <w:sz w:val="22"/>
                <w:szCs w:val="22"/>
              </w:rPr>
            </w:pP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687C0A3F" w14:textId="77777777" w:rsidR="005A1B45" w:rsidRPr="001149D1" w:rsidRDefault="005A1B45" w:rsidP="00BD142D">
            <w:pPr>
              <w:spacing w:before="120" w:after="120"/>
              <w:jc w:val="center"/>
              <w:rPr>
                <w:rFonts w:ascii="Times New Roman" w:hAnsi="Times New Roman" w:cs="Times New Roman"/>
                <w:color w:val="000000"/>
                <w:sz w:val="22"/>
                <w:szCs w:val="22"/>
              </w:rPr>
            </w:pP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9A20E4A" w14:textId="77777777" w:rsidR="005A1B45" w:rsidRPr="001149D1" w:rsidRDefault="005A1B45" w:rsidP="00BD142D">
            <w:pPr>
              <w:spacing w:before="120" w:after="120"/>
              <w:jc w:val="center"/>
              <w:rPr>
                <w:rFonts w:ascii="Times New Roman" w:hAnsi="Times New Roman" w:cs="Times New Roman"/>
                <w:color w:val="000000"/>
                <w:sz w:val="22"/>
                <w:szCs w:val="22"/>
              </w:rPr>
            </w:pP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90B334E" w14:textId="77777777" w:rsidR="005A1B45" w:rsidRPr="001149D1" w:rsidRDefault="005A1B45" w:rsidP="00BD142D">
            <w:pPr>
              <w:spacing w:before="120" w:after="120"/>
              <w:jc w:val="center"/>
              <w:rPr>
                <w:rFonts w:ascii="Times New Roman" w:hAnsi="Times New Roman" w:cs="Times New Roman"/>
                <w:color w:val="000000"/>
                <w:sz w:val="22"/>
                <w:szCs w:val="22"/>
              </w:rPr>
            </w:pP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DBC0C15" w14:textId="77777777" w:rsidR="005A1B45" w:rsidRPr="001149D1" w:rsidRDefault="005A1B45" w:rsidP="00BD142D">
            <w:pPr>
              <w:spacing w:before="120" w:after="120"/>
              <w:jc w:val="center"/>
              <w:rPr>
                <w:rFonts w:ascii="Times New Roman" w:hAnsi="Times New Roman" w:cs="Times New Roman"/>
                <w:color w:val="000000"/>
                <w:sz w:val="22"/>
                <w:szCs w:val="22"/>
              </w:rPr>
            </w:pP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22845D0" w14:textId="77777777" w:rsidR="005A1B45" w:rsidRPr="001149D1" w:rsidRDefault="005A1B45" w:rsidP="00BD142D">
            <w:pPr>
              <w:spacing w:before="120" w:after="120"/>
              <w:jc w:val="center"/>
              <w:rPr>
                <w:rFonts w:ascii="Times New Roman" w:hAnsi="Times New Roman" w:cs="Times New Roman"/>
                <w:color w:val="000000"/>
                <w:sz w:val="22"/>
                <w:szCs w:val="22"/>
              </w:rPr>
            </w:pPr>
          </w:p>
        </w:tc>
      </w:tr>
      <w:tr w:rsidR="005A1B45" w:rsidRPr="00B23195" w14:paraId="2AD73D2D" w14:textId="77777777" w:rsidTr="005A1B45">
        <w:trPr>
          <w:gridAfter w:val="1"/>
          <w:wAfter w:w="8" w:type="dxa"/>
          <w:trHeight w:val="232"/>
        </w:trPr>
        <w:tc>
          <w:tcPr>
            <w:tcW w:w="129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40606C7D" w14:textId="1D1A8D6E" w:rsidR="005A1B45" w:rsidRPr="001149D1" w:rsidRDefault="005A1B45" w:rsidP="005A1B45">
            <w:pPr>
              <w:spacing w:before="120" w:after="120"/>
              <w:jc w:val="center"/>
              <w:rPr>
                <w:rFonts w:ascii="Times New Roman" w:hAnsi="Times New Roman" w:cs="Times New Roman"/>
                <w:b/>
                <w:bCs/>
                <w:color w:val="000000"/>
                <w:sz w:val="22"/>
                <w:szCs w:val="22"/>
              </w:rPr>
            </w:pPr>
            <w:r w:rsidRPr="001149D1">
              <w:rPr>
                <w:rFonts w:ascii="Times New Roman" w:hAnsi="Times New Roman" w:cs="Times New Roman"/>
                <w:b/>
                <w:bCs/>
                <w:color w:val="000000"/>
                <w:sz w:val="22"/>
                <w:szCs w:val="22"/>
              </w:rPr>
              <w:t>Python</w:t>
            </w: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4E2EC290" w14:textId="14384F45"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1</w:t>
            </w: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72EAEF44" w14:textId="4F45C58F"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2</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39EA058E" w14:textId="42B8E155"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3</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61E3EA2E" w14:textId="49A94050"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4</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7F9BDF7E" w14:textId="7D150D02"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5</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19D9DD7C" w14:textId="2BA0FEAA"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6</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5612A980" w14:textId="5A5679D3"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7</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24FD69F8" w14:textId="428C8B17"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28D71A19" w14:textId="24C0B95D"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9</w:t>
            </w: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5F11041A" w14:textId="1093ED9E"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b/>
                <w:bCs/>
                <w:color w:val="000000"/>
                <w:sz w:val="22"/>
                <w:szCs w:val="22"/>
              </w:rPr>
              <w:t>Trial 10</w:t>
            </w:r>
          </w:p>
        </w:tc>
      </w:tr>
      <w:tr w:rsidR="005A1B45" w:rsidRPr="00B23195" w14:paraId="4E610ED9" w14:textId="77777777" w:rsidTr="005A1B45">
        <w:trPr>
          <w:gridAfter w:val="1"/>
          <w:wAfter w:w="8" w:type="dxa"/>
          <w:trHeight w:val="232"/>
        </w:trPr>
        <w:tc>
          <w:tcPr>
            <w:tcW w:w="129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50FADCF" w14:textId="1EB06FA2" w:rsidR="005A1B45" w:rsidRPr="001149D1" w:rsidRDefault="005A1B45" w:rsidP="005A1B45">
            <w:pPr>
              <w:spacing w:before="120" w:after="120"/>
              <w:jc w:val="center"/>
              <w:rPr>
                <w:rFonts w:ascii="Times New Roman" w:hAnsi="Times New Roman" w:cs="Times New Roman"/>
                <w:b/>
                <w:bCs/>
                <w:color w:val="000000"/>
                <w:sz w:val="22"/>
                <w:szCs w:val="22"/>
              </w:rPr>
            </w:pPr>
            <w:r w:rsidRPr="001149D1">
              <w:rPr>
                <w:rFonts w:ascii="Times New Roman" w:hAnsi="Times New Roman" w:cs="Times New Roman"/>
                <w:b/>
                <w:bCs/>
                <w:color w:val="000000"/>
                <w:sz w:val="22"/>
                <w:szCs w:val="22"/>
              </w:rPr>
              <w:t>Random</w:t>
            </w: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58B9E90" w14:textId="38505E46"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5873</w:t>
            </w: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84ED546" w14:textId="7E3D7BEB"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8869</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358CBE7" w14:textId="17C7D412"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15716</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0931EDB" w14:textId="681F6704"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12299</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7138B67" w14:textId="17BFF24D"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4952</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3D7D214" w14:textId="39BF3263"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5063</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9A2ECB6" w14:textId="76FCE591"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8244</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A5FB25F" w14:textId="5EFFD134"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9888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44ABF73" w14:textId="17099687"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9009</w:t>
            </w: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529F8FEB" w14:textId="65E07C54"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7131</w:t>
            </w:r>
          </w:p>
        </w:tc>
      </w:tr>
      <w:tr w:rsidR="005A1B45" w:rsidRPr="00B23195" w14:paraId="5A3D0DB8" w14:textId="77777777" w:rsidTr="005A1B45">
        <w:trPr>
          <w:gridAfter w:val="1"/>
          <w:wAfter w:w="8" w:type="dxa"/>
          <w:trHeight w:val="232"/>
        </w:trPr>
        <w:tc>
          <w:tcPr>
            <w:tcW w:w="129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277971C3" w14:textId="71B755F1" w:rsidR="005A1B45" w:rsidRPr="001149D1" w:rsidRDefault="005A1B45" w:rsidP="005A1B45">
            <w:pPr>
              <w:spacing w:before="120" w:after="120"/>
              <w:jc w:val="center"/>
              <w:rPr>
                <w:rFonts w:ascii="Times New Roman" w:hAnsi="Times New Roman" w:cs="Times New Roman"/>
                <w:b/>
                <w:bCs/>
                <w:color w:val="000000"/>
                <w:sz w:val="22"/>
                <w:szCs w:val="22"/>
              </w:rPr>
            </w:pPr>
            <w:r w:rsidRPr="001149D1">
              <w:rPr>
                <w:rFonts w:ascii="Times New Roman" w:hAnsi="Times New Roman" w:cs="Times New Roman"/>
                <w:b/>
                <w:bCs/>
                <w:color w:val="000000"/>
                <w:sz w:val="22"/>
                <w:szCs w:val="22"/>
              </w:rPr>
              <w:t>Middle</w:t>
            </w:r>
          </w:p>
        </w:tc>
        <w:tc>
          <w:tcPr>
            <w:tcW w:w="75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90E127D" w14:textId="700E80B3"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4923</w:t>
            </w:r>
          </w:p>
        </w:tc>
        <w:tc>
          <w:tcPr>
            <w:tcW w:w="76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BE83EA5" w14:textId="776C393A"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3073</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7B815E3" w14:textId="0DDC5CFC"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5136</w:t>
            </w:r>
          </w:p>
        </w:tc>
        <w:tc>
          <w:tcPr>
            <w:tcW w:w="80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3C2C660E" w14:textId="59E7ED36"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3969</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E53F098" w14:textId="31841D44"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5162</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541B1F6" w14:textId="34637BB7"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3418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45513CC" w14:textId="678DF64B"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3465</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EE51C06" w14:textId="4C2E7AC7"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4288</w:t>
            </w:r>
          </w:p>
        </w:tc>
        <w:tc>
          <w:tcPr>
            <w:tcW w:w="76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67104BF" w14:textId="2E2914D6"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5203</w:t>
            </w:r>
          </w:p>
        </w:tc>
        <w:tc>
          <w:tcPr>
            <w:tcW w:w="76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8CFE2CF" w14:textId="791128D6" w:rsidR="005A1B45" w:rsidRPr="001149D1" w:rsidRDefault="005A1B45" w:rsidP="005A1B45">
            <w:pPr>
              <w:spacing w:before="120" w:after="120"/>
              <w:jc w:val="center"/>
              <w:rPr>
                <w:rFonts w:ascii="Times New Roman" w:hAnsi="Times New Roman" w:cs="Times New Roman"/>
                <w:color w:val="000000"/>
                <w:sz w:val="22"/>
                <w:szCs w:val="22"/>
              </w:rPr>
            </w:pPr>
            <w:r w:rsidRPr="001149D1">
              <w:rPr>
                <w:rFonts w:ascii="Times New Roman" w:hAnsi="Times New Roman" w:cs="Times New Roman"/>
                <w:color w:val="000000"/>
                <w:sz w:val="22"/>
                <w:szCs w:val="22"/>
              </w:rPr>
              <w:t>4080</w:t>
            </w:r>
          </w:p>
        </w:tc>
      </w:tr>
    </w:tbl>
    <w:p w14:paraId="7CDE900C" w14:textId="77777777" w:rsidR="005A1B45" w:rsidRDefault="005A1B45" w:rsidP="005A1B45">
      <w:pPr>
        <w:spacing w:line="360" w:lineRule="auto"/>
        <w:jc w:val="center"/>
        <w:rPr>
          <w:rFonts w:ascii="Times New Roman" w:hAnsi="Times New Roman" w:cs="Times New Roman"/>
          <w:b/>
          <w:bCs/>
          <w:color w:val="000000"/>
          <w:lang w:val="en-US"/>
        </w:rPr>
      </w:pPr>
    </w:p>
    <w:p w14:paraId="46D0FBC3" w14:textId="1FBBA611" w:rsidR="00BD142D" w:rsidRPr="005A1B45" w:rsidRDefault="005A1B45" w:rsidP="005A1B45">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lastRenderedPageBreak/>
        <w:t>Table 3.4.2 Average Compare Random Operation against Calculation Middle Operation</w:t>
      </w:r>
    </w:p>
    <w:tbl>
      <w:tblPr>
        <w:tblStyle w:val="TableGrid"/>
        <w:tblW w:w="9129" w:type="dxa"/>
        <w:tblLook w:val="04A0" w:firstRow="1" w:lastRow="0" w:firstColumn="1" w:lastColumn="0" w:noHBand="0" w:noVBand="1"/>
      </w:tblPr>
      <w:tblGrid>
        <w:gridCol w:w="1271"/>
        <w:gridCol w:w="1924"/>
        <w:gridCol w:w="1946"/>
        <w:gridCol w:w="1934"/>
        <w:gridCol w:w="2054"/>
      </w:tblGrid>
      <w:tr w:rsidR="005A1B45" w:rsidRPr="00B23195" w14:paraId="48CD2C09" w14:textId="77777777" w:rsidTr="005A1B45">
        <w:trPr>
          <w:trHeight w:val="661"/>
        </w:trPr>
        <w:tc>
          <w:tcPr>
            <w:tcW w:w="1271" w:type="dxa"/>
            <w:tcBorders>
              <w:top w:val="single" w:sz="2" w:space="0" w:color="D0CECE" w:themeColor="background2" w:themeShade="E6"/>
              <w:left w:val="single" w:sz="2" w:space="0" w:color="D0CECE" w:themeColor="background2" w:themeShade="E6"/>
              <w:bottom w:val="single" w:sz="2" w:space="0" w:color="808080"/>
              <w:right w:val="single" w:sz="4" w:space="0" w:color="AEAAAA" w:themeColor="background2" w:themeShade="BF"/>
            </w:tcBorders>
            <w:shd w:val="clear" w:color="auto" w:fill="AEAAAA" w:themeFill="background2" w:themeFillShade="BF"/>
            <w:vAlign w:val="center"/>
          </w:tcPr>
          <w:p w14:paraId="7B834903" w14:textId="77777777" w:rsidR="005A1B45" w:rsidRPr="005A1B45" w:rsidRDefault="005A1B45" w:rsidP="005A1B45">
            <w:pPr>
              <w:jc w:val="center"/>
              <w:rPr>
                <w:rFonts w:ascii="Times New Roman" w:hAnsi="Times New Roman" w:cs="Times New Roman"/>
                <w:b/>
                <w:bCs/>
                <w:color w:val="000000"/>
                <w:u w:color="000000"/>
                <w:lang w:val="en-US"/>
              </w:rPr>
            </w:pPr>
          </w:p>
        </w:tc>
        <w:tc>
          <w:tcPr>
            <w:tcW w:w="7858" w:type="dxa"/>
            <w:gridSpan w:val="4"/>
            <w:tcBorders>
              <w:top w:val="single" w:sz="2" w:space="0" w:color="D0CECE" w:themeColor="background2" w:themeShade="E6"/>
              <w:left w:val="single" w:sz="4" w:space="0" w:color="AEAAAA" w:themeColor="background2" w:themeShade="BF"/>
              <w:bottom w:val="single" w:sz="2" w:space="0" w:color="808080" w:themeColor="background1" w:themeShade="80"/>
              <w:right w:val="nil"/>
            </w:tcBorders>
            <w:shd w:val="clear" w:color="auto" w:fill="AEAAAA" w:themeFill="background2" w:themeFillShade="BF"/>
            <w:vAlign w:val="center"/>
          </w:tcPr>
          <w:p w14:paraId="7694E2C9" w14:textId="77777777" w:rsidR="005A1B45" w:rsidRPr="005A1B45" w:rsidRDefault="005A1B45" w:rsidP="00182471">
            <w:pPr>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u w:color="000000"/>
                <w:lang w:val="en-US"/>
              </w:rPr>
              <w:t>Running Time (Nano Seconds)</w:t>
            </w:r>
          </w:p>
        </w:tc>
      </w:tr>
      <w:tr w:rsidR="005A1B45" w:rsidRPr="00B23195" w14:paraId="44F86C3E" w14:textId="77777777" w:rsidTr="005A1B45">
        <w:trPr>
          <w:trHeight w:val="344"/>
        </w:trPr>
        <w:tc>
          <w:tcPr>
            <w:tcW w:w="1271" w:type="dxa"/>
            <w:tcBorders>
              <w:top w:val="single" w:sz="2" w:space="0" w:color="808080"/>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021F2838" w14:textId="77777777" w:rsidR="005A1B45" w:rsidRPr="005A1B45" w:rsidRDefault="005A1B45" w:rsidP="005A1B45">
            <w:pPr>
              <w:spacing w:before="120" w:after="120"/>
              <w:jc w:val="center"/>
              <w:rPr>
                <w:rFonts w:ascii="Times New Roman" w:hAnsi="Times New Roman" w:cs="Times New Roman"/>
                <w:b/>
                <w:bCs/>
                <w:color w:val="000000"/>
                <w:u w:color="000000"/>
                <w:lang w:val="en-US"/>
              </w:rPr>
            </w:pPr>
          </w:p>
        </w:tc>
        <w:tc>
          <w:tcPr>
            <w:tcW w:w="1924"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vAlign w:val="center"/>
          </w:tcPr>
          <w:p w14:paraId="16AE27EC" w14:textId="01A4D056" w:rsidR="005A1B45" w:rsidRPr="005A1B45" w:rsidRDefault="005A1B45" w:rsidP="005A1B45">
            <w:pPr>
              <w:spacing w:before="120" w:after="120"/>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rPr>
              <w:t>Random Element (Average)</w:t>
            </w:r>
          </w:p>
        </w:tc>
        <w:tc>
          <w:tcPr>
            <w:tcW w:w="1946"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vAlign w:val="center"/>
          </w:tcPr>
          <w:p w14:paraId="1AE2E449" w14:textId="67F42F69" w:rsidR="005A1B45" w:rsidRPr="005A1B45" w:rsidRDefault="005A1B45" w:rsidP="005A1B45">
            <w:pPr>
              <w:spacing w:before="120" w:after="120"/>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rPr>
              <w:t>Middle Element (Average)</w:t>
            </w:r>
          </w:p>
        </w:tc>
        <w:tc>
          <w:tcPr>
            <w:tcW w:w="1934"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vAlign w:val="center"/>
          </w:tcPr>
          <w:p w14:paraId="0D5C9140" w14:textId="2D337E3F" w:rsidR="005A1B45" w:rsidRPr="005A1B45" w:rsidRDefault="005A1B45" w:rsidP="005A1B45">
            <w:pPr>
              <w:spacing w:before="120" w:after="120"/>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rPr>
              <w:t>Random Variance</w:t>
            </w:r>
          </w:p>
        </w:tc>
        <w:tc>
          <w:tcPr>
            <w:tcW w:w="2052" w:type="dxa"/>
            <w:tcBorders>
              <w:top w:val="single" w:sz="2" w:space="0" w:color="808080" w:themeColor="background1" w:themeShade="80"/>
              <w:left w:val="nil"/>
              <w:bottom w:val="single" w:sz="2" w:space="0" w:color="D0CECE" w:themeColor="background2" w:themeShade="E6"/>
              <w:right w:val="nil"/>
            </w:tcBorders>
            <w:shd w:val="clear" w:color="auto" w:fill="AEAAAA" w:themeFill="background2" w:themeFillShade="BF"/>
            <w:vAlign w:val="center"/>
          </w:tcPr>
          <w:p w14:paraId="333CF7BA" w14:textId="44DF7F2C" w:rsidR="005A1B45" w:rsidRPr="005A1B45" w:rsidRDefault="005A1B45" w:rsidP="005A1B45">
            <w:pPr>
              <w:spacing w:before="120" w:after="120"/>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rPr>
              <w:t>Middle Variance</w:t>
            </w:r>
          </w:p>
        </w:tc>
      </w:tr>
      <w:tr w:rsidR="005A1B45" w:rsidRPr="00B23195" w14:paraId="0562E5AB" w14:textId="77777777" w:rsidTr="005A1B45">
        <w:trPr>
          <w:trHeight w:val="329"/>
        </w:trPr>
        <w:tc>
          <w:tcPr>
            <w:tcW w:w="127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095D5FEB" w14:textId="075AF9C2" w:rsidR="005A1B45" w:rsidRPr="005A1B45" w:rsidRDefault="005A1B45" w:rsidP="005A1B45">
            <w:pPr>
              <w:spacing w:before="120" w:after="120"/>
              <w:jc w:val="center"/>
              <w:rPr>
                <w:rFonts w:ascii="Times New Roman" w:hAnsi="Times New Roman" w:cs="Times New Roman"/>
                <w:b/>
                <w:bCs/>
                <w:color w:val="000000"/>
                <w:u w:color="000000"/>
                <w:lang w:val="en-US"/>
              </w:rPr>
            </w:pPr>
            <w:r w:rsidRPr="005A1B45">
              <w:rPr>
                <w:rStyle w:val="apple-converted-space"/>
                <w:rFonts w:ascii="Times New Roman" w:hAnsi="Times New Roman" w:cs="Times New Roman"/>
                <w:b/>
                <w:bCs/>
                <w:color w:val="000000"/>
              </w:rPr>
              <w:t> </w:t>
            </w:r>
            <w:r w:rsidRPr="005A1B45">
              <w:rPr>
                <w:rFonts w:ascii="Times New Roman" w:hAnsi="Times New Roman" w:cs="Times New Roman"/>
                <w:b/>
                <w:bCs/>
                <w:color w:val="000000"/>
              </w:rPr>
              <w:t>C++</w:t>
            </w:r>
          </w:p>
        </w:tc>
        <w:tc>
          <w:tcPr>
            <w:tcW w:w="1924" w:type="dxa"/>
            <w:tcBorders>
              <w:top w:val="single" w:sz="4" w:space="0" w:color="AEAAAA" w:themeColor="background2" w:themeShade="BF"/>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E35623B" w14:textId="2ACCE27B" w:rsidR="005A1B45" w:rsidRPr="001149D1" w:rsidRDefault="005A1B45" w:rsidP="005A1B45">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1488.8</w:t>
            </w:r>
          </w:p>
        </w:tc>
        <w:tc>
          <w:tcPr>
            <w:tcW w:w="194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106638D" w14:textId="111737B5" w:rsidR="005A1B45" w:rsidRPr="001149D1" w:rsidRDefault="005A1B45" w:rsidP="005A1B45">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149.0</w:t>
            </w:r>
          </w:p>
        </w:tc>
        <w:tc>
          <w:tcPr>
            <w:tcW w:w="193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D25E434" w14:textId="7980C16E" w:rsidR="005A1B45" w:rsidRPr="001149D1" w:rsidRDefault="005A1B45" w:rsidP="005A1B45">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129053.1</w:t>
            </w:r>
          </w:p>
        </w:tc>
        <w:tc>
          <w:tcPr>
            <w:tcW w:w="2052"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1B05969" w14:textId="4852B72D" w:rsidR="005A1B45" w:rsidRPr="001149D1" w:rsidRDefault="005A1B45" w:rsidP="005A1B45">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1190.7</w:t>
            </w:r>
          </w:p>
        </w:tc>
      </w:tr>
      <w:tr w:rsidR="005A1B45" w:rsidRPr="00B23195" w14:paraId="53936FF6" w14:textId="77777777" w:rsidTr="005A1B45">
        <w:trPr>
          <w:trHeight w:val="344"/>
        </w:trPr>
        <w:tc>
          <w:tcPr>
            <w:tcW w:w="1271"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E118067" w14:textId="63F57347" w:rsidR="005A1B45" w:rsidRPr="005A1B45" w:rsidRDefault="005A1B45" w:rsidP="005A1B45">
            <w:pPr>
              <w:spacing w:before="120" w:after="120"/>
              <w:jc w:val="center"/>
              <w:rPr>
                <w:rFonts w:ascii="Times New Roman" w:hAnsi="Times New Roman" w:cs="Times New Roman"/>
                <w:b/>
                <w:bCs/>
                <w:color w:val="000000"/>
                <w:u w:color="000000"/>
                <w:lang w:val="en-US"/>
              </w:rPr>
            </w:pPr>
            <w:r w:rsidRPr="005A1B45">
              <w:rPr>
                <w:rFonts w:ascii="Times New Roman" w:hAnsi="Times New Roman" w:cs="Times New Roman"/>
                <w:b/>
                <w:bCs/>
                <w:color w:val="000000"/>
              </w:rPr>
              <w:t>Python</w:t>
            </w:r>
          </w:p>
        </w:tc>
        <w:tc>
          <w:tcPr>
            <w:tcW w:w="19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077BA7F" w14:textId="3F7DEB33" w:rsidR="005A1B45" w:rsidRPr="001149D1" w:rsidRDefault="005A1B45" w:rsidP="005A1B45">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8704.4</w:t>
            </w:r>
          </w:p>
        </w:tc>
        <w:tc>
          <w:tcPr>
            <w:tcW w:w="1946"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C3A7420" w14:textId="236BFC00" w:rsidR="005A1B45" w:rsidRPr="001149D1" w:rsidRDefault="005A1B45" w:rsidP="005A1B45">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4271.7</w:t>
            </w:r>
          </w:p>
        </w:tc>
        <w:tc>
          <w:tcPr>
            <w:tcW w:w="193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7985CF3B" w14:textId="621F6F14" w:rsidR="005A1B45" w:rsidRPr="001149D1" w:rsidRDefault="005A1B45" w:rsidP="005A1B45">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11294350.0</w:t>
            </w:r>
          </w:p>
        </w:tc>
        <w:tc>
          <w:tcPr>
            <w:tcW w:w="2052"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D6C01F2" w14:textId="5F920C6D" w:rsidR="005A1B45" w:rsidRPr="001149D1" w:rsidRDefault="005A1B45" w:rsidP="005A1B45">
            <w:pPr>
              <w:spacing w:before="120" w:after="120"/>
              <w:jc w:val="center"/>
              <w:rPr>
                <w:rFonts w:ascii="Times New Roman" w:hAnsi="Times New Roman" w:cs="Times New Roman"/>
                <w:color w:val="000000"/>
                <w:sz w:val="22"/>
                <w:szCs w:val="22"/>
                <w:u w:color="000000"/>
                <w:lang w:val="en-US"/>
              </w:rPr>
            </w:pPr>
            <w:r w:rsidRPr="001149D1">
              <w:rPr>
                <w:rFonts w:ascii="Times New Roman" w:hAnsi="Times New Roman" w:cs="Times New Roman"/>
                <w:color w:val="000000"/>
                <w:sz w:val="22"/>
                <w:szCs w:val="22"/>
              </w:rPr>
              <w:t>641805.8</w:t>
            </w:r>
          </w:p>
        </w:tc>
      </w:tr>
    </w:tbl>
    <w:p w14:paraId="695B2C0C" w14:textId="05169699" w:rsidR="005A1B45" w:rsidRDefault="005A1B45" w:rsidP="005A1B45">
      <w:pPr>
        <w:spacing w:line="360" w:lineRule="auto"/>
        <w:jc w:val="center"/>
        <w:rPr>
          <w:rFonts w:ascii="Times New Roman" w:hAnsi="Times New Roman" w:cs="Times New Roman"/>
          <w:color w:val="000000"/>
          <w:u w:color="000000"/>
          <w:lang w:val="en-US"/>
        </w:rPr>
      </w:pPr>
    </w:p>
    <w:p w14:paraId="7B352F08" w14:textId="2A14FCF4" w:rsidR="005A1B45" w:rsidRPr="005A1B45" w:rsidRDefault="005A1B45" w:rsidP="005A1B45">
      <w:pPr>
        <w:autoSpaceDE w:val="0"/>
        <w:autoSpaceDN w:val="0"/>
        <w:adjustRightInd w:val="0"/>
        <w:spacing w:line="360" w:lineRule="auto"/>
        <w:ind w:firstLine="720"/>
        <w:jc w:val="both"/>
        <w:rPr>
          <w:rFonts w:ascii="Times New Roman" w:hAnsi="Times New Roman" w:cs="Times New Roman"/>
          <w:color w:val="000000"/>
          <w:lang w:val="en-US"/>
        </w:rPr>
      </w:pPr>
      <w:r w:rsidRPr="005A1B45">
        <w:rPr>
          <w:rFonts w:ascii="Times New Roman" w:hAnsi="Times New Roman" w:cs="Times New Roman"/>
          <w:color w:val="000000"/>
          <w:lang w:val="en-US"/>
        </w:rPr>
        <w:t>Table 3.4.1 and 3.4.2 support my hypothesis that random operation has longer running time and variance compare</w:t>
      </w:r>
      <w:r w:rsidR="00E20007">
        <w:rPr>
          <w:rFonts w:ascii="Times New Roman" w:hAnsi="Times New Roman" w:cs="Times New Roman"/>
          <w:color w:val="000000"/>
          <w:lang w:val="en-US"/>
        </w:rPr>
        <w:t>d</w:t>
      </w:r>
      <w:r w:rsidRPr="005A1B45">
        <w:rPr>
          <w:rFonts w:ascii="Times New Roman" w:hAnsi="Times New Roman" w:cs="Times New Roman"/>
          <w:color w:val="000000"/>
          <w:lang w:val="en-US"/>
        </w:rPr>
        <w:t xml:space="preserve"> to calculating the middle element. The difference in running and variance would increase the larger the array </w:t>
      </w:r>
      <w:proofErr w:type="gramStart"/>
      <w:r w:rsidRPr="005A1B45">
        <w:rPr>
          <w:rFonts w:ascii="Times New Roman" w:hAnsi="Times New Roman" w:cs="Times New Roman"/>
          <w:color w:val="000000"/>
          <w:lang w:val="en-US"/>
        </w:rPr>
        <w:t>becomes(</w:t>
      </w:r>
      <w:proofErr w:type="gramEnd"/>
      <w:r w:rsidRPr="005A1B45">
        <w:rPr>
          <w:rFonts w:ascii="Times New Roman" w:hAnsi="Times New Roman" w:cs="Times New Roman"/>
          <w:color w:val="000000"/>
          <w:lang w:val="en-US"/>
        </w:rPr>
        <w:t>more pivot point need).</w:t>
      </w:r>
    </w:p>
    <w:p w14:paraId="425A40CA" w14:textId="77777777" w:rsidR="005A1B45" w:rsidRPr="005A1B45" w:rsidRDefault="005A1B45" w:rsidP="005A1B45">
      <w:pPr>
        <w:autoSpaceDE w:val="0"/>
        <w:autoSpaceDN w:val="0"/>
        <w:adjustRightInd w:val="0"/>
        <w:spacing w:line="360" w:lineRule="auto"/>
        <w:jc w:val="both"/>
        <w:rPr>
          <w:rFonts w:ascii="Times New Roman" w:hAnsi="Times New Roman" w:cs="Times New Roman"/>
          <w:color w:val="000000"/>
          <w:lang w:val="en-US"/>
        </w:rPr>
      </w:pPr>
    </w:p>
    <w:p w14:paraId="1B745B07" w14:textId="77777777" w:rsidR="005A1B45" w:rsidRPr="005A1B45" w:rsidRDefault="005A1B45" w:rsidP="005A1B45">
      <w:pPr>
        <w:autoSpaceDE w:val="0"/>
        <w:autoSpaceDN w:val="0"/>
        <w:adjustRightInd w:val="0"/>
        <w:spacing w:line="360" w:lineRule="auto"/>
        <w:jc w:val="both"/>
        <w:rPr>
          <w:rFonts w:ascii="Times New Roman" w:hAnsi="Times New Roman" w:cs="Times New Roman"/>
          <w:color w:val="000000"/>
          <w:lang w:val="en-US"/>
        </w:rPr>
      </w:pPr>
      <w:r w:rsidRPr="005A1B45">
        <w:rPr>
          <w:rFonts w:ascii="Times New Roman" w:hAnsi="Times New Roman" w:cs="Times New Roman"/>
          <w:color w:val="000000"/>
          <w:lang w:val="en-US"/>
        </w:rPr>
        <w:tab/>
        <w:t>Overall, the middle pivot point has more stability outweighs the statistical advantages from a random pivot point in practice. The random pivot point may become more applicable than the middle pivot point in future technology development, if the random generation module running time could be equal or less than an operation.</w:t>
      </w:r>
    </w:p>
    <w:p w14:paraId="59D4E69F" w14:textId="77777777" w:rsidR="005A1B45" w:rsidRPr="005A1B45" w:rsidRDefault="005A1B45" w:rsidP="005A1B45">
      <w:pPr>
        <w:autoSpaceDE w:val="0"/>
        <w:autoSpaceDN w:val="0"/>
        <w:adjustRightInd w:val="0"/>
        <w:spacing w:line="360" w:lineRule="auto"/>
        <w:jc w:val="both"/>
        <w:rPr>
          <w:rFonts w:ascii="Times New Roman" w:hAnsi="Times New Roman" w:cs="Times New Roman"/>
          <w:color w:val="000000"/>
          <w:lang w:val="en-US"/>
        </w:rPr>
      </w:pPr>
    </w:p>
    <w:p w14:paraId="57A03BC0" w14:textId="77777777" w:rsidR="005A1B45" w:rsidRPr="005A1B45" w:rsidRDefault="005A1B45" w:rsidP="005A1B45">
      <w:pPr>
        <w:autoSpaceDE w:val="0"/>
        <w:autoSpaceDN w:val="0"/>
        <w:adjustRightInd w:val="0"/>
        <w:spacing w:line="360" w:lineRule="auto"/>
        <w:jc w:val="both"/>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3.5.3 Random Pivot Point Extension</w:t>
      </w:r>
    </w:p>
    <w:p w14:paraId="3921145C" w14:textId="77777777" w:rsidR="005A1B45" w:rsidRPr="005A1B45" w:rsidRDefault="005A1B45" w:rsidP="005A1B45">
      <w:pPr>
        <w:autoSpaceDE w:val="0"/>
        <w:autoSpaceDN w:val="0"/>
        <w:adjustRightInd w:val="0"/>
        <w:spacing w:line="360" w:lineRule="auto"/>
        <w:jc w:val="both"/>
        <w:rPr>
          <w:rFonts w:ascii="Times New Roman" w:hAnsi="Times New Roman" w:cs="Times New Roman"/>
          <w:color w:val="000000"/>
          <w:lang w:val="en-US"/>
        </w:rPr>
      </w:pPr>
      <w:r w:rsidRPr="005A1B45">
        <w:rPr>
          <w:rFonts w:ascii="Times New Roman" w:hAnsi="Times New Roman" w:cs="Times New Roman"/>
          <w:color w:val="000000"/>
          <w:lang w:val="en-US"/>
        </w:rPr>
        <w:tab/>
        <w:t xml:space="preserve">As previously mentioned in 3.2.1, a random quick </w:t>
      </w:r>
      <w:proofErr w:type="gramStart"/>
      <w:r w:rsidRPr="005A1B45">
        <w:rPr>
          <w:rFonts w:ascii="Times New Roman" w:hAnsi="Times New Roman" w:cs="Times New Roman"/>
          <w:color w:val="000000"/>
          <w:lang w:val="en-US"/>
        </w:rPr>
        <w:t>sort</w:t>
      </w:r>
      <w:proofErr w:type="gramEnd"/>
      <w:r w:rsidRPr="005A1B45">
        <w:rPr>
          <w:rFonts w:ascii="Times New Roman" w:hAnsi="Times New Roman" w:cs="Times New Roman"/>
          <w:color w:val="000000"/>
          <w:lang w:val="en-US"/>
        </w:rPr>
        <w:t xml:space="preserve"> pivot point could be configured to further reduce the probability of worst time complexity, running, and improve constancy. For example, a randomly generated integer must be between 1/3 to 2/3 of the array to prevent the pivot point from being </w:t>
      </w:r>
      <w:proofErr w:type="gramStart"/>
      <w:r w:rsidRPr="005A1B45">
        <w:rPr>
          <w:rFonts w:ascii="Times New Roman" w:hAnsi="Times New Roman" w:cs="Times New Roman"/>
          <w:color w:val="000000"/>
          <w:lang w:val="en-US"/>
        </w:rPr>
        <w:t>either end</w:t>
      </w:r>
      <w:proofErr w:type="gramEnd"/>
      <w:r w:rsidRPr="005A1B45">
        <w:rPr>
          <w:rFonts w:ascii="Times New Roman" w:hAnsi="Times New Roman" w:cs="Times New Roman"/>
          <w:color w:val="000000"/>
          <w:lang w:val="en-US"/>
        </w:rPr>
        <w:t xml:space="preserve"> of the array. Create a similar performance to a medium of 3 and maintain the element of a random pivot, but the additional operation/limitation may also lead to a longer running time.</w:t>
      </w:r>
    </w:p>
    <w:p w14:paraId="4516DE92" w14:textId="77777777" w:rsidR="005A1B45" w:rsidRPr="005A1B45" w:rsidRDefault="005A1B45" w:rsidP="005A1B45">
      <w:pPr>
        <w:autoSpaceDE w:val="0"/>
        <w:autoSpaceDN w:val="0"/>
        <w:adjustRightInd w:val="0"/>
        <w:spacing w:line="360" w:lineRule="auto"/>
        <w:jc w:val="both"/>
        <w:rPr>
          <w:rFonts w:ascii="Times New Roman" w:hAnsi="Times New Roman" w:cs="Times New Roman"/>
          <w:color w:val="000000"/>
          <w:lang w:val="en-US"/>
        </w:rPr>
      </w:pPr>
    </w:p>
    <w:p w14:paraId="4E9C14A4" w14:textId="10117A99" w:rsidR="005A1B45" w:rsidRDefault="005A1B45" w:rsidP="005A1B45">
      <w:pPr>
        <w:spacing w:line="360" w:lineRule="auto"/>
        <w:jc w:val="both"/>
        <w:rPr>
          <w:rFonts w:ascii="Times New Roman" w:hAnsi="Times New Roman" w:cs="Times New Roman"/>
          <w:color w:val="000000"/>
          <w:lang w:val="en-US"/>
        </w:rPr>
      </w:pPr>
      <w:r w:rsidRPr="005A1B45">
        <w:rPr>
          <w:rFonts w:ascii="Times New Roman" w:hAnsi="Times New Roman" w:cs="Times New Roman"/>
          <w:color w:val="000000"/>
          <w:lang w:val="en-US"/>
        </w:rPr>
        <w:tab/>
        <w:t xml:space="preserve"> For this investigation, we did not restrict the random pivot point condition, but the further investigation could be investigated for different restricted random quick sort would yield the shortest and stable sorting algorithm.</w:t>
      </w:r>
    </w:p>
    <w:p w14:paraId="0998F0E3" w14:textId="4B5DFBDF" w:rsidR="005A1B45" w:rsidRDefault="005A1B45">
      <w:pPr>
        <w:rPr>
          <w:rFonts w:ascii="Times New Roman" w:hAnsi="Times New Roman" w:cs="Times New Roman"/>
          <w:color w:val="000000"/>
          <w:lang w:val="en-US"/>
        </w:rPr>
      </w:pPr>
      <w:r>
        <w:rPr>
          <w:rFonts w:ascii="Times New Roman" w:hAnsi="Times New Roman" w:cs="Times New Roman"/>
          <w:color w:val="000000"/>
          <w:lang w:val="en-US"/>
        </w:rPr>
        <w:br w:type="page"/>
      </w:r>
    </w:p>
    <w:p w14:paraId="3E0076C6" w14:textId="77777777" w:rsidR="00F14143" w:rsidRPr="00F14143" w:rsidRDefault="00F14143" w:rsidP="00F14143">
      <w:pPr>
        <w:autoSpaceDE w:val="0"/>
        <w:autoSpaceDN w:val="0"/>
        <w:adjustRightInd w:val="0"/>
        <w:rPr>
          <w:rFonts w:ascii="Times New Roman" w:hAnsi="Times New Roman" w:cs="Times New Roman"/>
          <w:b/>
          <w:bCs/>
          <w:color w:val="000000"/>
          <w:sz w:val="28"/>
          <w:szCs w:val="28"/>
          <w:lang w:val="en-US"/>
        </w:rPr>
      </w:pPr>
      <w:r w:rsidRPr="00F14143">
        <w:rPr>
          <w:rFonts w:ascii="Times New Roman" w:hAnsi="Times New Roman" w:cs="Times New Roman"/>
          <w:b/>
          <w:bCs/>
          <w:color w:val="000000"/>
          <w:sz w:val="28"/>
          <w:szCs w:val="28"/>
          <w:lang w:val="en-US"/>
        </w:rPr>
        <w:lastRenderedPageBreak/>
        <w:t>4.1 Heap Sort Background information</w:t>
      </w:r>
    </w:p>
    <w:p w14:paraId="19AD605E" w14:textId="39BEC402" w:rsidR="003753FF" w:rsidRPr="003753FF" w:rsidRDefault="00F14143" w:rsidP="003753FF">
      <w:pPr>
        <w:autoSpaceDE w:val="0"/>
        <w:autoSpaceDN w:val="0"/>
        <w:adjustRightInd w:val="0"/>
        <w:spacing w:line="360" w:lineRule="auto"/>
        <w:rPr>
          <w:rFonts w:ascii="Times New Roman" w:hAnsi="Times New Roman" w:cs="Times New Roman"/>
          <w:color w:val="000000"/>
          <w:lang w:val="en-US"/>
        </w:rPr>
      </w:pPr>
      <w:r w:rsidRPr="00F14143">
        <w:rPr>
          <w:rFonts w:ascii="Times New Roman" w:hAnsi="Times New Roman" w:cs="Times New Roman"/>
          <w:color w:val="000000"/>
          <w:sz w:val="28"/>
          <w:szCs w:val="28"/>
          <w:lang w:val="en-US"/>
        </w:rPr>
        <w:tab/>
      </w:r>
      <w:r w:rsidRPr="003753FF">
        <w:rPr>
          <w:rFonts w:ascii="Times New Roman" w:hAnsi="Times New Roman" w:cs="Times New Roman"/>
          <w:color w:val="000000"/>
          <w:lang w:val="en-US"/>
        </w:rPr>
        <w:t xml:space="preserve">Unlike Merge sort or Quick </w:t>
      </w:r>
      <w:proofErr w:type="gramStart"/>
      <w:r w:rsidRPr="003753FF">
        <w:rPr>
          <w:rFonts w:ascii="Times New Roman" w:hAnsi="Times New Roman" w:cs="Times New Roman"/>
          <w:color w:val="000000"/>
          <w:lang w:val="en-US"/>
        </w:rPr>
        <w:t>Sort(</w:t>
      </w:r>
      <w:proofErr w:type="gramEnd"/>
      <w:r w:rsidRPr="003753FF">
        <w:rPr>
          <w:rFonts w:ascii="Times New Roman" w:hAnsi="Times New Roman" w:cs="Times New Roman"/>
          <w:color w:val="000000"/>
          <w:lang w:val="en-US"/>
        </w:rPr>
        <w:t>uses divide and conquer method), Heap Sort is a comparison based sorting algorithm with a tree data structure</w:t>
      </w:r>
      <w:r w:rsidR="003753FF" w:rsidRPr="003753FF">
        <w:rPr>
          <w:rFonts w:ascii="Times New Roman" w:hAnsi="Times New Roman" w:cs="Times New Roman"/>
          <w:color w:val="000000"/>
          <w:lang w:val="en-US"/>
        </w:rPr>
        <w:t>(see appendix XXXX for reference)</w:t>
      </w:r>
      <w:r w:rsidRPr="003753FF">
        <w:rPr>
          <w:rFonts w:ascii="Times New Roman" w:hAnsi="Times New Roman" w:cs="Times New Roman"/>
          <w:color w:val="000000"/>
          <w:lang w:val="en-US"/>
        </w:rPr>
        <w:t>. Quick Sort’s has an average, best and worst time complexity of O(</w:t>
      </w:r>
      <w:proofErr w:type="spellStart"/>
      <w:r w:rsidRPr="003753FF">
        <w:rPr>
          <w:rFonts w:ascii="Times New Roman" w:hAnsi="Times New Roman" w:cs="Times New Roman"/>
          <w:color w:val="000000"/>
          <w:lang w:val="en-US"/>
        </w:rPr>
        <w:t>nlog</w:t>
      </w:r>
      <w:proofErr w:type="spellEnd"/>
      <w:r w:rsidRPr="003753FF">
        <w:rPr>
          <w:rFonts w:ascii="Times New Roman" w:hAnsi="Times New Roman" w:cs="Times New Roman"/>
          <w:color w:val="000000"/>
          <w:lang w:val="en-US"/>
        </w:rPr>
        <w:t>(n)</w:t>
      </w:r>
      <w:proofErr w:type="gramStart"/>
      <w:r w:rsidRPr="003753FF">
        <w:rPr>
          <w:rFonts w:ascii="Times New Roman" w:hAnsi="Times New Roman" w:cs="Times New Roman"/>
          <w:color w:val="000000"/>
          <w:lang w:val="en-US"/>
        </w:rPr>
        <w:t>), and</w:t>
      </w:r>
      <w:proofErr w:type="gramEnd"/>
      <w:r w:rsidRPr="003753FF">
        <w:rPr>
          <w:rFonts w:ascii="Times New Roman" w:hAnsi="Times New Roman" w:cs="Times New Roman"/>
          <w:color w:val="000000"/>
          <w:lang w:val="en-US"/>
        </w:rPr>
        <w:t xml:space="preserve"> operates by divided the array into sorted and unsorted parts and focus on reducing the unsorted areas. The core concept to perform Heap Sort is converting the data set into a tree data </w:t>
      </w:r>
      <w:proofErr w:type="gramStart"/>
      <w:r w:rsidRPr="003753FF">
        <w:rPr>
          <w:rFonts w:ascii="Times New Roman" w:hAnsi="Times New Roman" w:cs="Times New Roman"/>
          <w:color w:val="000000"/>
          <w:lang w:val="en-US"/>
        </w:rPr>
        <w:t>structure, and</w:t>
      </w:r>
      <w:proofErr w:type="gramEnd"/>
      <w:r w:rsidRPr="003753FF">
        <w:rPr>
          <w:rFonts w:ascii="Times New Roman" w:hAnsi="Times New Roman" w:cs="Times New Roman"/>
          <w:color w:val="000000"/>
          <w:lang w:val="en-US"/>
        </w:rPr>
        <w:t xml:space="preserve"> perform swaps with data to achieve a balance binary tree binary as the final product</w:t>
      </w:r>
      <w:r w:rsidR="003753FF" w:rsidRPr="003753FF">
        <w:rPr>
          <w:rFonts w:ascii="Times New Roman" w:hAnsi="Times New Roman" w:cs="Times New Roman"/>
          <w:color w:val="000000"/>
          <w:lang w:val="en-US"/>
        </w:rPr>
        <w:t xml:space="preserve">. </w:t>
      </w:r>
      <w:r w:rsidR="00D874A2" w:rsidRPr="003753FF">
        <w:rPr>
          <w:rFonts w:ascii="Times New Roman" w:hAnsi="Times New Roman" w:cs="Times New Roman"/>
          <w:color w:val="000000"/>
          <w:lang w:val="en-US"/>
        </w:rPr>
        <w:t>This sorting algorithm is designed by John William Joseph Williams in 1964.</w:t>
      </w:r>
      <w:r w:rsidR="00160739">
        <w:rPr>
          <w:rFonts w:ascii="Times New Roman" w:hAnsi="Times New Roman" w:cs="Times New Roman"/>
          <w:color w:val="000000"/>
          <w:lang w:val="en-US"/>
        </w:rPr>
        <w:t xml:space="preserve"> </w:t>
      </w:r>
      <w:r w:rsidRPr="003753FF">
        <w:rPr>
          <w:rFonts w:ascii="Times New Roman" w:hAnsi="Times New Roman" w:cs="Times New Roman"/>
          <w:color w:val="000000"/>
          <w:lang w:val="en-US"/>
        </w:rPr>
        <w:t xml:space="preserve">Please refer </w:t>
      </w:r>
      <w:r w:rsidR="00160739">
        <w:rPr>
          <w:rFonts w:ascii="Times New Roman" w:hAnsi="Times New Roman" w:cs="Times New Roman"/>
          <w:color w:val="000000"/>
          <w:lang w:val="en-US"/>
        </w:rPr>
        <w:t>appendix</w:t>
      </w:r>
      <w:r w:rsidRPr="003753FF">
        <w:rPr>
          <w:rFonts w:ascii="Times New Roman" w:hAnsi="Times New Roman" w:cs="Times New Roman"/>
          <w:color w:val="000000"/>
          <w:lang w:val="en-US"/>
        </w:rPr>
        <w:t xml:space="preserve"> 4.1 for a binary tree reference.</w:t>
      </w:r>
      <w:r w:rsidR="00D874A2" w:rsidRPr="003753FF">
        <w:rPr>
          <w:rFonts w:ascii="Times New Roman" w:hAnsi="Times New Roman" w:cs="Times New Roman"/>
          <w:color w:val="000000"/>
          <w:lang w:val="en-US"/>
        </w:rPr>
        <w:t xml:space="preserve"> </w:t>
      </w:r>
    </w:p>
    <w:p w14:paraId="63A93089" w14:textId="77777777" w:rsidR="00F14143" w:rsidRPr="003753FF" w:rsidRDefault="00F14143" w:rsidP="003753FF">
      <w:pPr>
        <w:autoSpaceDE w:val="0"/>
        <w:autoSpaceDN w:val="0"/>
        <w:adjustRightInd w:val="0"/>
        <w:spacing w:line="360" w:lineRule="auto"/>
        <w:rPr>
          <w:rFonts w:ascii="Times New Roman" w:hAnsi="Times New Roman" w:cs="Times New Roman"/>
          <w:b/>
          <w:bCs/>
          <w:color w:val="000000"/>
          <w:lang w:val="en-US"/>
        </w:rPr>
      </w:pPr>
    </w:p>
    <w:p w14:paraId="6CB7E1CB" w14:textId="77777777" w:rsidR="00F14143" w:rsidRPr="003753FF" w:rsidRDefault="00F14143" w:rsidP="003753FF">
      <w:pPr>
        <w:autoSpaceDE w:val="0"/>
        <w:autoSpaceDN w:val="0"/>
        <w:adjustRightInd w:val="0"/>
        <w:spacing w:line="360" w:lineRule="auto"/>
        <w:rPr>
          <w:rFonts w:ascii="Times New Roman" w:hAnsi="Times New Roman" w:cs="Times New Roman"/>
          <w:b/>
          <w:bCs/>
          <w:color w:val="000000"/>
          <w:sz w:val="26"/>
          <w:szCs w:val="26"/>
          <w:lang w:val="en-US"/>
        </w:rPr>
      </w:pPr>
      <w:r w:rsidRPr="003753FF">
        <w:rPr>
          <w:rFonts w:ascii="Times New Roman" w:hAnsi="Times New Roman" w:cs="Times New Roman"/>
          <w:b/>
          <w:bCs/>
          <w:color w:val="000000"/>
          <w:sz w:val="26"/>
          <w:szCs w:val="26"/>
          <w:lang w:val="en-US"/>
        </w:rPr>
        <w:t>Advantage of Heap Sort</w:t>
      </w:r>
    </w:p>
    <w:p w14:paraId="655E0EDF" w14:textId="77777777" w:rsidR="00F14143" w:rsidRPr="003753FF" w:rsidRDefault="00F14143" w:rsidP="003753FF">
      <w:pPr>
        <w:numPr>
          <w:ilvl w:val="0"/>
          <w:numId w:val="19"/>
        </w:numPr>
        <w:tabs>
          <w:tab w:val="left" w:pos="20"/>
          <w:tab w:val="left" w:pos="261"/>
        </w:tabs>
        <w:autoSpaceDE w:val="0"/>
        <w:autoSpaceDN w:val="0"/>
        <w:adjustRightInd w:val="0"/>
        <w:spacing w:line="360" w:lineRule="auto"/>
        <w:ind w:left="261" w:hanging="262"/>
        <w:rPr>
          <w:rFonts w:ascii="Times New Roman" w:hAnsi="Times New Roman" w:cs="Times New Roman"/>
          <w:color w:val="000000"/>
          <w:lang w:val="en-US"/>
        </w:rPr>
      </w:pPr>
      <w:r w:rsidRPr="003753FF">
        <w:rPr>
          <w:rFonts w:ascii="Times New Roman" w:hAnsi="Times New Roman" w:cs="Times New Roman"/>
          <w:color w:val="000000"/>
          <w:lang w:val="en-US"/>
        </w:rPr>
        <w:t xml:space="preserve">Has best, </w:t>
      </w:r>
      <w:proofErr w:type="gramStart"/>
      <w:r w:rsidRPr="003753FF">
        <w:rPr>
          <w:rFonts w:ascii="Times New Roman" w:hAnsi="Times New Roman" w:cs="Times New Roman"/>
          <w:color w:val="000000"/>
          <w:lang w:val="en-US"/>
        </w:rPr>
        <w:t>worst</w:t>
      </w:r>
      <w:proofErr w:type="gramEnd"/>
      <w:r w:rsidRPr="003753FF">
        <w:rPr>
          <w:rFonts w:ascii="Times New Roman" w:hAnsi="Times New Roman" w:cs="Times New Roman"/>
          <w:color w:val="000000"/>
          <w:lang w:val="en-US"/>
        </w:rPr>
        <w:t xml:space="preserve"> and average time complexity of O(</w:t>
      </w:r>
      <w:proofErr w:type="spellStart"/>
      <w:r w:rsidRPr="003753FF">
        <w:rPr>
          <w:rFonts w:ascii="Times New Roman" w:hAnsi="Times New Roman" w:cs="Times New Roman"/>
          <w:color w:val="000000"/>
          <w:lang w:val="en-US"/>
        </w:rPr>
        <w:t>nlog</w:t>
      </w:r>
      <w:proofErr w:type="spellEnd"/>
      <w:r w:rsidRPr="003753FF">
        <w:rPr>
          <w:rFonts w:ascii="Times New Roman" w:hAnsi="Times New Roman" w:cs="Times New Roman"/>
          <w:color w:val="000000"/>
          <w:lang w:val="en-US"/>
        </w:rPr>
        <w:t>(n))</w:t>
      </w:r>
    </w:p>
    <w:p w14:paraId="646D7107" w14:textId="77777777" w:rsidR="00F14143" w:rsidRPr="003753FF" w:rsidRDefault="00F14143" w:rsidP="003753FF">
      <w:pPr>
        <w:numPr>
          <w:ilvl w:val="0"/>
          <w:numId w:val="19"/>
        </w:numPr>
        <w:tabs>
          <w:tab w:val="left" w:pos="20"/>
          <w:tab w:val="left" w:pos="261"/>
        </w:tabs>
        <w:autoSpaceDE w:val="0"/>
        <w:autoSpaceDN w:val="0"/>
        <w:adjustRightInd w:val="0"/>
        <w:spacing w:line="360" w:lineRule="auto"/>
        <w:ind w:left="261" w:hanging="262"/>
        <w:rPr>
          <w:rFonts w:ascii="Times New Roman" w:hAnsi="Times New Roman" w:cs="Times New Roman"/>
          <w:color w:val="000000"/>
          <w:lang w:val="en-US"/>
        </w:rPr>
      </w:pPr>
      <w:r w:rsidRPr="003753FF">
        <w:rPr>
          <w:rFonts w:ascii="Times New Roman" w:hAnsi="Times New Roman" w:cs="Times New Roman"/>
          <w:color w:val="000000"/>
          <w:lang w:val="en-US"/>
        </w:rPr>
        <w:t xml:space="preserve">Heap Sort has consistent performance given it equal performance in </w:t>
      </w:r>
      <w:proofErr w:type="gramStart"/>
      <w:r w:rsidRPr="003753FF">
        <w:rPr>
          <w:rFonts w:ascii="Times New Roman" w:hAnsi="Times New Roman" w:cs="Times New Roman"/>
          <w:color w:val="000000"/>
          <w:lang w:val="en-US"/>
        </w:rPr>
        <w:t>best,  worst</w:t>
      </w:r>
      <w:proofErr w:type="gramEnd"/>
      <w:r w:rsidRPr="003753FF">
        <w:rPr>
          <w:rFonts w:ascii="Times New Roman" w:hAnsi="Times New Roman" w:cs="Times New Roman"/>
          <w:color w:val="000000"/>
          <w:lang w:val="en-US"/>
        </w:rPr>
        <w:t xml:space="preserve"> and average time complexity</w:t>
      </w:r>
    </w:p>
    <w:p w14:paraId="55960896" w14:textId="77777777" w:rsidR="00F14143" w:rsidRPr="003753FF" w:rsidRDefault="00F14143" w:rsidP="003753FF">
      <w:pPr>
        <w:numPr>
          <w:ilvl w:val="0"/>
          <w:numId w:val="19"/>
        </w:numPr>
        <w:tabs>
          <w:tab w:val="left" w:pos="20"/>
          <w:tab w:val="left" w:pos="261"/>
        </w:tabs>
        <w:autoSpaceDE w:val="0"/>
        <w:autoSpaceDN w:val="0"/>
        <w:adjustRightInd w:val="0"/>
        <w:spacing w:line="360" w:lineRule="auto"/>
        <w:ind w:left="261" w:hanging="262"/>
        <w:rPr>
          <w:rFonts w:ascii="Times New Roman" w:hAnsi="Times New Roman" w:cs="Times New Roman"/>
          <w:color w:val="000000"/>
          <w:lang w:val="en-US"/>
        </w:rPr>
      </w:pPr>
      <w:r w:rsidRPr="003753FF">
        <w:rPr>
          <w:rFonts w:ascii="Times New Roman" w:hAnsi="Times New Roman" w:cs="Times New Roman"/>
          <w:color w:val="000000"/>
          <w:lang w:val="en-US"/>
        </w:rPr>
        <w:t xml:space="preserve">Memory uses is minimal compared to other sorting </w:t>
      </w:r>
      <w:proofErr w:type="gramStart"/>
      <w:r w:rsidRPr="003753FF">
        <w:rPr>
          <w:rFonts w:ascii="Times New Roman" w:hAnsi="Times New Roman" w:cs="Times New Roman"/>
          <w:color w:val="000000"/>
          <w:lang w:val="en-US"/>
        </w:rPr>
        <w:t>algorithm(</w:t>
      </w:r>
      <w:proofErr w:type="gramEnd"/>
      <w:r w:rsidRPr="003753FF">
        <w:rPr>
          <w:rFonts w:ascii="Times New Roman" w:hAnsi="Times New Roman" w:cs="Times New Roman"/>
          <w:color w:val="000000"/>
          <w:lang w:val="en-US"/>
        </w:rPr>
        <w:t>in-place sorting algorithm).</w:t>
      </w:r>
    </w:p>
    <w:p w14:paraId="77D443AC" w14:textId="77777777" w:rsidR="00F14143" w:rsidRPr="003753FF" w:rsidRDefault="00F14143" w:rsidP="003753FF">
      <w:pPr>
        <w:autoSpaceDE w:val="0"/>
        <w:autoSpaceDN w:val="0"/>
        <w:adjustRightInd w:val="0"/>
        <w:spacing w:line="360" w:lineRule="auto"/>
        <w:rPr>
          <w:rFonts w:ascii="Times New Roman" w:hAnsi="Times New Roman" w:cs="Times New Roman"/>
          <w:color w:val="000000"/>
          <w:lang w:val="en-US"/>
        </w:rPr>
      </w:pPr>
      <w:r w:rsidRPr="003753FF">
        <w:rPr>
          <w:rFonts w:ascii="Times New Roman" w:hAnsi="Times New Roman" w:cs="Times New Roman"/>
          <w:color w:val="000000"/>
          <w:lang w:val="en-US"/>
        </w:rPr>
        <w:t xml:space="preserve"> </w:t>
      </w:r>
    </w:p>
    <w:p w14:paraId="25350DE1" w14:textId="77777777" w:rsidR="00F14143" w:rsidRPr="003753FF" w:rsidRDefault="00F14143" w:rsidP="003753FF">
      <w:pPr>
        <w:autoSpaceDE w:val="0"/>
        <w:autoSpaceDN w:val="0"/>
        <w:adjustRightInd w:val="0"/>
        <w:spacing w:line="360" w:lineRule="auto"/>
        <w:rPr>
          <w:rFonts w:ascii="Times New Roman" w:hAnsi="Times New Roman" w:cs="Times New Roman"/>
          <w:b/>
          <w:bCs/>
          <w:color w:val="000000"/>
          <w:sz w:val="26"/>
          <w:szCs w:val="26"/>
          <w:lang w:val="en-US"/>
        </w:rPr>
      </w:pPr>
      <w:r w:rsidRPr="003753FF">
        <w:rPr>
          <w:rFonts w:ascii="Times New Roman" w:hAnsi="Times New Roman" w:cs="Times New Roman"/>
          <w:b/>
          <w:bCs/>
          <w:color w:val="000000"/>
          <w:sz w:val="26"/>
          <w:szCs w:val="26"/>
          <w:lang w:val="en-US"/>
        </w:rPr>
        <w:t xml:space="preserve">Disadvantage of Heap Sort </w:t>
      </w:r>
    </w:p>
    <w:p w14:paraId="7F6235E5" w14:textId="77777777" w:rsidR="00F14143" w:rsidRPr="003753FF" w:rsidRDefault="00F14143" w:rsidP="003753FF">
      <w:pPr>
        <w:numPr>
          <w:ilvl w:val="0"/>
          <w:numId w:val="20"/>
        </w:numPr>
        <w:tabs>
          <w:tab w:val="left" w:pos="20"/>
          <w:tab w:val="left" w:pos="261"/>
        </w:tabs>
        <w:autoSpaceDE w:val="0"/>
        <w:autoSpaceDN w:val="0"/>
        <w:adjustRightInd w:val="0"/>
        <w:spacing w:line="360" w:lineRule="auto"/>
        <w:ind w:left="261" w:hanging="262"/>
        <w:rPr>
          <w:rFonts w:ascii="Times New Roman" w:hAnsi="Times New Roman" w:cs="Times New Roman"/>
          <w:color w:val="000000"/>
          <w:lang w:val="en-US"/>
        </w:rPr>
      </w:pPr>
      <w:r w:rsidRPr="003753FF">
        <w:rPr>
          <w:rFonts w:ascii="Times New Roman" w:hAnsi="Times New Roman" w:cs="Times New Roman"/>
          <w:color w:val="000000"/>
          <w:lang w:val="en-US"/>
        </w:rPr>
        <w:t xml:space="preserve">Additional space and process requires to read the sorted data, as data set is rearranged as a tree type data structure. </w:t>
      </w:r>
    </w:p>
    <w:p w14:paraId="75BA8521" w14:textId="77777777" w:rsidR="00F14143" w:rsidRPr="003753FF" w:rsidRDefault="00F14143" w:rsidP="003753FF">
      <w:pPr>
        <w:numPr>
          <w:ilvl w:val="0"/>
          <w:numId w:val="20"/>
        </w:numPr>
        <w:tabs>
          <w:tab w:val="left" w:pos="20"/>
          <w:tab w:val="left" w:pos="261"/>
        </w:tabs>
        <w:autoSpaceDE w:val="0"/>
        <w:autoSpaceDN w:val="0"/>
        <w:adjustRightInd w:val="0"/>
        <w:spacing w:line="360" w:lineRule="auto"/>
        <w:ind w:left="261" w:hanging="262"/>
        <w:rPr>
          <w:rFonts w:ascii="Times New Roman" w:hAnsi="Times New Roman" w:cs="Times New Roman"/>
          <w:color w:val="000000"/>
          <w:lang w:val="en-US"/>
        </w:rPr>
      </w:pPr>
      <w:r w:rsidRPr="003753FF">
        <w:rPr>
          <w:rFonts w:ascii="Times New Roman" w:hAnsi="Times New Roman" w:cs="Times New Roman"/>
          <w:color w:val="000000"/>
          <w:lang w:val="en-US"/>
        </w:rPr>
        <w:t xml:space="preserve">May occur a mistake when sorting multiple equal </w:t>
      </w:r>
      <w:proofErr w:type="gramStart"/>
      <w:r w:rsidRPr="003753FF">
        <w:rPr>
          <w:rFonts w:ascii="Times New Roman" w:hAnsi="Times New Roman" w:cs="Times New Roman"/>
          <w:color w:val="000000"/>
          <w:lang w:val="en-US"/>
        </w:rPr>
        <w:t>elements(</w:t>
      </w:r>
      <w:proofErr w:type="gramEnd"/>
      <w:r w:rsidRPr="003753FF">
        <w:rPr>
          <w:rFonts w:ascii="Times New Roman" w:hAnsi="Times New Roman" w:cs="Times New Roman"/>
          <w:color w:val="000000"/>
          <w:lang w:val="en-US"/>
        </w:rPr>
        <w:t>not a stable sort).</w:t>
      </w:r>
    </w:p>
    <w:p w14:paraId="0F923568" w14:textId="77777777" w:rsidR="00F14143" w:rsidRPr="003753FF" w:rsidRDefault="00F14143" w:rsidP="003753FF">
      <w:pPr>
        <w:autoSpaceDE w:val="0"/>
        <w:autoSpaceDN w:val="0"/>
        <w:adjustRightInd w:val="0"/>
        <w:spacing w:line="360" w:lineRule="auto"/>
        <w:rPr>
          <w:rFonts w:ascii="Times New Roman" w:hAnsi="Times New Roman" w:cs="Times New Roman"/>
          <w:color w:val="000000"/>
          <w:lang w:val="en-US"/>
        </w:rPr>
      </w:pPr>
    </w:p>
    <w:p w14:paraId="77179857" w14:textId="77777777" w:rsidR="00F14143" w:rsidRPr="003753FF" w:rsidRDefault="00F14143" w:rsidP="003753FF">
      <w:pPr>
        <w:autoSpaceDE w:val="0"/>
        <w:autoSpaceDN w:val="0"/>
        <w:adjustRightInd w:val="0"/>
        <w:spacing w:line="360" w:lineRule="auto"/>
        <w:rPr>
          <w:rFonts w:ascii="Times New Roman" w:hAnsi="Times New Roman" w:cs="Times New Roman"/>
          <w:b/>
          <w:bCs/>
          <w:color w:val="000000"/>
          <w:sz w:val="28"/>
          <w:szCs w:val="28"/>
          <w:lang w:val="en-US"/>
        </w:rPr>
      </w:pPr>
      <w:r w:rsidRPr="003753FF">
        <w:rPr>
          <w:rFonts w:ascii="Times New Roman" w:hAnsi="Times New Roman" w:cs="Times New Roman"/>
          <w:b/>
          <w:bCs/>
          <w:color w:val="000000"/>
          <w:sz w:val="28"/>
          <w:szCs w:val="28"/>
          <w:lang w:val="en-US"/>
        </w:rPr>
        <w:t>4.2 Heap Sort Version</w:t>
      </w:r>
    </w:p>
    <w:p w14:paraId="29EBAB35" w14:textId="7B4F834F" w:rsidR="003753FF" w:rsidRPr="003753FF" w:rsidRDefault="00F14143" w:rsidP="003753FF">
      <w:pPr>
        <w:autoSpaceDE w:val="0"/>
        <w:autoSpaceDN w:val="0"/>
        <w:adjustRightInd w:val="0"/>
        <w:spacing w:line="360" w:lineRule="auto"/>
        <w:rPr>
          <w:rFonts w:ascii="Times New Roman" w:hAnsi="Times New Roman" w:cs="Times New Roman"/>
          <w:color w:val="000000"/>
          <w:lang w:val="en-US"/>
        </w:rPr>
      </w:pPr>
      <w:r w:rsidRPr="003753FF">
        <w:rPr>
          <w:rFonts w:ascii="Times New Roman" w:hAnsi="Times New Roman" w:cs="Times New Roman"/>
          <w:color w:val="000000"/>
          <w:lang w:val="en-US"/>
        </w:rPr>
        <w:tab/>
        <w:t xml:space="preserve">Heap sort is divided into two different </w:t>
      </w:r>
      <w:r w:rsidR="002E7158">
        <w:rPr>
          <w:rFonts w:ascii="Times New Roman" w:hAnsi="Times New Roman" w:cs="Times New Roman"/>
          <w:color w:val="000000"/>
          <w:lang w:val="en-US"/>
        </w:rPr>
        <w:t>parts</w:t>
      </w:r>
      <w:r w:rsidRPr="003753FF">
        <w:rPr>
          <w:rFonts w:ascii="Times New Roman" w:hAnsi="Times New Roman" w:cs="Times New Roman"/>
          <w:color w:val="000000"/>
          <w:lang w:val="en-US"/>
        </w:rPr>
        <w:t xml:space="preserve">. </w:t>
      </w:r>
      <w:r w:rsidR="002E7158">
        <w:rPr>
          <w:rFonts w:ascii="Times New Roman" w:hAnsi="Times New Roman" w:cs="Times New Roman"/>
          <w:color w:val="000000"/>
          <w:lang w:val="en-US"/>
        </w:rPr>
        <w:t xml:space="preserve">Part A </w:t>
      </w:r>
      <w:r w:rsidR="00FE11A9">
        <w:rPr>
          <w:rFonts w:ascii="Times New Roman" w:hAnsi="Times New Roman" w:cs="Times New Roman"/>
          <w:color w:val="000000"/>
          <w:lang w:val="en-US"/>
        </w:rPr>
        <w:t xml:space="preserve">or </w:t>
      </w:r>
      <w:proofErr w:type="spellStart"/>
      <w:r w:rsidR="00FE11A9">
        <w:rPr>
          <w:rFonts w:ascii="Times New Roman" w:hAnsi="Times New Roman" w:cs="Times New Roman"/>
          <w:color w:val="000000"/>
          <w:lang w:val="en-US"/>
        </w:rPr>
        <w:t>heapify</w:t>
      </w:r>
      <w:proofErr w:type="spellEnd"/>
      <w:r w:rsidRPr="003753FF">
        <w:rPr>
          <w:rFonts w:ascii="Times New Roman" w:hAnsi="Times New Roman" w:cs="Times New Roman"/>
          <w:color w:val="000000"/>
          <w:lang w:val="en-US"/>
        </w:rPr>
        <w:t xml:space="preserve"> is rearranging the array into a heap data structure. The heap data structure </w:t>
      </w:r>
      <w:r w:rsidR="00D874A2" w:rsidRPr="003753FF">
        <w:rPr>
          <w:rFonts w:ascii="Times New Roman" w:hAnsi="Times New Roman" w:cs="Times New Roman"/>
          <w:color w:val="000000"/>
          <w:lang w:val="en-US"/>
        </w:rPr>
        <w:t xml:space="preserve">could </w:t>
      </w:r>
      <w:r w:rsidRPr="003753FF">
        <w:rPr>
          <w:rFonts w:ascii="Times New Roman" w:hAnsi="Times New Roman" w:cs="Times New Roman"/>
          <w:color w:val="000000"/>
          <w:lang w:val="en-US"/>
        </w:rPr>
        <w:t>be</w:t>
      </w:r>
      <w:r w:rsidR="00D874A2" w:rsidRPr="003753FF">
        <w:rPr>
          <w:rFonts w:ascii="Times New Roman" w:hAnsi="Times New Roman" w:cs="Times New Roman"/>
          <w:color w:val="000000"/>
          <w:lang w:val="en-US"/>
        </w:rPr>
        <w:t xml:space="preserve"> either</w:t>
      </w:r>
      <w:r w:rsidRPr="003753FF">
        <w:rPr>
          <w:rFonts w:ascii="Times New Roman" w:hAnsi="Times New Roman" w:cs="Times New Roman"/>
          <w:color w:val="000000"/>
          <w:lang w:val="en-US"/>
        </w:rPr>
        <w:t xml:space="preserve"> a min-heap </w:t>
      </w:r>
      <w:proofErr w:type="gramStart"/>
      <w:r w:rsidRPr="003753FF">
        <w:rPr>
          <w:rFonts w:ascii="Times New Roman" w:hAnsi="Times New Roman" w:cs="Times New Roman"/>
          <w:color w:val="000000"/>
          <w:lang w:val="en-US"/>
        </w:rPr>
        <w:t>or  max</w:t>
      </w:r>
      <w:proofErr w:type="gramEnd"/>
      <w:r w:rsidRPr="003753FF">
        <w:rPr>
          <w:rFonts w:ascii="Times New Roman" w:hAnsi="Times New Roman" w:cs="Times New Roman"/>
          <w:color w:val="000000"/>
          <w:lang w:val="en-US"/>
        </w:rPr>
        <w:t>-heap</w:t>
      </w:r>
      <w:r w:rsidR="00D874A2" w:rsidRPr="003753FF">
        <w:rPr>
          <w:rFonts w:ascii="Times New Roman" w:hAnsi="Times New Roman" w:cs="Times New Roman"/>
          <w:color w:val="000000"/>
          <w:lang w:val="en-US"/>
        </w:rPr>
        <w:t xml:space="preserve"> complete binary tree</w:t>
      </w:r>
      <w:r w:rsidRPr="003753FF">
        <w:rPr>
          <w:rFonts w:ascii="Times New Roman" w:hAnsi="Times New Roman" w:cs="Times New Roman"/>
          <w:color w:val="000000"/>
          <w:lang w:val="en-US"/>
        </w:rPr>
        <w:t xml:space="preserve">(depending the order to sorted by). </w:t>
      </w:r>
      <w:r w:rsidR="00D874A2" w:rsidRPr="003753FF">
        <w:rPr>
          <w:rFonts w:ascii="Times New Roman" w:hAnsi="Times New Roman" w:cs="Times New Roman"/>
          <w:color w:val="000000"/>
          <w:lang w:val="en-US"/>
        </w:rPr>
        <w:t>See appendix 4 for a</w:t>
      </w:r>
      <w:r w:rsidR="003753FF" w:rsidRPr="003753FF">
        <w:rPr>
          <w:rFonts w:ascii="Times New Roman" w:hAnsi="Times New Roman" w:cs="Times New Roman"/>
          <w:color w:val="000000"/>
          <w:lang w:val="en-US"/>
        </w:rPr>
        <w:t>n</w:t>
      </w:r>
      <w:r w:rsidR="00D874A2" w:rsidRPr="003753FF">
        <w:rPr>
          <w:rFonts w:ascii="Times New Roman" w:hAnsi="Times New Roman" w:cs="Times New Roman"/>
          <w:color w:val="000000"/>
          <w:lang w:val="en-US"/>
        </w:rPr>
        <w:t xml:space="preserve"> example</w:t>
      </w:r>
      <w:r w:rsidR="003753FF" w:rsidRPr="003753FF">
        <w:rPr>
          <w:rFonts w:ascii="Times New Roman" w:hAnsi="Times New Roman" w:cs="Times New Roman"/>
          <w:color w:val="000000"/>
          <w:lang w:val="en-US"/>
        </w:rPr>
        <w:t xml:space="preserve">. In a max heap sort, each integer represents a node(parent) within a tree, and any number smaller than the node is linked to the left and right node(child). A parent has a maximum of </w:t>
      </w:r>
      <w:r w:rsidR="00FE11A9">
        <w:rPr>
          <w:rFonts w:ascii="Times New Roman" w:hAnsi="Times New Roman" w:cs="Times New Roman"/>
          <w:color w:val="000000"/>
          <w:lang w:val="en-US"/>
        </w:rPr>
        <w:t>two</w:t>
      </w:r>
      <w:r w:rsidR="003753FF" w:rsidRPr="003753FF">
        <w:rPr>
          <w:rFonts w:ascii="Times New Roman" w:hAnsi="Times New Roman" w:cs="Times New Roman"/>
          <w:color w:val="000000"/>
          <w:lang w:val="en-US"/>
        </w:rPr>
        <w:t xml:space="preserve"> node</w:t>
      </w:r>
      <w:r w:rsidR="00FE11A9">
        <w:rPr>
          <w:rFonts w:ascii="Times New Roman" w:hAnsi="Times New Roman" w:cs="Times New Roman"/>
          <w:color w:val="000000"/>
          <w:lang w:val="en-US"/>
        </w:rPr>
        <w:t>, and without a child is called the root.</w:t>
      </w:r>
    </w:p>
    <w:p w14:paraId="4EB4F90E" w14:textId="77777777" w:rsidR="003753FF" w:rsidRPr="003753FF" w:rsidRDefault="003753FF" w:rsidP="003753FF">
      <w:pPr>
        <w:autoSpaceDE w:val="0"/>
        <w:autoSpaceDN w:val="0"/>
        <w:adjustRightInd w:val="0"/>
        <w:spacing w:line="360" w:lineRule="auto"/>
        <w:rPr>
          <w:rFonts w:ascii="Times New Roman" w:hAnsi="Times New Roman" w:cs="Times New Roman"/>
          <w:color w:val="000000"/>
          <w:lang w:val="en-US"/>
        </w:rPr>
      </w:pPr>
    </w:p>
    <w:p w14:paraId="5F3C3F55" w14:textId="51680D58" w:rsidR="00F14143" w:rsidRPr="003753FF" w:rsidRDefault="00D874A2" w:rsidP="003753FF">
      <w:pPr>
        <w:autoSpaceDE w:val="0"/>
        <w:autoSpaceDN w:val="0"/>
        <w:adjustRightInd w:val="0"/>
        <w:spacing w:line="360" w:lineRule="auto"/>
        <w:ind w:firstLine="720"/>
        <w:rPr>
          <w:rFonts w:ascii="Times New Roman" w:hAnsi="Times New Roman" w:cs="Times New Roman"/>
          <w:color w:val="000000"/>
          <w:lang w:val="en-US"/>
        </w:rPr>
      </w:pPr>
      <w:r w:rsidRPr="003753FF">
        <w:rPr>
          <w:rFonts w:ascii="Times New Roman" w:hAnsi="Times New Roman" w:cs="Times New Roman"/>
          <w:color w:val="000000"/>
          <w:lang w:val="en-US"/>
        </w:rPr>
        <w:t xml:space="preserve"> </w:t>
      </w:r>
      <w:r w:rsidR="002E7158">
        <w:rPr>
          <w:rFonts w:ascii="Times New Roman" w:hAnsi="Times New Roman" w:cs="Times New Roman"/>
          <w:color w:val="000000"/>
          <w:lang w:val="en-US"/>
        </w:rPr>
        <w:t>Part B</w:t>
      </w:r>
      <w:r w:rsidR="00F14143" w:rsidRPr="003753FF">
        <w:rPr>
          <w:rFonts w:ascii="Times New Roman" w:hAnsi="Times New Roman" w:cs="Times New Roman"/>
          <w:color w:val="000000"/>
          <w:lang w:val="en-US"/>
        </w:rPr>
        <w:t xml:space="preserve"> </w:t>
      </w:r>
      <w:r w:rsidRPr="003753FF">
        <w:rPr>
          <w:rFonts w:ascii="Times New Roman" w:hAnsi="Times New Roman" w:cs="Times New Roman"/>
          <w:color w:val="000000"/>
          <w:lang w:val="en-US"/>
        </w:rPr>
        <w:t>involves repeatedly</w:t>
      </w:r>
      <w:r w:rsidR="00F14143" w:rsidRPr="003753FF">
        <w:rPr>
          <w:rFonts w:ascii="Times New Roman" w:hAnsi="Times New Roman" w:cs="Times New Roman"/>
          <w:color w:val="000000"/>
          <w:lang w:val="en-US"/>
        </w:rPr>
        <w:t xml:space="preserve"> removing the smallest/largest element of the </w:t>
      </w:r>
      <w:proofErr w:type="gramStart"/>
      <w:r w:rsidR="00F14143" w:rsidRPr="003753FF">
        <w:rPr>
          <w:rFonts w:ascii="Times New Roman" w:hAnsi="Times New Roman" w:cs="Times New Roman"/>
          <w:color w:val="000000"/>
          <w:lang w:val="en-US"/>
        </w:rPr>
        <w:t>element(</w:t>
      </w:r>
      <w:proofErr w:type="gramEnd"/>
      <w:r w:rsidR="00F14143" w:rsidRPr="003753FF">
        <w:rPr>
          <w:rFonts w:ascii="Times New Roman" w:hAnsi="Times New Roman" w:cs="Times New Roman"/>
          <w:color w:val="000000"/>
          <w:lang w:val="en-US"/>
        </w:rPr>
        <w:t>top node)</w:t>
      </w:r>
      <w:r w:rsidRPr="003753FF">
        <w:rPr>
          <w:rFonts w:ascii="Times New Roman" w:hAnsi="Times New Roman" w:cs="Times New Roman"/>
          <w:color w:val="000000"/>
          <w:lang w:val="en-US"/>
        </w:rPr>
        <w:t xml:space="preserve"> into the array, and perform heap reconstruction until all element is removed.</w:t>
      </w:r>
    </w:p>
    <w:p w14:paraId="48407C0E" w14:textId="42E5AA97" w:rsidR="00D874A2" w:rsidRDefault="00D874A2" w:rsidP="003753FF">
      <w:pPr>
        <w:autoSpaceDE w:val="0"/>
        <w:autoSpaceDN w:val="0"/>
        <w:adjustRightInd w:val="0"/>
        <w:spacing w:line="360" w:lineRule="auto"/>
        <w:rPr>
          <w:rFonts w:ascii="Times New Roman" w:hAnsi="Times New Roman" w:cs="Times New Roman"/>
          <w:color w:val="000000"/>
          <w:sz w:val="28"/>
          <w:szCs w:val="28"/>
          <w:lang w:val="en-US"/>
        </w:rPr>
      </w:pPr>
    </w:p>
    <w:p w14:paraId="7FCE3A5E" w14:textId="77777777" w:rsidR="003753FF" w:rsidRDefault="003753FF" w:rsidP="003753FF">
      <w:pPr>
        <w:autoSpaceDE w:val="0"/>
        <w:autoSpaceDN w:val="0"/>
        <w:adjustRightInd w:val="0"/>
        <w:spacing w:line="360" w:lineRule="auto"/>
        <w:rPr>
          <w:rFonts w:ascii="Times New Roman" w:hAnsi="Times New Roman" w:cs="Times New Roman"/>
          <w:color w:val="000000"/>
          <w:sz w:val="28"/>
          <w:szCs w:val="28"/>
          <w:lang w:val="en-US"/>
        </w:rPr>
      </w:pPr>
    </w:p>
    <w:p w14:paraId="550B623C" w14:textId="6A4A44C4" w:rsidR="00F14143" w:rsidRPr="00B92435" w:rsidRDefault="00D874A2" w:rsidP="003753FF">
      <w:pPr>
        <w:autoSpaceDE w:val="0"/>
        <w:autoSpaceDN w:val="0"/>
        <w:adjustRightInd w:val="0"/>
        <w:spacing w:line="360" w:lineRule="auto"/>
        <w:rPr>
          <w:rFonts w:ascii="Times New Roman" w:hAnsi="Times New Roman" w:cs="Times New Roman"/>
          <w:b/>
          <w:bCs/>
          <w:color w:val="000000"/>
          <w:sz w:val="26"/>
          <w:szCs w:val="26"/>
          <w:lang w:val="en-US"/>
        </w:rPr>
      </w:pPr>
      <w:r w:rsidRPr="00B92435">
        <w:rPr>
          <w:rFonts w:ascii="Times New Roman" w:hAnsi="Times New Roman" w:cs="Times New Roman"/>
          <w:b/>
          <w:bCs/>
          <w:color w:val="000000"/>
          <w:sz w:val="26"/>
          <w:szCs w:val="26"/>
          <w:lang w:val="en-US"/>
        </w:rPr>
        <w:lastRenderedPageBreak/>
        <w:t>4.2.1 Williams and Floyd Constructing Heap Data Structure</w:t>
      </w:r>
    </w:p>
    <w:p w14:paraId="6B04B2C5" w14:textId="4CE237B5" w:rsidR="00E20007" w:rsidRDefault="003753FF" w:rsidP="00DA1AC0">
      <w:pPr>
        <w:autoSpaceDE w:val="0"/>
        <w:autoSpaceDN w:val="0"/>
        <w:adjustRightInd w:val="0"/>
        <w:spacing w:line="360" w:lineRule="auto"/>
        <w:rPr>
          <w:rFonts w:ascii="Times New Roman" w:hAnsi="Times New Roman" w:cs="Times New Roman"/>
          <w:color w:val="000000"/>
          <w:lang w:val="en-US"/>
        </w:rPr>
      </w:pPr>
      <w:r w:rsidRPr="003753FF">
        <w:rPr>
          <w:rFonts w:ascii="Times New Roman" w:hAnsi="Times New Roman" w:cs="Times New Roman"/>
          <w:color w:val="000000"/>
          <w:lang w:val="en-US"/>
        </w:rPr>
        <w:tab/>
        <w:t>In the same year Williams designed heap sort,</w:t>
      </w:r>
      <w:r w:rsidR="00176D7C">
        <w:rPr>
          <w:rFonts w:ascii="Times New Roman" w:hAnsi="Times New Roman" w:cs="Times New Roman"/>
          <w:color w:val="000000"/>
          <w:lang w:val="en-US"/>
        </w:rPr>
        <w:t xml:space="preserve"> Robert W.</w:t>
      </w:r>
      <w:r w:rsidRPr="003753FF">
        <w:rPr>
          <w:rFonts w:ascii="Times New Roman" w:hAnsi="Times New Roman" w:cs="Times New Roman"/>
          <w:color w:val="000000"/>
          <w:lang w:val="en-US"/>
        </w:rPr>
        <w:t xml:space="preserve"> Floyd has made a small improvement towards </w:t>
      </w:r>
      <w:proofErr w:type="spellStart"/>
      <w:r w:rsidR="00FE11A9">
        <w:rPr>
          <w:rFonts w:ascii="Times New Roman" w:hAnsi="Times New Roman" w:cs="Times New Roman"/>
          <w:color w:val="000000"/>
          <w:lang w:val="en-US"/>
        </w:rPr>
        <w:t>heapifying</w:t>
      </w:r>
      <w:proofErr w:type="spellEnd"/>
      <w:r w:rsidR="00FE11A9">
        <w:rPr>
          <w:rFonts w:ascii="Times New Roman" w:hAnsi="Times New Roman" w:cs="Times New Roman"/>
          <w:color w:val="000000"/>
          <w:lang w:val="en-US"/>
        </w:rPr>
        <w:t xml:space="preserve"> the array</w:t>
      </w:r>
      <w:r w:rsidRPr="003753FF">
        <w:rPr>
          <w:rFonts w:ascii="Times New Roman" w:hAnsi="Times New Roman" w:cs="Times New Roman"/>
          <w:color w:val="000000"/>
          <w:lang w:val="en-US"/>
        </w:rPr>
        <w:t xml:space="preserve">. Williams version </w:t>
      </w:r>
      <w:r w:rsidR="00FE11A9">
        <w:rPr>
          <w:rFonts w:ascii="Times New Roman" w:hAnsi="Times New Roman" w:cs="Times New Roman"/>
          <w:color w:val="000000"/>
          <w:lang w:val="en-US"/>
        </w:rPr>
        <w:t>involves</w:t>
      </w:r>
      <w:r w:rsidRPr="003753FF">
        <w:rPr>
          <w:rFonts w:ascii="Times New Roman" w:hAnsi="Times New Roman" w:cs="Times New Roman"/>
          <w:color w:val="000000"/>
          <w:lang w:val="en-US"/>
        </w:rPr>
        <w:t xml:space="preserve"> performing </w:t>
      </w:r>
      <w:r w:rsidR="00176D7C">
        <w:rPr>
          <w:rFonts w:ascii="Times New Roman" w:hAnsi="Times New Roman" w:cs="Times New Roman"/>
          <w:color w:val="000000"/>
          <w:lang w:val="en-US"/>
        </w:rPr>
        <w:t>shift up and down on all the element</w:t>
      </w:r>
      <w:r w:rsidR="00473070">
        <w:rPr>
          <w:rFonts w:ascii="Times New Roman" w:hAnsi="Times New Roman" w:cs="Times New Roman"/>
          <w:color w:val="000000"/>
          <w:lang w:val="en-US"/>
        </w:rPr>
        <w:t xml:space="preserve">, but Floyd heap sort perform </w:t>
      </w:r>
      <w:r w:rsidR="00176D7C">
        <w:rPr>
          <w:rFonts w:ascii="Times New Roman" w:hAnsi="Times New Roman" w:cs="Times New Roman"/>
          <w:color w:val="000000"/>
          <w:lang w:val="en-US"/>
        </w:rPr>
        <w:t xml:space="preserve">shift up for half of the array’s </w:t>
      </w:r>
      <w:proofErr w:type="gramStart"/>
      <w:r w:rsidR="00176D7C">
        <w:rPr>
          <w:rFonts w:ascii="Times New Roman" w:hAnsi="Times New Roman" w:cs="Times New Roman"/>
          <w:color w:val="000000"/>
          <w:lang w:val="en-US"/>
        </w:rPr>
        <w:t>elements</w:t>
      </w:r>
      <w:r w:rsidR="00473070">
        <w:rPr>
          <w:rFonts w:ascii="Times New Roman" w:hAnsi="Times New Roman" w:cs="Times New Roman"/>
          <w:color w:val="000000"/>
          <w:lang w:val="en-US"/>
        </w:rPr>
        <w:t>(</w:t>
      </w:r>
      <w:proofErr w:type="gramEnd"/>
      <w:r w:rsidR="00473070">
        <w:rPr>
          <w:rFonts w:ascii="Times New Roman" w:hAnsi="Times New Roman" w:cs="Times New Roman"/>
          <w:color w:val="000000"/>
          <w:lang w:val="en-US"/>
        </w:rPr>
        <w:t>appendix</w:t>
      </w:r>
      <w:r w:rsidR="00160739">
        <w:rPr>
          <w:rFonts w:ascii="Times New Roman" w:hAnsi="Times New Roman" w:cs="Times New Roman"/>
          <w:color w:val="000000"/>
          <w:lang w:val="en-US"/>
        </w:rPr>
        <w:t xml:space="preserve"> 4.2</w:t>
      </w:r>
      <w:r w:rsidR="00473070">
        <w:rPr>
          <w:rFonts w:ascii="Times New Roman" w:hAnsi="Times New Roman" w:cs="Times New Roman"/>
          <w:color w:val="000000"/>
          <w:lang w:val="en-US"/>
        </w:rPr>
        <w:t>).</w:t>
      </w:r>
      <w:r w:rsidR="00176D7C">
        <w:rPr>
          <w:rFonts w:ascii="Times New Roman" w:hAnsi="Times New Roman" w:cs="Times New Roman"/>
          <w:color w:val="000000"/>
          <w:lang w:val="en-US"/>
        </w:rPr>
        <w:t xml:space="preserve"> Overall, Floyd heap sort remove the process shift down and reducing the number of elements require to perform </w:t>
      </w:r>
      <w:proofErr w:type="spellStart"/>
      <w:r w:rsidR="00176D7C">
        <w:rPr>
          <w:rFonts w:ascii="Times New Roman" w:hAnsi="Times New Roman" w:cs="Times New Roman"/>
          <w:color w:val="000000"/>
          <w:lang w:val="en-US"/>
        </w:rPr>
        <w:t>heapifying</w:t>
      </w:r>
      <w:proofErr w:type="spellEnd"/>
      <w:r w:rsidR="00176D7C">
        <w:rPr>
          <w:rFonts w:ascii="Times New Roman" w:hAnsi="Times New Roman" w:cs="Times New Roman"/>
          <w:color w:val="000000"/>
          <w:lang w:val="en-US"/>
        </w:rPr>
        <w:t xml:space="preserve"> the array, making the time complexity to O(n) time.</w:t>
      </w:r>
    </w:p>
    <w:p w14:paraId="1D800036" w14:textId="5294C8D8" w:rsidR="00176D7C" w:rsidRDefault="00176D7C" w:rsidP="00DA1AC0">
      <w:pPr>
        <w:autoSpaceDE w:val="0"/>
        <w:autoSpaceDN w:val="0"/>
        <w:adjustRightInd w:val="0"/>
        <w:spacing w:line="360" w:lineRule="auto"/>
        <w:rPr>
          <w:rFonts w:ascii="Times New Roman" w:hAnsi="Times New Roman" w:cs="Times New Roman"/>
          <w:color w:val="000000"/>
          <w:lang w:val="en-US"/>
        </w:rPr>
      </w:pPr>
    </w:p>
    <w:p w14:paraId="442E5C31" w14:textId="77777777" w:rsidR="00B92435" w:rsidRDefault="00176D7C" w:rsidP="00DA1AC0">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t xml:space="preserve">In additional to Floyd improvement, often Floyd heap sort would </w:t>
      </w:r>
      <w:r w:rsidR="00B92435">
        <w:rPr>
          <w:rFonts w:ascii="Times New Roman" w:hAnsi="Times New Roman" w:cs="Times New Roman"/>
          <w:color w:val="000000"/>
          <w:lang w:val="en-US"/>
        </w:rPr>
        <w:t xml:space="preserve">often </w:t>
      </w:r>
      <w:proofErr w:type="gramStart"/>
      <w:r>
        <w:rPr>
          <w:rFonts w:ascii="Times New Roman" w:hAnsi="Times New Roman" w:cs="Times New Roman"/>
          <w:color w:val="000000"/>
          <w:lang w:val="en-US"/>
        </w:rPr>
        <w:t>combined</w:t>
      </w:r>
      <w:proofErr w:type="gramEnd"/>
      <w:r>
        <w:rPr>
          <w:rFonts w:ascii="Times New Roman" w:hAnsi="Times New Roman" w:cs="Times New Roman"/>
          <w:color w:val="000000"/>
          <w:lang w:val="en-US"/>
        </w:rPr>
        <w:t xml:space="preserve"> with a bottom up approach. From the investigation on Merge Sort Section 1, </w:t>
      </w:r>
      <w:proofErr w:type="gramStart"/>
      <w:r>
        <w:rPr>
          <w:rFonts w:ascii="Times New Roman" w:hAnsi="Times New Roman" w:cs="Times New Roman"/>
          <w:color w:val="000000"/>
          <w:lang w:val="en-US"/>
        </w:rPr>
        <w:t>bottom up</w:t>
      </w:r>
      <w:proofErr w:type="gramEnd"/>
      <w:r>
        <w:rPr>
          <w:rFonts w:ascii="Times New Roman" w:hAnsi="Times New Roman" w:cs="Times New Roman"/>
          <w:color w:val="000000"/>
          <w:lang w:val="en-US"/>
        </w:rPr>
        <w:t xml:space="preserve"> approach</w:t>
      </w:r>
      <w:r w:rsidR="00B92435">
        <w:rPr>
          <w:rFonts w:ascii="Times New Roman" w:hAnsi="Times New Roman" w:cs="Times New Roman"/>
          <w:color w:val="000000"/>
          <w:lang w:val="en-US"/>
        </w:rPr>
        <w:t xml:space="preserve"> reduces computer overhead, and statically reduces the number of comparisons in heap sort. Top-down approach on average requires 2nlog(n) + O(n) comparison time, because f or each rotation in part B of Heapsort, after the swap the </w:t>
      </w:r>
      <w:proofErr w:type="spellStart"/>
      <w:r w:rsidR="00B92435">
        <w:rPr>
          <w:rFonts w:ascii="Times New Roman" w:hAnsi="Times New Roman" w:cs="Times New Roman"/>
          <w:color w:val="000000"/>
          <w:lang w:val="en-US"/>
        </w:rPr>
        <w:t>heapify</w:t>
      </w:r>
      <w:proofErr w:type="spellEnd"/>
      <w:r w:rsidR="00B92435">
        <w:rPr>
          <w:rFonts w:ascii="Times New Roman" w:hAnsi="Times New Roman" w:cs="Times New Roman"/>
          <w:color w:val="000000"/>
          <w:lang w:val="en-US"/>
        </w:rPr>
        <w:t xml:space="preserve"> require two </w:t>
      </w:r>
      <w:proofErr w:type="gramStart"/>
      <w:r w:rsidR="00B92435">
        <w:rPr>
          <w:rFonts w:ascii="Times New Roman" w:hAnsi="Times New Roman" w:cs="Times New Roman"/>
          <w:color w:val="000000"/>
          <w:lang w:val="en-US"/>
        </w:rPr>
        <w:t>comparison</w:t>
      </w:r>
      <w:proofErr w:type="gramEnd"/>
      <w:r w:rsidR="00B92435">
        <w:rPr>
          <w:rFonts w:ascii="Times New Roman" w:hAnsi="Times New Roman" w:cs="Times New Roman"/>
          <w:color w:val="000000"/>
          <w:lang w:val="en-US"/>
        </w:rPr>
        <w:t xml:space="preserve"> to find minimum node between its children. However, bottom up aims to find the largest children and perform one comparison per level, resulting in </w:t>
      </w:r>
      <w:proofErr w:type="spellStart"/>
      <w:r w:rsidR="00B92435">
        <w:rPr>
          <w:rFonts w:ascii="Times New Roman" w:hAnsi="Times New Roman" w:cs="Times New Roman"/>
          <w:color w:val="000000"/>
          <w:lang w:val="en-US"/>
        </w:rPr>
        <w:t>nlog</w:t>
      </w:r>
      <w:proofErr w:type="spellEnd"/>
      <w:r w:rsidR="00B92435">
        <w:rPr>
          <w:rFonts w:ascii="Times New Roman" w:hAnsi="Times New Roman" w:cs="Times New Roman"/>
          <w:color w:val="000000"/>
          <w:lang w:val="en-US"/>
        </w:rPr>
        <w:t>(n)+</w:t>
      </w:r>
      <w:proofErr w:type="gramStart"/>
      <w:r w:rsidR="00B92435">
        <w:rPr>
          <w:rFonts w:ascii="Times New Roman" w:hAnsi="Times New Roman" w:cs="Times New Roman"/>
          <w:color w:val="000000"/>
          <w:lang w:val="en-US"/>
        </w:rPr>
        <w:t>O(</w:t>
      </w:r>
      <w:proofErr w:type="gramEnd"/>
      <w:r w:rsidR="00B92435">
        <w:rPr>
          <w:rFonts w:ascii="Times New Roman" w:hAnsi="Times New Roman" w:cs="Times New Roman"/>
          <w:color w:val="000000"/>
          <w:lang w:val="en-US"/>
        </w:rPr>
        <w:t>1) comparison time.</w:t>
      </w:r>
    </w:p>
    <w:p w14:paraId="56CB917B" w14:textId="605EB24A" w:rsidR="00B92435" w:rsidRDefault="00B92435" w:rsidP="00DA1AC0">
      <w:pPr>
        <w:autoSpaceDE w:val="0"/>
        <w:autoSpaceDN w:val="0"/>
        <w:adjustRightInd w:val="0"/>
        <w:spacing w:line="360" w:lineRule="auto"/>
        <w:rPr>
          <w:rFonts w:ascii="Times New Roman" w:hAnsi="Times New Roman" w:cs="Times New Roman"/>
          <w:color w:val="000000"/>
          <w:lang w:val="en-US"/>
        </w:rPr>
      </w:pPr>
    </w:p>
    <w:p w14:paraId="30E9ED46" w14:textId="21FA701A" w:rsidR="00176D7C" w:rsidRDefault="00B92435" w:rsidP="00DA1AC0">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t xml:space="preserve">Hence, a </w:t>
      </w:r>
      <w:proofErr w:type="gramStart"/>
      <w:r>
        <w:rPr>
          <w:rFonts w:ascii="Times New Roman" w:hAnsi="Times New Roman" w:cs="Times New Roman"/>
          <w:color w:val="000000"/>
          <w:lang w:val="en-US"/>
        </w:rPr>
        <w:t>bottom up</w:t>
      </w:r>
      <w:proofErr w:type="gramEnd"/>
      <w:r>
        <w:rPr>
          <w:rFonts w:ascii="Times New Roman" w:hAnsi="Times New Roman" w:cs="Times New Roman"/>
          <w:color w:val="000000"/>
          <w:lang w:val="en-US"/>
        </w:rPr>
        <w:t xml:space="preserve"> Floyd heap sort would be one of the investigated heap sort variant.  </w:t>
      </w:r>
    </w:p>
    <w:p w14:paraId="1FAB57AF" w14:textId="0B4F9DEF" w:rsidR="00B92435" w:rsidRDefault="00B92435" w:rsidP="00DA1AC0">
      <w:pPr>
        <w:autoSpaceDE w:val="0"/>
        <w:autoSpaceDN w:val="0"/>
        <w:adjustRightInd w:val="0"/>
        <w:spacing w:line="360" w:lineRule="auto"/>
        <w:rPr>
          <w:rFonts w:ascii="Times New Roman" w:hAnsi="Times New Roman" w:cs="Times New Roman"/>
          <w:color w:val="000000"/>
          <w:lang w:val="en-US"/>
        </w:rPr>
      </w:pPr>
    </w:p>
    <w:p w14:paraId="79BBC027" w14:textId="14F7F76A" w:rsidR="00B92435" w:rsidRPr="00B92435" w:rsidRDefault="00B92435" w:rsidP="00B92435">
      <w:pPr>
        <w:autoSpaceDE w:val="0"/>
        <w:autoSpaceDN w:val="0"/>
        <w:adjustRightInd w:val="0"/>
        <w:spacing w:line="360" w:lineRule="auto"/>
        <w:rPr>
          <w:rFonts w:ascii="Times New Roman" w:hAnsi="Times New Roman" w:cs="Times New Roman"/>
          <w:b/>
          <w:bCs/>
          <w:color w:val="000000"/>
          <w:sz w:val="26"/>
          <w:szCs w:val="26"/>
          <w:lang w:val="en-US"/>
        </w:rPr>
      </w:pPr>
      <w:r w:rsidRPr="00B92435">
        <w:rPr>
          <w:rFonts w:ascii="Times New Roman" w:hAnsi="Times New Roman" w:cs="Times New Roman"/>
          <w:b/>
          <w:bCs/>
          <w:color w:val="000000"/>
          <w:sz w:val="26"/>
          <w:szCs w:val="26"/>
          <w:lang w:val="en-US"/>
        </w:rPr>
        <w:t>4.2.</w:t>
      </w:r>
      <w:r>
        <w:rPr>
          <w:rFonts w:ascii="Times New Roman" w:hAnsi="Times New Roman" w:cs="Times New Roman"/>
          <w:b/>
          <w:bCs/>
          <w:color w:val="000000"/>
          <w:sz w:val="26"/>
          <w:szCs w:val="26"/>
          <w:lang w:val="en-US"/>
        </w:rPr>
        <w:t>2</w:t>
      </w:r>
      <w:r w:rsidRPr="00B92435">
        <w:rPr>
          <w:rFonts w:ascii="Times New Roman" w:hAnsi="Times New Roman" w:cs="Times New Roman"/>
          <w:b/>
          <w:bCs/>
          <w:color w:val="000000"/>
          <w:sz w:val="26"/>
          <w:szCs w:val="26"/>
          <w:lang w:val="en-US"/>
        </w:rPr>
        <w:t xml:space="preserve"> </w:t>
      </w:r>
      <w:r>
        <w:rPr>
          <w:rFonts w:ascii="Times New Roman" w:hAnsi="Times New Roman" w:cs="Times New Roman"/>
          <w:b/>
          <w:bCs/>
          <w:color w:val="000000"/>
          <w:sz w:val="26"/>
          <w:szCs w:val="26"/>
          <w:lang w:val="en-US"/>
        </w:rPr>
        <w:t>Ternary Heapsort</w:t>
      </w:r>
      <w:r w:rsidR="008F4F30">
        <w:rPr>
          <w:rFonts w:ascii="Times New Roman" w:hAnsi="Times New Roman" w:cs="Times New Roman"/>
          <w:b/>
          <w:bCs/>
          <w:color w:val="000000"/>
          <w:sz w:val="26"/>
          <w:szCs w:val="26"/>
          <w:lang w:val="en-US"/>
        </w:rPr>
        <w:t xml:space="preserve"> and Memory-optimized heapsort</w:t>
      </w:r>
    </w:p>
    <w:p w14:paraId="4242804E" w14:textId="01E13FFF" w:rsidR="009D7C3B" w:rsidRDefault="00424654" w:rsidP="00DA1AC0">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r>
      <w:r w:rsidR="009D7C3B">
        <w:rPr>
          <w:rFonts w:ascii="Times New Roman" w:hAnsi="Times New Roman" w:cs="Times New Roman"/>
          <w:color w:val="000000"/>
          <w:lang w:val="en-US"/>
        </w:rPr>
        <w:t xml:space="preserve">Each parent in a heapsort binary tree has a maximum of two children node, but Ternary heapsort </w:t>
      </w:r>
      <w:r w:rsidR="007E1BF9">
        <w:rPr>
          <w:rFonts w:ascii="Times New Roman" w:hAnsi="Times New Roman" w:cs="Times New Roman"/>
          <w:color w:val="000000"/>
          <w:lang w:val="en-US"/>
        </w:rPr>
        <w:t xml:space="preserve">allows each parent to have three children node. Having three child </w:t>
      </w:r>
      <w:proofErr w:type="gramStart"/>
      <w:r w:rsidR="007E1BF9">
        <w:rPr>
          <w:rFonts w:ascii="Times New Roman" w:hAnsi="Times New Roman" w:cs="Times New Roman"/>
          <w:color w:val="000000"/>
          <w:lang w:val="en-US"/>
        </w:rPr>
        <w:t>node</w:t>
      </w:r>
      <w:proofErr w:type="gramEnd"/>
      <w:r w:rsidR="007E1BF9">
        <w:rPr>
          <w:rFonts w:ascii="Times New Roman" w:hAnsi="Times New Roman" w:cs="Times New Roman"/>
          <w:color w:val="000000"/>
          <w:lang w:val="en-US"/>
        </w:rPr>
        <w:t xml:space="preserve"> </w:t>
      </w:r>
      <w:r w:rsidR="007F0BC0">
        <w:rPr>
          <w:rFonts w:ascii="Times New Roman" w:hAnsi="Times New Roman" w:cs="Times New Roman"/>
          <w:color w:val="000000"/>
          <w:lang w:val="en-US"/>
        </w:rPr>
        <w:t>would bring the bellowed advantages in heap sort:</w:t>
      </w:r>
    </w:p>
    <w:p w14:paraId="154E1552" w14:textId="3BDDE5A2" w:rsidR="007F0BC0" w:rsidRDefault="007F0BC0" w:rsidP="007F0BC0">
      <w:pPr>
        <w:pStyle w:val="ListParagraph"/>
        <w:numPr>
          <w:ilvl w:val="0"/>
          <w:numId w:val="25"/>
        </w:num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Three comparison per rotation, but one swap required only</w:t>
      </w:r>
    </w:p>
    <w:p w14:paraId="4CECC551" w14:textId="610D936E" w:rsidR="007F0BC0" w:rsidRDefault="007F0BC0" w:rsidP="007F0BC0">
      <w:pPr>
        <w:pStyle w:val="ListParagraph"/>
        <w:numPr>
          <w:ilvl w:val="0"/>
          <w:numId w:val="25"/>
        </w:num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Reduce the number of levels within the tree, so less rotations would be performed.</w:t>
      </w:r>
    </w:p>
    <w:p w14:paraId="585CE84D" w14:textId="35B4694F" w:rsidR="007F0BC0" w:rsidRDefault="007F0BC0" w:rsidP="007F0BC0">
      <w:pPr>
        <w:autoSpaceDE w:val="0"/>
        <w:autoSpaceDN w:val="0"/>
        <w:adjustRightInd w:val="0"/>
        <w:spacing w:line="360" w:lineRule="auto"/>
        <w:rPr>
          <w:rFonts w:ascii="Times New Roman" w:hAnsi="Times New Roman" w:cs="Times New Roman"/>
          <w:color w:val="000000"/>
          <w:lang w:val="en-US"/>
        </w:rPr>
      </w:pPr>
    </w:p>
    <w:p w14:paraId="66A01A53" w14:textId="321BDFEE" w:rsidR="007B331C" w:rsidRDefault="007F0BC0" w:rsidP="007B331C">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The process of adding additional node towards the parent is called d-</w:t>
      </w:r>
      <w:proofErr w:type="spellStart"/>
      <w:r>
        <w:rPr>
          <w:rFonts w:ascii="Times New Roman" w:hAnsi="Times New Roman" w:cs="Times New Roman"/>
          <w:color w:val="000000"/>
          <w:lang w:val="en-US"/>
        </w:rPr>
        <w:t>ary</w:t>
      </w:r>
      <w:proofErr w:type="spellEnd"/>
      <w:r>
        <w:rPr>
          <w:rFonts w:ascii="Times New Roman" w:hAnsi="Times New Roman" w:cs="Times New Roman"/>
          <w:color w:val="000000"/>
          <w:lang w:val="en-US"/>
        </w:rPr>
        <w:t xml:space="preserve"> heap, and four child node per parent could be implanted into </w:t>
      </w:r>
      <w:proofErr w:type="gramStart"/>
      <w:r>
        <w:rPr>
          <w:rFonts w:ascii="Times New Roman" w:hAnsi="Times New Roman" w:cs="Times New Roman"/>
          <w:color w:val="000000"/>
          <w:lang w:val="en-US"/>
        </w:rPr>
        <w:t>Heapsort</w:t>
      </w:r>
      <w:r w:rsidR="00FB37C1">
        <w:rPr>
          <w:rFonts w:ascii="Times New Roman" w:hAnsi="Times New Roman" w:cs="Times New Roman"/>
          <w:color w:val="000000"/>
          <w:lang w:val="en-US"/>
        </w:rPr>
        <w:t>(</w:t>
      </w:r>
      <w:proofErr w:type="gramEnd"/>
      <w:r w:rsidR="00FB37C1">
        <w:rPr>
          <w:rFonts w:ascii="Times New Roman" w:hAnsi="Times New Roman" w:cs="Times New Roman"/>
          <w:color w:val="000000"/>
          <w:lang w:val="en-US"/>
        </w:rPr>
        <w:t>Memory-optimized heapsort)</w:t>
      </w:r>
      <w:r>
        <w:rPr>
          <w:rFonts w:ascii="Times New Roman" w:hAnsi="Times New Roman" w:cs="Times New Roman"/>
          <w:color w:val="000000"/>
          <w:lang w:val="en-US"/>
        </w:rPr>
        <w:t xml:space="preserve">. </w:t>
      </w:r>
      <w:r w:rsidR="00FB37C1">
        <w:rPr>
          <w:rFonts w:ascii="Times New Roman" w:hAnsi="Times New Roman" w:cs="Times New Roman"/>
          <w:color w:val="000000"/>
          <w:lang w:val="en-US"/>
        </w:rPr>
        <w:t xml:space="preserve">However, implanting additional node per parent increases the complexity of the algorithm, such as calculating the position of child, store the child element location, stored value, etc. </w:t>
      </w:r>
      <w:r>
        <w:rPr>
          <w:rFonts w:ascii="Times New Roman" w:hAnsi="Times New Roman" w:cs="Times New Roman"/>
          <w:color w:val="000000"/>
          <w:lang w:val="en-US"/>
        </w:rPr>
        <w:t>Secondary research highlight</w:t>
      </w:r>
      <w:r w:rsidR="00FB37C1">
        <w:rPr>
          <w:rFonts w:ascii="Times New Roman" w:hAnsi="Times New Roman" w:cs="Times New Roman"/>
          <w:color w:val="000000"/>
          <w:lang w:val="en-US"/>
        </w:rPr>
        <w:t>s</w:t>
      </w:r>
      <w:r>
        <w:rPr>
          <w:rFonts w:ascii="Times New Roman" w:hAnsi="Times New Roman" w:cs="Times New Roman"/>
          <w:color w:val="000000"/>
          <w:lang w:val="en-US"/>
        </w:rPr>
        <w:t xml:space="preserve"> ternary heapsort statically perform better than binary Heapsort</w:t>
      </w:r>
      <w:r w:rsidR="00FB37C1">
        <w:rPr>
          <w:rFonts w:ascii="Times New Roman" w:hAnsi="Times New Roman" w:cs="Times New Roman"/>
          <w:color w:val="000000"/>
          <w:lang w:val="en-US"/>
        </w:rPr>
        <w:t xml:space="preserve">, but additional nodes would reduce the advantage and efficient. Hence, the advantage of additional node </w:t>
      </w:r>
      <w:proofErr w:type="gramStart"/>
      <w:r w:rsidR="00FB37C1">
        <w:rPr>
          <w:rFonts w:ascii="Times New Roman" w:hAnsi="Times New Roman" w:cs="Times New Roman"/>
          <w:color w:val="000000"/>
          <w:lang w:val="en-US"/>
        </w:rPr>
        <w:t>need</w:t>
      </w:r>
      <w:proofErr w:type="gramEnd"/>
      <w:r w:rsidR="00FB37C1">
        <w:rPr>
          <w:rFonts w:ascii="Times New Roman" w:hAnsi="Times New Roman" w:cs="Times New Roman"/>
          <w:color w:val="000000"/>
          <w:lang w:val="en-US"/>
        </w:rPr>
        <w:t xml:space="preserve"> to balance with increase complexity of the algorithm to achieve the </w:t>
      </w:r>
      <w:r w:rsidR="00FB37C1">
        <w:rPr>
          <w:rFonts w:ascii="Times New Roman" w:hAnsi="Times New Roman" w:cs="Times New Roman"/>
          <w:color w:val="000000"/>
          <w:lang w:val="en-US"/>
        </w:rPr>
        <w:lastRenderedPageBreak/>
        <w:t xml:space="preserve">shortest running time. For simplicity, ternary heapsort and memory-optimized </w:t>
      </w:r>
      <w:proofErr w:type="gramStart"/>
      <w:r w:rsidR="00FB37C1">
        <w:rPr>
          <w:rFonts w:ascii="Times New Roman" w:hAnsi="Times New Roman" w:cs="Times New Roman"/>
          <w:color w:val="000000"/>
          <w:lang w:val="en-US"/>
        </w:rPr>
        <w:t>heapsort(</w:t>
      </w:r>
      <w:proofErr w:type="gramEnd"/>
      <w:r w:rsidR="00FB37C1">
        <w:rPr>
          <w:rFonts w:ascii="Times New Roman" w:hAnsi="Times New Roman" w:cs="Times New Roman"/>
          <w:color w:val="000000"/>
          <w:lang w:val="en-US"/>
        </w:rPr>
        <w:t>four child node per parent) would be investigated for this paper.</w:t>
      </w:r>
    </w:p>
    <w:p w14:paraId="438B3DD8" w14:textId="4FD0552B" w:rsidR="00FB37C1" w:rsidRDefault="00FB37C1" w:rsidP="007B331C">
      <w:pPr>
        <w:autoSpaceDE w:val="0"/>
        <w:autoSpaceDN w:val="0"/>
        <w:adjustRightInd w:val="0"/>
        <w:spacing w:line="360" w:lineRule="auto"/>
        <w:rPr>
          <w:rFonts w:ascii="Times New Roman" w:hAnsi="Times New Roman" w:cs="Times New Roman"/>
          <w:color w:val="000000"/>
          <w:lang w:val="en-US"/>
        </w:rPr>
      </w:pPr>
    </w:p>
    <w:p w14:paraId="2ED9227D" w14:textId="0EC8DDA6" w:rsidR="00160739" w:rsidRPr="00160739" w:rsidRDefault="00E20007" w:rsidP="00160739">
      <w:pPr>
        <w:pStyle w:val="ListParagraph"/>
        <w:numPr>
          <w:ilvl w:val="1"/>
          <w:numId w:val="23"/>
        </w:numPr>
        <w:autoSpaceDE w:val="0"/>
        <w:autoSpaceDN w:val="0"/>
        <w:adjustRightInd w:val="0"/>
        <w:spacing w:line="360"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 xml:space="preserve"> </w:t>
      </w:r>
      <w:r w:rsidR="00F14143" w:rsidRPr="00160739">
        <w:rPr>
          <w:rFonts w:ascii="Times New Roman" w:hAnsi="Times New Roman" w:cs="Times New Roman"/>
          <w:b/>
          <w:bCs/>
          <w:color w:val="000000"/>
          <w:sz w:val="28"/>
          <w:szCs w:val="28"/>
          <w:lang w:val="en-US"/>
        </w:rPr>
        <w:t xml:space="preserve">Methodology of Heap Sort  </w:t>
      </w:r>
    </w:p>
    <w:p w14:paraId="7F989485" w14:textId="7A6006EE" w:rsidR="00160739" w:rsidRPr="00E20149" w:rsidRDefault="002E7158" w:rsidP="00E20149">
      <w:pPr>
        <w:pStyle w:val="ListParagraph"/>
        <w:tabs>
          <w:tab w:val="left" w:pos="20"/>
          <w:tab w:val="left" w:pos="490"/>
        </w:tabs>
        <w:autoSpaceDE w:val="0"/>
        <w:autoSpaceDN w:val="0"/>
        <w:adjustRightInd w:val="0"/>
        <w:spacing w:line="360" w:lineRule="auto"/>
        <w:ind w:left="360"/>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Part</w:t>
      </w:r>
      <w:r w:rsidR="00C3438C">
        <w:rPr>
          <w:rFonts w:ascii="Times New Roman" w:hAnsi="Times New Roman" w:cs="Times New Roman"/>
          <w:b/>
          <w:bCs/>
          <w:color w:val="000000"/>
          <w:sz w:val="26"/>
          <w:szCs w:val="26"/>
          <w:lang w:val="en-US"/>
        </w:rPr>
        <w:t xml:space="preserve"> </w:t>
      </w:r>
      <w:r>
        <w:rPr>
          <w:rFonts w:ascii="Times New Roman" w:hAnsi="Times New Roman" w:cs="Times New Roman"/>
          <w:b/>
          <w:bCs/>
          <w:color w:val="000000"/>
          <w:sz w:val="26"/>
          <w:szCs w:val="26"/>
          <w:lang w:val="en-US"/>
        </w:rPr>
        <w:t>A</w:t>
      </w:r>
      <w:r w:rsidR="00C3438C">
        <w:rPr>
          <w:rFonts w:ascii="Times New Roman" w:hAnsi="Times New Roman" w:cs="Times New Roman"/>
          <w:b/>
          <w:bCs/>
          <w:color w:val="000000"/>
          <w:sz w:val="26"/>
          <w:szCs w:val="26"/>
          <w:lang w:val="en-US"/>
        </w:rPr>
        <w:t xml:space="preserve">: </w:t>
      </w:r>
      <w:r w:rsidR="00F14143" w:rsidRPr="00160739">
        <w:rPr>
          <w:rFonts w:ascii="Times New Roman" w:hAnsi="Times New Roman" w:cs="Times New Roman"/>
          <w:b/>
          <w:bCs/>
          <w:color w:val="000000"/>
          <w:sz w:val="26"/>
          <w:szCs w:val="26"/>
          <w:lang w:val="en-US"/>
        </w:rPr>
        <w:t>Convert the data set into a heap</w:t>
      </w:r>
      <w:r w:rsidR="00160739" w:rsidRPr="00160739">
        <w:rPr>
          <w:rFonts w:ascii="Times New Roman" w:hAnsi="Times New Roman" w:cs="Times New Roman"/>
          <w:b/>
          <w:bCs/>
          <w:color w:val="000000"/>
          <w:sz w:val="26"/>
          <w:szCs w:val="26"/>
          <w:lang w:val="en-US"/>
        </w:rPr>
        <w:t>/</w:t>
      </w:r>
      <w:proofErr w:type="spellStart"/>
      <w:r w:rsidR="00160739" w:rsidRPr="00160739">
        <w:rPr>
          <w:rFonts w:ascii="Times New Roman" w:hAnsi="Times New Roman" w:cs="Times New Roman"/>
          <w:b/>
          <w:bCs/>
          <w:color w:val="000000"/>
          <w:sz w:val="26"/>
          <w:szCs w:val="26"/>
          <w:lang w:val="en-US"/>
        </w:rPr>
        <w:t>Heapify</w:t>
      </w:r>
      <w:proofErr w:type="spellEnd"/>
      <w:r w:rsidR="00F14143" w:rsidRPr="00160739">
        <w:rPr>
          <w:rFonts w:ascii="Times New Roman" w:hAnsi="Times New Roman" w:cs="Times New Roman"/>
          <w:b/>
          <w:bCs/>
          <w:color w:val="000000"/>
          <w:sz w:val="26"/>
          <w:szCs w:val="26"/>
          <w:lang w:val="en-US"/>
        </w:rPr>
        <w:t xml:space="preserve"> </w:t>
      </w:r>
    </w:p>
    <w:p w14:paraId="38996ACB" w14:textId="1392618B" w:rsidR="00160739" w:rsidRDefault="004B66EE" w:rsidP="004B66EE">
      <w:pPr>
        <w:pStyle w:val="ListParagraph"/>
        <w:numPr>
          <w:ilvl w:val="0"/>
          <w:numId w:val="24"/>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Check the current element array with its child element</w:t>
      </w:r>
    </w:p>
    <w:p w14:paraId="15A5C1AF" w14:textId="5C365C9B" w:rsidR="00160739" w:rsidRDefault="00E20149" w:rsidP="00FE48FA">
      <w:pPr>
        <w:pStyle w:val="ListParagraph"/>
        <w:numPr>
          <w:ilvl w:val="1"/>
          <w:numId w:val="24"/>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b/>
          <w:bCs/>
          <w:color w:val="000000"/>
          <w:lang w:val="en-US"/>
        </w:rPr>
        <w:t xml:space="preserve"> </w:t>
      </w:r>
      <w:r w:rsidR="004B66EE" w:rsidRPr="00E20149">
        <w:rPr>
          <w:rFonts w:ascii="Times New Roman" w:hAnsi="Times New Roman" w:cs="Times New Roman"/>
          <w:color w:val="000000"/>
          <w:lang w:val="en-US"/>
        </w:rPr>
        <w:t xml:space="preserve">Start with checking </w:t>
      </w:r>
      <w:r w:rsidRPr="00E20149">
        <w:rPr>
          <w:rFonts w:ascii="Times New Roman" w:hAnsi="Times New Roman" w:cs="Times New Roman"/>
          <w:color w:val="000000"/>
          <w:lang w:val="en-US"/>
        </w:rPr>
        <w:t xml:space="preserve">with </w:t>
      </w:r>
      <w:r>
        <w:rPr>
          <w:rFonts w:ascii="Times New Roman" w:hAnsi="Times New Roman" w:cs="Times New Roman"/>
          <w:color w:val="000000"/>
          <w:lang w:val="en-US"/>
        </w:rPr>
        <w:t>the middle element(n/2)</w:t>
      </w:r>
    </w:p>
    <w:p w14:paraId="0DAF1FAF" w14:textId="2D2C426F" w:rsidR="00E20149" w:rsidRDefault="00E20149" w:rsidP="00E20149">
      <w:pPr>
        <w:pStyle w:val="ListParagraph"/>
        <w:numPr>
          <w:ilvl w:val="1"/>
          <w:numId w:val="24"/>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Child node with current element is calculated by [n*2+1]</w:t>
      </w:r>
      <w:r w:rsidR="006C24C1">
        <w:rPr>
          <w:rFonts w:ascii="Times New Roman" w:hAnsi="Times New Roman" w:cs="Times New Roman"/>
          <w:color w:val="000000"/>
          <w:lang w:val="en-US"/>
        </w:rPr>
        <w:t>, [n*2+2</w:t>
      </w:r>
      <w:proofErr w:type="gramStart"/>
      <w:r w:rsidR="006C24C1">
        <w:rPr>
          <w:rFonts w:ascii="Times New Roman" w:hAnsi="Times New Roman" w:cs="Times New Roman"/>
          <w:color w:val="000000"/>
          <w:lang w:val="en-US"/>
        </w:rPr>
        <w:t>],…</w:t>
      </w:r>
      <w:proofErr w:type="gramEnd"/>
      <w:r w:rsidR="006C24C1">
        <w:rPr>
          <w:rFonts w:ascii="Times New Roman" w:hAnsi="Times New Roman" w:cs="Times New Roman"/>
          <w:color w:val="000000"/>
          <w:lang w:val="en-US"/>
        </w:rPr>
        <w:t>..[n*2+k], where k is the number of child node per parent node.</w:t>
      </w:r>
    </w:p>
    <w:p w14:paraId="425C65F2" w14:textId="1FDD5AD1" w:rsidR="00E20149" w:rsidRDefault="00E20149" w:rsidP="00E20149">
      <w:pPr>
        <w:pStyle w:val="ListParagraph"/>
        <w:numPr>
          <w:ilvl w:val="0"/>
          <w:numId w:val="24"/>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If </w:t>
      </w:r>
      <w:r w:rsidR="006C24C1">
        <w:rPr>
          <w:rFonts w:ascii="Times New Roman" w:hAnsi="Times New Roman" w:cs="Times New Roman"/>
          <w:color w:val="000000"/>
          <w:lang w:val="en-US"/>
        </w:rPr>
        <w:t>any of the</w:t>
      </w:r>
      <w:r>
        <w:rPr>
          <w:rFonts w:ascii="Times New Roman" w:hAnsi="Times New Roman" w:cs="Times New Roman"/>
          <w:color w:val="000000"/>
          <w:lang w:val="en-US"/>
        </w:rPr>
        <w:t xml:space="preserve"> child </w:t>
      </w:r>
      <w:r w:rsidR="006C24C1">
        <w:rPr>
          <w:rFonts w:ascii="Times New Roman" w:hAnsi="Times New Roman" w:cs="Times New Roman"/>
          <w:color w:val="000000"/>
          <w:lang w:val="en-US"/>
        </w:rPr>
        <w:t xml:space="preserve">node </w:t>
      </w:r>
      <w:r>
        <w:rPr>
          <w:rFonts w:ascii="Times New Roman" w:hAnsi="Times New Roman" w:cs="Times New Roman"/>
          <w:color w:val="000000"/>
          <w:lang w:val="en-US"/>
        </w:rPr>
        <w:t>is larger than the current parent</w:t>
      </w:r>
      <w:r w:rsidR="006C24C1">
        <w:rPr>
          <w:rFonts w:ascii="Times New Roman" w:hAnsi="Times New Roman" w:cs="Times New Roman"/>
          <w:color w:val="000000"/>
          <w:lang w:val="en-US"/>
        </w:rPr>
        <w:t xml:space="preserve"> node</w:t>
      </w:r>
      <w:r>
        <w:rPr>
          <w:rFonts w:ascii="Times New Roman" w:hAnsi="Times New Roman" w:cs="Times New Roman"/>
          <w:color w:val="000000"/>
          <w:lang w:val="en-US"/>
        </w:rPr>
        <w:t>, perform swap with the smallest child</w:t>
      </w:r>
      <w:r w:rsidR="006C24C1">
        <w:rPr>
          <w:rFonts w:ascii="Times New Roman" w:hAnsi="Times New Roman" w:cs="Times New Roman"/>
          <w:color w:val="000000"/>
          <w:lang w:val="en-US"/>
        </w:rPr>
        <w:t xml:space="preserve"> node</w:t>
      </w:r>
    </w:p>
    <w:p w14:paraId="26AFB34F" w14:textId="59FF9654" w:rsidR="004B52F8" w:rsidRDefault="004B52F8" w:rsidP="00E20149">
      <w:pPr>
        <w:pStyle w:val="ListParagraph"/>
        <w:numPr>
          <w:ilvl w:val="0"/>
          <w:numId w:val="24"/>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If </w:t>
      </w:r>
      <w:r w:rsidR="0001221D">
        <w:rPr>
          <w:rFonts w:ascii="Times New Roman" w:hAnsi="Times New Roman" w:cs="Times New Roman"/>
          <w:color w:val="000000"/>
          <w:lang w:val="en-US"/>
        </w:rPr>
        <w:t xml:space="preserve">a swap has </w:t>
      </w:r>
      <w:r w:rsidR="006C24C1">
        <w:rPr>
          <w:rFonts w:ascii="Times New Roman" w:hAnsi="Times New Roman" w:cs="Times New Roman"/>
          <w:color w:val="000000"/>
          <w:lang w:val="en-US"/>
        </w:rPr>
        <w:t>occurred</w:t>
      </w:r>
      <w:r w:rsidR="0001221D">
        <w:rPr>
          <w:rFonts w:ascii="Times New Roman" w:hAnsi="Times New Roman" w:cs="Times New Roman"/>
          <w:color w:val="000000"/>
          <w:lang w:val="en-US"/>
        </w:rPr>
        <w:t xml:space="preserve"> in step 2, repeat step 1,2 and 3 for </w:t>
      </w:r>
      <w:r w:rsidR="00C3438C">
        <w:rPr>
          <w:rFonts w:ascii="Times New Roman" w:hAnsi="Times New Roman" w:cs="Times New Roman"/>
          <w:color w:val="000000"/>
          <w:lang w:val="en-US"/>
        </w:rPr>
        <w:t>the swapped parent position, until reach to tree’s roots or no swap has occurred.</w:t>
      </w:r>
    </w:p>
    <w:p w14:paraId="2838311F" w14:textId="00DE3E5A" w:rsidR="00E20149" w:rsidRPr="00E20007" w:rsidRDefault="00E20149" w:rsidP="00E20007">
      <w:pPr>
        <w:pStyle w:val="ListParagraph"/>
        <w:numPr>
          <w:ilvl w:val="0"/>
          <w:numId w:val="24"/>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Repeat step 1 and 2 unti</w:t>
      </w:r>
      <w:r w:rsidR="00FE48FA">
        <w:rPr>
          <w:rFonts w:ascii="Times New Roman" w:hAnsi="Times New Roman" w:cs="Times New Roman"/>
          <w:color w:val="000000"/>
          <w:lang w:val="en-US"/>
        </w:rPr>
        <w:t>l</w:t>
      </w:r>
      <w:r w:rsidRPr="00FE48FA">
        <w:rPr>
          <w:rFonts w:ascii="Times New Roman" w:hAnsi="Times New Roman" w:cs="Times New Roman"/>
          <w:color w:val="000000"/>
          <w:lang w:val="en-US"/>
        </w:rPr>
        <w:t xml:space="preserve"> current parent is the last element</w:t>
      </w:r>
      <w:r w:rsidR="004B52F8" w:rsidRPr="00FE48FA">
        <w:rPr>
          <w:rFonts w:ascii="Times New Roman" w:hAnsi="Times New Roman" w:cs="Times New Roman"/>
          <w:color w:val="000000"/>
          <w:lang w:val="en-US"/>
        </w:rPr>
        <w:t>, else decrease current element by 1.</w:t>
      </w:r>
    </w:p>
    <w:p w14:paraId="3AC55E51" w14:textId="77777777" w:rsidR="00C3438C" w:rsidRDefault="00C3438C" w:rsidP="00C3438C">
      <w:pPr>
        <w:pStyle w:val="ListParagraph"/>
        <w:tabs>
          <w:tab w:val="left" w:pos="20"/>
          <w:tab w:val="left" w:pos="490"/>
        </w:tabs>
        <w:autoSpaceDE w:val="0"/>
        <w:autoSpaceDN w:val="0"/>
        <w:adjustRightInd w:val="0"/>
        <w:spacing w:line="360" w:lineRule="auto"/>
        <w:ind w:left="1572"/>
        <w:rPr>
          <w:rFonts w:ascii="Times New Roman" w:hAnsi="Times New Roman" w:cs="Times New Roman"/>
          <w:color w:val="000000"/>
          <w:lang w:val="en-US"/>
        </w:rPr>
      </w:pPr>
    </w:p>
    <w:p w14:paraId="1BE01375" w14:textId="70574C36" w:rsidR="00160739" w:rsidRPr="00C3438C" w:rsidRDefault="00C3438C" w:rsidP="00C3438C">
      <w:pPr>
        <w:pStyle w:val="ListParagraph"/>
        <w:tabs>
          <w:tab w:val="left" w:pos="20"/>
          <w:tab w:val="left" w:pos="490"/>
        </w:tabs>
        <w:autoSpaceDE w:val="0"/>
        <w:autoSpaceDN w:val="0"/>
        <w:adjustRightInd w:val="0"/>
        <w:spacing w:line="360" w:lineRule="auto"/>
        <w:ind w:left="360"/>
        <w:rPr>
          <w:rFonts w:ascii="Times New Roman" w:hAnsi="Times New Roman" w:cs="Times New Roman"/>
          <w:b/>
          <w:bCs/>
          <w:color w:val="000000"/>
          <w:sz w:val="26"/>
          <w:szCs w:val="26"/>
          <w:lang w:val="en-US"/>
        </w:rPr>
      </w:pPr>
      <w:r>
        <w:rPr>
          <w:rFonts w:ascii="Times New Roman" w:hAnsi="Times New Roman" w:cs="Times New Roman"/>
          <w:color w:val="000000"/>
          <w:lang w:val="en-US"/>
        </w:rPr>
        <w:tab/>
      </w:r>
      <w:r w:rsidR="002E7158">
        <w:rPr>
          <w:rFonts w:ascii="Times New Roman" w:hAnsi="Times New Roman" w:cs="Times New Roman"/>
          <w:b/>
          <w:bCs/>
          <w:color w:val="000000"/>
          <w:sz w:val="26"/>
          <w:szCs w:val="26"/>
          <w:lang w:val="en-US"/>
        </w:rPr>
        <w:t>Part</w:t>
      </w:r>
      <w:r>
        <w:rPr>
          <w:rFonts w:ascii="Times New Roman" w:hAnsi="Times New Roman" w:cs="Times New Roman"/>
          <w:b/>
          <w:bCs/>
          <w:color w:val="000000"/>
          <w:sz w:val="26"/>
          <w:szCs w:val="26"/>
          <w:lang w:val="en-US"/>
        </w:rPr>
        <w:t xml:space="preserve"> </w:t>
      </w:r>
      <w:r w:rsidR="002E7158">
        <w:rPr>
          <w:rFonts w:ascii="Times New Roman" w:hAnsi="Times New Roman" w:cs="Times New Roman"/>
          <w:b/>
          <w:bCs/>
          <w:color w:val="000000"/>
          <w:sz w:val="26"/>
          <w:szCs w:val="26"/>
          <w:lang w:val="en-US"/>
        </w:rPr>
        <w:t>B</w:t>
      </w:r>
      <w:r>
        <w:rPr>
          <w:rFonts w:ascii="Times New Roman" w:hAnsi="Times New Roman" w:cs="Times New Roman"/>
          <w:b/>
          <w:bCs/>
          <w:color w:val="000000"/>
          <w:sz w:val="26"/>
          <w:szCs w:val="26"/>
          <w:lang w:val="en-US"/>
        </w:rPr>
        <w:t>:</w:t>
      </w:r>
      <w:r w:rsidR="008F10DE">
        <w:rPr>
          <w:rFonts w:ascii="Times New Roman" w:hAnsi="Times New Roman" w:cs="Times New Roman"/>
          <w:b/>
          <w:bCs/>
          <w:color w:val="000000"/>
          <w:sz w:val="26"/>
          <w:szCs w:val="26"/>
          <w:lang w:val="en-US"/>
        </w:rPr>
        <w:t xml:space="preserve"> </w:t>
      </w:r>
      <w:r>
        <w:rPr>
          <w:rFonts w:ascii="Times New Roman" w:hAnsi="Times New Roman" w:cs="Times New Roman"/>
          <w:b/>
          <w:bCs/>
          <w:color w:val="000000"/>
          <w:sz w:val="26"/>
          <w:szCs w:val="26"/>
          <w:lang w:val="en-US"/>
        </w:rPr>
        <w:t>Reading the heap binary tree</w:t>
      </w:r>
      <w:r w:rsidRPr="00160739">
        <w:rPr>
          <w:rFonts w:ascii="Times New Roman" w:hAnsi="Times New Roman" w:cs="Times New Roman"/>
          <w:b/>
          <w:bCs/>
          <w:color w:val="000000"/>
          <w:sz w:val="26"/>
          <w:szCs w:val="26"/>
          <w:lang w:val="en-US"/>
        </w:rPr>
        <w:t xml:space="preserve"> </w:t>
      </w:r>
    </w:p>
    <w:p w14:paraId="64D2E57C" w14:textId="0FC64224" w:rsidR="00F14143" w:rsidRDefault="00C3438C" w:rsidP="003753FF">
      <w:pPr>
        <w:numPr>
          <w:ilvl w:val="0"/>
          <w:numId w:val="22"/>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Swap position between the nth </w:t>
      </w:r>
      <w:proofErr w:type="gramStart"/>
      <w:r>
        <w:rPr>
          <w:rFonts w:ascii="Times New Roman" w:hAnsi="Times New Roman" w:cs="Times New Roman"/>
          <w:color w:val="000000"/>
          <w:lang w:val="en-US"/>
        </w:rPr>
        <w:t>element(</w:t>
      </w:r>
      <w:proofErr w:type="gramEnd"/>
      <w:r>
        <w:rPr>
          <w:rFonts w:ascii="Times New Roman" w:hAnsi="Times New Roman" w:cs="Times New Roman"/>
          <w:color w:val="000000"/>
          <w:lang w:val="en-US"/>
        </w:rPr>
        <w:t>starts with last element) with the first element.</w:t>
      </w:r>
    </w:p>
    <w:p w14:paraId="43E41C38" w14:textId="30F09190" w:rsidR="00C3438C" w:rsidRDefault="00C3438C" w:rsidP="003753FF">
      <w:pPr>
        <w:numPr>
          <w:ilvl w:val="0"/>
          <w:numId w:val="22"/>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Perform </w:t>
      </w:r>
      <w:proofErr w:type="spellStart"/>
      <w:r>
        <w:rPr>
          <w:rFonts w:ascii="Times New Roman" w:hAnsi="Times New Roman" w:cs="Times New Roman"/>
          <w:color w:val="000000"/>
          <w:lang w:val="en-US"/>
        </w:rPr>
        <w:t>heapify</w:t>
      </w:r>
      <w:proofErr w:type="spellEnd"/>
      <w:r>
        <w:rPr>
          <w:rFonts w:ascii="Times New Roman" w:hAnsi="Times New Roman" w:cs="Times New Roman"/>
          <w:color w:val="000000"/>
          <w:lang w:val="en-US"/>
        </w:rPr>
        <w:t xml:space="preserve"> with the first element only with array size – n</w:t>
      </w:r>
      <w:r w:rsidR="008F10DE">
        <w:rPr>
          <w:rFonts w:ascii="Times New Roman" w:hAnsi="Times New Roman" w:cs="Times New Roman"/>
          <w:color w:val="000000"/>
          <w:lang w:val="en-US"/>
        </w:rPr>
        <w:t xml:space="preserve"> only</w:t>
      </w:r>
    </w:p>
    <w:p w14:paraId="180CFE62" w14:textId="75656214" w:rsidR="008F10DE" w:rsidRDefault="008F10DE" w:rsidP="003753FF">
      <w:pPr>
        <w:numPr>
          <w:ilvl w:val="0"/>
          <w:numId w:val="22"/>
        </w:numPr>
        <w:tabs>
          <w:tab w:val="left" w:pos="20"/>
          <w:tab w:val="left" w:pos="49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Repeat step 1 and 2 until n become less or equal to 0.</w:t>
      </w:r>
    </w:p>
    <w:p w14:paraId="18A1688D" w14:textId="385AEA87" w:rsidR="00C3438C" w:rsidRDefault="00C3438C" w:rsidP="00E20007">
      <w:pPr>
        <w:tabs>
          <w:tab w:val="left" w:pos="20"/>
          <w:tab w:val="left" w:pos="2628"/>
        </w:tabs>
        <w:autoSpaceDE w:val="0"/>
        <w:autoSpaceDN w:val="0"/>
        <w:adjustRightInd w:val="0"/>
        <w:spacing w:line="360" w:lineRule="auto"/>
        <w:rPr>
          <w:rFonts w:ascii="Times New Roman" w:hAnsi="Times New Roman" w:cs="Times New Roman"/>
          <w:color w:val="000000"/>
          <w:lang w:val="en-US"/>
        </w:rPr>
      </w:pPr>
    </w:p>
    <w:p w14:paraId="18F87C53" w14:textId="77777777" w:rsidR="00C3438C" w:rsidRPr="00C3438C" w:rsidRDefault="00C3438C" w:rsidP="00C3438C">
      <w:pPr>
        <w:tabs>
          <w:tab w:val="left" w:pos="20"/>
          <w:tab w:val="left" w:pos="490"/>
        </w:tabs>
        <w:autoSpaceDE w:val="0"/>
        <w:autoSpaceDN w:val="0"/>
        <w:adjustRightInd w:val="0"/>
        <w:spacing w:line="360" w:lineRule="auto"/>
        <w:rPr>
          <w:rFonts w:ascii="Times New Roman" w:hAnsi="Times New Roman" w:cs="Times New Roman"/>
          <w:color w:val="000000"/>
          <w:lang w:val="en-US"/>
        </w:rPr>
      </w:pPr>
    </w:p>
    <w:p w14:paraId="09BAB9D1" w14:textId="38CE2909" w:rsidR="00F14143" w:rsidRPr="008C117A" w:rsidRDefault="00B54F27" w:rsidP="008C117A">
      <w:pPr>
        <w:pStyle w:val="ListParagraph"/>
        <w:numPr>
          <w:ilvl w:val="1"/>
          <w:numId w:val="23"/>
        </w:numPr>
        <w:autoSpaceDE w:val="0"/>
        <w:autoSpaceDN w:val="0"/>
        <w:adjustRightInd w:val="0"/>
        <w:spacing w:line="360" w:lineRule="auto"/>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 xml:space="preserve"> </w:t>
      </w:r>
      <w:r w:rsidR="00F14143" w:rsidRPr="008C117A">
        <w:rPr>
          <w:rFonts w:ascii="Times New Roman" w:hAnsi="Times New Roman" w:cs="Times New Roman"/>
          <w:b/>
          <w:bCs/>
          <w:color w:val="000000"/>
          <w:sz w:val="28"/>
          <w:szCs w:val="28"/>
          <w:lang w:val="en-US"/>
        </w:rPr>
        <w:t>Data Collection for Heap Sort</w:t>
      </w:r>
    </w:p>
    <w:p w14:paraId="7B2B7C01" w14:textId="7672F3B1" w:rsidR="008C117A" w:rsidRPr="008C117A" w:rsidRDefault="008C117A" w:rsidP="008C117A">
      <w:pPr>
        <w:spacing w:line="360" w:lineRule="auto"/>
        <w:jc w:val="both"/>
        <w:rPr>
          <w:rFonts w:ascii="Times New Roman" w:hAnsi="Times New Roman" w:cs="Times New Roman"/>
          <w:color w:val="000000"/>
          <w:lang w:val="en-US"/>
        </w:rPr>
      </w:pPr>
      <w:r w:rsidRPr="008C117A">
        <w:rPr>
          <w:rFonts w:ascii="Times New Roman" w:hAnsi="Times New Roman" w:cs="Times New Roman"/>
          <w:color w:val="000000"/>
          <w:lang w:val="en-US"/>
        </w:rPr>
        <w:t>Below is a simplified version of the data collected, please refer to appendix C</w:t>
      </w:r>
      <w:r w:rsidRPr="008C117A">
        <w:rPr>
          <w:rFonts w:ascii="Times New Roman" w:hAnsi="Times New Roman" w:cs="Times New Roman"/>
          <w:color w:val="E6000E"/>
          <w:lang w:val="en-US"/>
        </w:rPr>
        <w:t xml:space="preserve"> </w:t>
      </w:r>
      <w:r w:rsidRPr="008C117A">
        <w:rPr>
          <w:rFonts w:ascii="Times New Roman" w:hAnsi="Times New Roman" w:cs="Times New Roman"/>
          <w:color w:val="000000"/>
          <w:lang w:val="en-US"/>
        </w:rPr>
        <w:t>for a more detailed version.</w:t>
      </w:r>
    </w:p>
    <w:p w14:paraId="7BFE2A1F" w14:textId="77777777" w:rsidR="001149D1" w:rsidRPr="005A1B45" w:rsidRDefault="001149D1" w:rsidP="001149D1">
      <w:pPr>
        <w:spacing w:line="360" w:lineRule="auto"/>
        <w:jc w:val="center"/>
        <w:rPr>
          <w:rFonts w:ascii="Times New Roman" w:hAnsi="Times New Roman" w:cs="Times New Roman"/>
          <w:color w:val="000000"/>
          <w:sz w:val="26"/>
          <w:szCs w:val="26"/>
          <w:u w:color="000000"/>
          <w:lang w:val="en-US"/>
        </w:rPr>
      </w:pPr>
      <w:r w:rsidRPr="005A1B45">
        <w:rPr>
          <w:rFonts w:ascii="Times New Roman" w:hAnsi="Times New Roman" w:cs="Times New Roman"/>
          <w:b/>
          <w:bCs/>
          <w:color w:val="000000"/>
          <w:sz w:val="26"/>
          <w:szCs w:val="26"/>
          <w:lang w:val="en-US"/>
        </w:rPr>
        <w:t xml:space="preserve">Table </w:t>
      </w:r>
      <w:r>
        <w:rPr>
          <w:rFonts w:ascii="Times New Roman" w:hAnsi="Times New Roman" w:cs="Times New Roman"/>
          <w:b/>
          <w:bCs/>
          <w:color w:val="000000"/>
          <w:sz w:val="26"/>
          <w:szCs w:val="26"/>
          <w:lang w:val="en-US"/>
        </w:rPr>
        <w:t>4</w:t>
      </w:r>
      <w:r w:rsidRPr="005A1B45">
        <w:rPr>
          <w:rFonts w:ascii="Times New Roman" w:hAnsi="Times New Roman" w:cs="Times New Roman"/>
          <w:b/>
          <w:bCs/>
          <w:color w:val="000000"/>
          <w:sz w:val="26"/>
          <w:szCs w:val="26"/>
          <w:lang w:val="en-US"/>
        </w:rPr>
        <w:t xml:space="preserve">.1: Average Running Time </w:t>
      </w:r>
      <w:r>
        <w:rPr>
          <w:rFonts w:ascii="Times New Roman" w:hAnsi="Times New Roman" w:cs="Times New Roman"/>
          <w:b/>
          <w:bCs/>
          <w:color w:val="000000"/>
          <w:sz w:val="26"/>
          <w:szCs w:val="26"/>
          <w:lang w:val="en-US"/>
        </w:rPr>
        <w:t>Heap</w:t>
      </w:r>
      <w:r w:rsidRPr="005A1B45">
        <w:rPr>
          <w:rFonts w:ascii="Times New Roman" w:hAnsi="Times New Roman" w:cs="Times New Roman"/>
          <w:b/>
          <w:bCs/>
          <w:color w:val="000000"/>
          <w:sz w:val="26"/>
          <w:szCs w:val="26"/>
          <w:lang w:val="en-US"/>
        </w:rPr>
        <w:t xml:space="preserve"> Sort in C++</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1149D1" w:rsidRPr="00B23195" w14:paraId="795BE089" w14:textId="77777777" w:rsidTr="001149D1">
        <w:trPr>
          <w:trHeight w:val="892"/>
        </w:trPr>
        <w:tc>
          <w:tcPr>
            <w:tcW w:w="1519" w:type="dxa"/>
            <w:tcBorders>
              <w:top w:val="single" w:sz="2" w:space="0" w:color="D0CECE" w:themeColor="background2" w:themeShade="E6"/>
              <w:left w:val="single" w:sz="2" w:space="0" w:color="D0CECE" w:themeColor="background2" w:themeShade="E6"/>
              <w:bottom w:val="nil"/>
              <w:right w:val="nil"/>
            </w:tcBorders>
            <w:shd w:val="clear" w:color="auto" w:fill="AEAAAA" w:themeFill="background2" w:themeFillShade="BF"/>
            <w:vAlign w:val="center"/>
          </w:tcPr>
          <w:p w14:paraId="60A2EDFB" w14:textId="77777777" w:rsidR="001149D1" w:rsidRPr="008A361B" w:rsidRDefault="001149D1" w:rsidP="001149D1">
            <w:pPr>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rPr>
              <w:t>Heap</w:t>
            </w:r>
            <w:r w:rsidRPr="008A361B">
              <w:rPr>
                <w:rFonts w:ascii="Times New Roman" w:hAnsi="Times New Roman" w:cs="Times New Roman"/>
                <w:b/>
                <w:bCs/>
                <w:color w:val="000000"/>
                <w:sz w:val="22"/>
                <w:szCs w:val="22"/>
              </w:rPr>
              <w:t xml:space="preserve"> Sort (C++)</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6590A6CD" w14:textId="77777777" w:rsidR="001149D1" w:rsidRPr="00B23195" w:rsidRDefault="001149D1" w:rsidP="001149D1">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1149D1" w:rsidRPr="00B23195" w14:paraId="4A478DA5" w14:textId="77777777" w:rsidTr="001149D1">
        <w:trPr>
          <w:trHeight w:val="465"/>
        </w:trPr>
        <w:tc>
          <w:tcPr>
            <w:tcW w:w="1519" w:type="dxa"/>
            <w:tcBorders>
              <w:top w:val="nil"/>
              <w:left w:val="single" w:sz="2" w:space="0" w:color="D0CECE" w:themeColor="background2" w:themeShade="E6"/>
              <w:bottom w:val="single" w:sz="2" w:space="0" w:color="AEAAAA"/>
              <w:right w:val="nil"/>
            </w:tcBorders>
            <w:shd w:val="clear" w:color="auto" w:fill="AEAAAA" w:themeFill="background2" w:themeFillShade="BF"/>
            <w:vAlign w:val="center"/>
          </w:tcPr>
          <w:p w14:paraId="54C1CE58" w14:textId="77777777" w:rsidR="001149D1" w:rsidRPr="008A361B" w:rsidRDefault="001149D1" w:rsidP="001149D1">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rPr>
              <w:t>Type</w:t>
            </w: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A15F96F" w14:textId="77777777" w:rsidR="001149D1" w:rsidRPr="00B23195" w:rsidRDefault="001149D1" w:rsidP="001149D1">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80EEDA5" w14:textId="77777777" w:rsidR="001149D1" w:rsidRPr="00B23195" w:rsidRDefault="001149D1" w:rsidP="001149D1">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FBF9002" w14:textId="77777777" w:rsidR="001149D1" w:rsidRPr="00B23195" w:rsidRDefault="001149D1" w:rsidP="001149D1">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530477FD" w14:textId="77777777" w:rsidR="001149D1" w:rsidRPr="00B23195" w:rsidRDefault="001149D1" w:rsidP="001149D1">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6D7C07E3" w14:textId="77777777" w:rsidR="001149D1" w:rsidRPr="00B23195" w:rsidRDefault="001149D1" w:rsidP="001149D1">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1149D1" w:rsidRPr="00B23195" w14:paraId="54FD7E82" w14:textId="77777777" w:rsidTr="001149D1">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611C849" w14:textId="77777777" w:rsidR="001149D1" w:rsidRPr="008A361B" w:rsidRDefault="001149D1" w:rsidP="001149D1">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t xml:space="preserve">Floyd </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33D6E16" w14:textId="2018F672" w:rsidR="001149D1" w:rsidRPr="001149D1" w:rsidRDefault="00BC7633" w:rsidP="001149D1">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 xml:space="preserve">13,221.4 </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6B52C77" w14:textId="7A9FB482" w:rsidR="001149D1" w:rsidRPr="001149D1" w:rsidRDefault="00BC7633" w:rsidP="001149D1">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11,333.1</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F77AF57" w14:textId="115A2900" w:rsidR="001149D1" w:rsidRPr="001149D1" w:rsidRDefault="00BC7633" w:rsidP="001149D1">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13,068.5</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D8E7BD7" w14:textId="54ABC048" w:rsidR="001149D1" w:rsidRPr="001149D1" w:rsidRDefault="00BC7633" w:rsidP="001149D1">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12,976.2</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E31BBC5" w14:textId="26AC5CF8" w:rsidR="001149D1" w:rsidRPr="001149D1" w:rsidRDefault="00BC7633" w:rsidP="001149D1">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13,000.2</w:t>
            </w:r>
          </w:p>
        </w:tc>
      </w:tr>
      <w:tr w:rsidR="001149D1" w:rsidRPr="00B23195" w14:paraId="124E1CBA" w14:textId="77777777" w:rsidTr="001149D1">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1BEB2A81" w14:textId="77777777" w:rsidR="001149D1" w:rsidRDefault="001149D1" w:rsidP="001149D1">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t xml:space="preserve">Ternary </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7CA5235" w14:textId="7EF5E0FD" w:rsidR="001149D1" w:rsidRPr="001149D1" w:rsidRDefault="00BC7633" w:rsidP="001149D1">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 xml:space="preserve"> 13,080.4</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7C08FB3" w14:textId="5627AD4C" w:rsidR="001149D1" w:rsidRPr="001149D1" w:rsidRDefault="00BC7633" w:rsidP="001149D1">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11,140.8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15594B4" w14:textId="065B5DDB" w:rsidR="001149D1" w:rsidRPr="001149D1" w:rsidRDefault="00BC7633" w:rsidP="001149D1">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12,089.00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B368C97" w14:textId="3C4E86A9" w:rsidR="001149D1" w:rsidRPr="001149D1" w:rsidRDefault="00BC7633" w:rsidP="001149D1">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12,688.7</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6BC5678" w14:textId="2E25B7B7" w:rsidR="001149D1" w:rsidRPr="001149D1" w:rsidRDefault="000365AB" w:rsidP="001149D1">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12,848.4</w:t>
            </w:r>
          </w:p>
        </w:tc>
      </w:tr>
      <w:tr w:rsidR="001149D1" w:rsidRPr="00B23195" w14:paraId="275CBF5A" w14:textId="77777777" w:rsidTr="001149D1">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9B0CAF5" w14:textId="77777777" w:rsidR="001149D1" w:rsidRDefault="001149D1" w:rsidP="001149D1">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lastRenderedPageBreak/>
              <w:t>Memory</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E670C77" w14:textId="374F7B95" w:rsidR="001149D1" w:rsidRPr="001149D1" w:rsidRDefault="00BC7633" w:rsidP="001149D1">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 xml:space="preserve"> 11,745.8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2562DEA" w14:textId="4D830B25" w:rsidR="001149D1" w:rsidRPr="001149D1" w:rsidRDefault="00BC7633" w:rsidP="001149D1">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10,131.7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C6C2B7E" w14:textId="7DCC226B" w:rsidR="001149D1" w:rsidRPr="001149D1" w:rsidRDefault="00BC7633" w:rsidP="001149D1">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12,192.8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CCD48B4" w14:textId="0F6871ED" w:rsidR="001149D1" w:rsidRPr="001149D1" w:rsidRDefault="00BC7633" w:rsidP="001149D1">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11,251.3</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A6B099D" w14:textId="19588093" w:rsidR="001149D1" w:rsidRPr="001149D1" w:rsidRDefault="00BC7633" w:rsidP="001149D1">
            <w:pPr>
              <w:spacing w:before="120" w:after="120"/>
              <w:jc w:val="center"/>
              <w:rPr>
                <w:rFonts w:ascii="Times New Roman" w:hAnsi="Times New Roman" w:cs="Times New Roman"/>
                <w:color w:val="000000"/>
                <w:sz w:val="22"/>
                <w:szCs w:val="22"/>
              </w:rPr>
            </w:pPr>
            <w:r>
              <w:rPr>
                <w:rFonts w:ascii="Times New Roman" w:hAnsi="Times New Roman" w:cs="Times New Roman"/>
                <w:color w:val="000000"/>
                <w:sz w:val="22"/>
                <w:szCs w:val="22"/>
              </w:rPr>
              <w:t>11,241.3</w:t>
            </w:r>
          </w:p>
        </w:tc>
      </w:tr>
    </w:tbl>
    <w:p w14:paraId="6B6FDE8C" w14:textId="77777777" w:rsidR="001149D1" w:rsidRDefault="001149D1" w:rsidP="008C117A">
      <w:pPr>
        <w:spacing w:line="360" w:lineRule="auto"/>
        <w:rPr>
          <w:rFonts w:ascii="Times New Roman" w:hAnsi="Times New Roman" w:cs="Times New Roman"/>
          <w:b/>
          <w:bCs/>
          <w:color w:val="000000"/>
          <w:sz w:val="26"/>
          <w:szCs w:val="26"/>
          <w:lang w:val="en-US"/>
        </w:rPr>
      </w:pPr>
    </w:p>
    <w:p w14:paraId="2C25A814" w14:textId="70530162" w:rsidR="001149D1" w:rsidRPr="005A1B45" w:rsidRDefault="001149D1" w:rsidP="001149D1">
      <w:pPr>
        <w:spacing w:line="360" w:lineRule="auto"/>
        <w:jc w:val="center"/>
        <w:rPr>
          <w:rFonts w:ascii="Times New Roman" w:hAnsi="Times New Roman" w:cs="Times New Roman"/>
          <w:color w:val="000000"/>
          <w:sz w:val="26"/>
          <w:szCs w:val="26"/>
          <w:u w:color="000000"/>
          <w:lang w:val="en-US"/>
        </w:rPr>
      </w:pPr>
      <w:r w:rsidRPr="005A1B45">
        <w:rPr>
          <w:rFonts w:ascii="Times New Roman" w:hAnsi="Times New Roman" w:cs="Times New Roman"/>
          <w:b/>
          <w:bCs/>
          <w:color w:val="000000"/>
          <w:sz w:val="26"/>
          <w:szCs w:val="26"/>
          <w:lang w:val="en-US"/>
        </w:rPr>
        <w:t xml:space="preserve">Table </w:t>
      </w:r>
      <w:r>
        <w:rPr>
          <w:rFonts w:ascii="Times New Roman" w:hAnsi="Times New Roman" w:cs="Times New Roman"/>
          <w:b/>
          <w:bCs/>
          <w:color w:val="000000"/>
          <w:sz w:val="26"/>
          <w:szCs w:val="26"/>
          <w:lang w:val="en-US"/>
        </w:rPr>
        <w:t>4</w:t>
      </w:r>
      <w:r w:rsidRPr="005A1B45">
        <w:rPr>
          <w:rFonts w:ascii="Times New Roman" w:hAnsi="Times New Roman" w:cs="Times New Roman"/>
          <w:b/>
          <w:bCs/>
          <w:color w:val="000000"/>
          <w:sz w:val="26"/>
          <w:szCs w:val="26"/>
          <w:lang w:val="en-US"/>
        </w:rPr>
        <w:t>.</w:t>
      </w:r>
      <w:r>
        <w:rPr>
          <w:rFonts w:ascii="Times New Roman" w:hAnsi="Times New Roman" w:cs="Times New Roman"/>
          <w:b/>
          <w:bCs/>
          <w:color w:val="000000"/>
          <w:sz w:val="26"/>
          <w:szCs w:val="26"/>
          <w:lang w:val="en-US"/>
        </w:rPr>
        <w:t>2</w:t>
      </w:r>
      <w:r w:rsidRPr="005A1B45">
        <w:rPr>
          <w:rFonts w:ascii="Times New Roman" w:hAnsi="Times New Roman" w:cs="Times New Roman"/>
          <w:b/>
          <w:bCs/>
          <w:color w:val="000000"/>
          <w:sz w:val="26"/>
          <w:szCs w:val="26"/>
          <w:lang w:val="en-US"/>
        </w:rPr>
        <w:t xml:space="preserve">: Average Running Time </w:t>
      </w:r>
      <w:r>
        <w:rPr>
          <w:rFonts w:ascii="Times New Roman" w:hAnsi="Times New Roman" w:cs="Times New Roman"/>
          <w:b/>
          <w:bCs/>
          <w:color w:val="000000"/>
          <w:sz w:val="26"/>
          <w:szCs w:val="26"/>
          <w:lang w:val="en-US"/>
        </w:rPr>
        <w:t>Heap</w:t>
      </w:r>
      <w:r w:rsidRPr="005A1B45">
        <w:rPr>
          <w:rFonts w:ascii="Times New Roman" w:hAnsi="Times New Roman" w:cs="Times New Roman"/>
          <w:b/>
          <w:bCs/>
          <w:color w:val="000000"/>
          <w:sz w:val="26"/>
          <w:szCs w:val="26"/>
          <w:lang w:val="en-US"/>
        </w:rPr>
        <w:t xml:space="preserve"> Sort in </w:t>
      </w:r>
      <w:r>
        <w:rPr>
          <w:rFonts w:ascii="Times New Roman" w:hAnsi="Times New Roman" w:cs="Times New Roman"/>
          <w:b/>
          <w:bCs/>
          <w:color w:val="000000"/>
          <w:sz w:val="26"/>
          <w:szCs w:val="26"/>
          <w:lang w:val="en-US"/>
        </w:rPr>
        <w:t>Python</w:t>
      </w:r>
    </w:p>
    <w:tbl>
      <w:tblPr>
        <w:tblStyle w:val="TableGrid"/>
        <w:tblW w:w="9123" w:type="dxa"/>
        <w:tblLook w:val="04A0" w:firstRow="1" w:lastRow="0" w:firstColumn="1" w:lastColumn="0" w:noHBand="0" w:noVBand="1"/>
      </w:tblPr>
      <w:tblGrid>
        <w:gridCol w:w="1519"/>
        <w:gridCol w:w="1519"/>
        <w:gridCol w:w="1520"/>
        <w:gridCol w:w="1520"/>
        <w:gridCol w:w="1520"/>
        <w:gridCol w:w="1525"/>
      </w:tblGrid>
      <w:tr w:rsidR="001149D1" w:rsidRPr="00B23195" w14:paraId="0352E409" w14:textId="77777777" w:rsidTr="001149D1">
        <w:trPr>
          <w:trHeight w:val="892"/>
        </w:trPr>
        <w:tc>
          <w:tcPr>
            <w:tcW w:w="1519" w:type="dxa"/>
            <w:tcBorders>
              <w:top w:val="single" w:sz="2" w:space="0" w:color="D0CECE" w:themeColor="background2" w:themeShade="E6"/>
              <w:left w:val="single" w:sz="2" w:space="0" w:color="D0CECE" w:themeColor="background2" w:themeShade="E6"/>
              <w:bottom w:val="nil"/>
              <w:right w:val="nil"/>
            </w:tcBorders>
            <w:shd w:val="clear" w:color="auto" w:fill="AEAAAA" w:themeFill="background2" w:themeFillShade="BF"/>
            <w:vAlign w:val="center"/>
          </w:tcPr>
          <w:p w14:paraId="3BADCC93" w14:textId="1170F323" w:rsidR="001149D1" w:rsidRPr="008A361B" w:rsidRDefault="001149D1" w:rsidP="001149D1">
            <w:pPr>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rPr>
              <w:t>Heap</w:t>
            </w:r>
            <w:r w:rsidRPr="008A361B">
              <w:rPr>
                <w:rFonts w:ascii="Times New Roman" w:hAnsi="Times New Roman" w:cs="Times New Roman"/>
                <w:b/>
                <w:bCs/>
                <w:color w:val="000000"/>
                <w:sz w:val="22"/>
                <w:szCs w:val="22"/>
              </w:rPr>
              <w:t xml:space="preserve"> Sort (</w:t>
            </w:r>
            <w:r>
              <w:rPr>
                <w:rFonts w:ascii="Times New Roman" w:hAnsi="Times New Roman" w:cs="Times New Roman"/>
                <w:b/>
                <w:bCs/>
                <w:color w:val="000000"/>
                <w:sz w:val="22"/>
                <w:szCs w:val="22"/>
              </w:rPr>
              <w:t>Python)</w:t>
            </w:r>
          </w:p>
        </w:tc>
        <w:tc>
          <w:tcPr>
            <w:tcW w:w="7604" w:type="dxa"/>
            <w:gridSpan w:val="5"/>
            <w:tcBorders>
              <w:top w:val="single" w:sz="2" w:space="0" w:color="D0CECE" w:themeColor="background2" w:themeShade="E6"/>
              <w:left w:val="nil"/>
              <w:bottom w:val="single" w:sz="2" w:space="0" w:color="AEAAAA"/>
              <w:right w:val="single" w:sz="2" w:space="0" w:color="D0CECE" w:themeColor="background2" w:themeShade="E6"/>
            </w:tcBorders>
            <w:shd w:val="clear" w:color="auto" w:fill="AEAAAA" w:themeFill="background2" w:themeFillShade="BF"/>
            <w:vAlign w:val="center"/>
          </w:tcPr>
          <w:p w14:paraId="158DFDEB" w14:textId="77777777" w:rsidR="001149D1" w:rsidRPr="00B23195" w:rsidRDefault="001149D1" w:rsidP="001149D1">
            <w:pPr>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Average Running Time (Nano Seconds)</w:t>
            </w:r>
          </w:p>
        </w:tc>
      </w:tr>
      <w:tr w:rsidR="001149D1" w:rsidRPr="00B23195" w14:paraId="28040315" w14:textId="77777777" w:rsidTr="001149D1">
        <w:trPr>
          <w:trHeight w:val="465"/>
        </w:trPr>
        <w:tc>
          <w:tcPr>
            <w:tcW w:w="1519" w:type="dxa"/>
            <w:tcBorders>
              <w:top w:val="nil"/>
              <w:left w:val="single" w:sz="2" w:space="0" w:color="D0CECE" w:themeColor="background2" w:themeShade="E6"/>
              <w:bottom w:val="single" w:sz="2" w:space="0" w:color="AEAAAA"/>
              <w:right w:val="nil"/>
            </w:tcBorders>
            <w:shd w:val="clear" w:color="auto" w:fill="AEAAAA" w:themeFill="background2" w:themeFillShade="BF"/>
            <w:vAlign w:val="center"/>
          </w:tcPr>
          <w:p w14:paraId="1E02E192" w14:textId="77777777" w:rsidR="001149D1" w:rsidRPr="008A361B" w:rsidRDefault="001149D1" w:rsidP="001149D1">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rPr>
              <w:t>Type</w:t>
            </w:r>
          </w:p>
        </w:tc>
        <w:tc>
          <w:tcPr>
            <w:tcW w:w="1519"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6F946FA3" w14:textId="77777777" w:rsidR="001149D1" w:rsidRPr="00B23195" w:rsidRDefault="001149D1" w:rsidP="001149D1">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Best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C8BA9A4" w14:textId="77777777" w:rsidR="001149D1" w:rsidRPr="00B23195" w:rsidRDefault="001149D1" w:rsidP="001149D1">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Worst Case</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04F7C1F0" w14:textId="77777777" w:rsidR="001149D1" w:rsidRPr="00B23195" w:rsidRDefault="001149D1" w:rsidP="001149D1">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1</w:t>
            </w:r>
          </w:p>
        </w:tc>
        <w:tc>
          <w:tcPr>
            <w:tcW w:w="1520" w:type="dxa"/>
            <w:tcBorders>
              <w:top w:val="single" w:sz="2" w:space="0" w:color="AEAAAA"/>
              <w:left w:val="nil"/>
              <w:bottom w:val="single" w:sz="2" w:space="0" w:color="D0CECE" w:themeColor="background2" w:themeShade="E6"/>
              <w:right w:val="nil"/>
            </w:tcBorders>
            <w:shd w:val="clear" w:color="auto" w:fill="AEAAAA" w:themeFill="background2" w:themeFillShade="BF"/>
            <w:vAlign w:val="center"/>
          </w:tcPr>
          <w:p w14:paraId="2FD7C0FF" w14:textId="77777777" w:rsidR="001149D1" w:rsidRPr="00B23195" w:rsidRDefault="001149D1" w:rsidP="001149D1">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2</w:t>
            </w:r>
          </w:p>
        </w:tc>
        <w:tc>
          <w:tcPr>
            <w:tcW w:w="1525" w:type="dxa"/>
            <w:tcBorders>
              <w:top w:val="single" w:sz="2" w:space="0" w:color="AEAAAA"/>
              <w:left w:val="nil"/>
              <w:bottom w:val="single" w:sz="2" w:space="0" w:color="D0CECE" w:themeColor="background2" w:themeShade="E6"/>
              <w:right w:val="single" w:sz="2" w:space="0" w:color="D0CECE" w:themeColor="background2" w:themeShade="E6"/>
            </w:tcBorders>
            <w:shd w:val="clear" w:color="auto" w:fill="AEAAAA" w:themeFill="background2" w:themeFillShade="BF"/>
            <w:vAlign w:val="center"/>
          </w:tcPr>
          <w:p w14:paraId="0313C1F2" w14:textId="77777777" w:rsidR="001149D1" w:rsidRPr="00B23195" w:rsidRDefault="001149D1" w:rsidP="001149D1">
            <w:pPr>
              <w:spacing w:before="120" w:after="120"/>
              <w:jc w:val="center"/>
              <w:rPr>
                <w:rFonts w:ascii="Times New Roman" w:hAnsi="Times New Roman" w:cs="Times New Roman"/>
                <w:b/>
                <w:bCs/>
                <w:color w:val="000000"/>
                <w:u w:color="000000"/>
                <w:lang w:val="en-US"/>
              </w:rPr>
            </w:pPr>
            <w:r w:rsidRPr="00B23195">
              <w:rPr>
                <w:rFonts w:ascii="Times New Roman" w:hAnsi="Times New Roman" w:cs="Times New Roman"/>
                <w:b/>
                <w:bCs/>
                <w:color w:val="000000"/>
                <w:u w:color="000000"/>
                <w:lang w:val="en-US"/>
              </w:rPr>
              <w:t>Random 3</w:t>
            </w:r>
          </w:p>
        </w:tc>
      </w:tr>
      <w:tr w:rsidR="00BC7633" w:rsidRPr="00B23195" w14:paraId="320DE8A7" w14:textId="77777777" w:rsidTr="001149D1">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3CF70FE1" w14:textId="77777777" w:rsidR="00BC7633" w:rsidRPr="008A361B" w:rsidRDefault="00BC7633" w:rsidP="00BC7633">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t xml:space="preserve">Floyd </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D28EDA6" w14:textId="040F7C69" w:rsidR="00BC7633" w:rsidRPr="008A361B" w:rsidRDefault="00BC7633" w:rsidP="00BC7633">
            <w:pPr>
              <w:spacing w:before="120" w:after="120"/>
              <w:jc w:val="center"/>
              <w:rPr>
                <w:rFonts w:ascii="Times New Roman" w:hAnsi="Times New Roman" w:cs="Times New Roman"/>
                <w:color w:val="000000"/>
                <w:u w:color="000000"/>
                <w:lang w:val="en-US"/>
              </w:rPr>
            </w:pPr>
            <w:r w:rsidRPr="001149D1">
              <w:rPr>
                <w:rFonts w:ascii="Times New Roman" w:hAnsi="Times New Roman" w:cs="Times New Roman"/>
                <w:color w:val="000000"/>
                <w:sz w:val="22"/>
                <w:szCs w:val="22"/>
              </w:rPr>
              <w:t xml:space="preserve"> 602,108.7</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631DB03" w14:textId="4BE00F29" w:rsidR="00BC7633" w:rsidRPr="008A361B" w:rsidRDefault="000365AB" w:rsidP="00BC7633">
            <w:pPr>
              <w:spacing w:before="120" w:after="120"/>
              <w:jc w:val="center"/>
              <w:rPr>
                <w:rFonts w:ascii="Times New Roman" w:hAnsi="Times New Roman" w:cs="Times New Roman"/>
                <w:color w:val="000000"/>
                <w:u w:color="000000"/>
                <w:lang w:val="en-US"/>
              </w:rPr>
            </w:pPr>
            <w:r>
              <w:rPr>
                <w:rFonts w:ascii="Times New Roman" w:hAnsi="Times New Roman" w:cs="Times New Roman"/>
                <w:color w:val="000000"/>
                <w:sz w:val="22"/>
                <w:szCs w:val="22"/>
              </w:rPr>
              <w:t>448,853.9</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1ABD689" w14:textId="38A11746" w:rsidR="00BC7633" w:rsidRPr="008A361B" w:rsidRDefault="00BC7633" w:rsidP="00BC7633">
            <w:pPr>
              <w:spacing w:before="120" w:after="120"/>
              <w:jc w:val="center"/>
              <w:rPr>
                <w:rFonts w:ascii="Times New Roman" w:hAnsi="Times New Roman" w:cs="Times New Roman"/>
                <w:color w:val="000000"/>
                <w:u w:color="000000"/>
                <w:lang w:val="en-US"/>
              </w:rPr>
            </w:pPr>
            <w:r w:rsidRPr="001149D1">
              <w:rPr>
                <w:rFonts w:ascii="Times New Roman" w:hAnsi="Times New Roman" w:cs="Times New Roman"/>
                <w:color w:val="000000"/>
                <w:sz w:val="22"/>
                <w:szCs w:val="22"/>
              </w:rPr>
              <w:t>521,650.0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8521472" w14:textId="75E0BF05" w:rsidR="00BC7633" w:rsidRPr="008A361B" w:rsidRDefault="00BC7633" w:rsidP="00BC7633">
            <w:pPr>
              <w:spacing w:before="120" w:after="120"/>
              <w:jc w:val="center"/>
              <w:rPr>
                <w:rFonts w:ascii="Times New Roman" w:hAnsi="Times New Roman" w:cs="Times New Roman"/>
                <w:color w:val="000000"/>
                <w:u w:color="000000"/>
                <w:lang w:val="en-US"/>
              </w:rPr>
            </w:pPr>
            <w:r w:rsidRPr="001149D1">
              <w:rPr>
                <w:rFonts w:ascii="Times New Roman" w:hAnsi="Times New Roman" w:cs="Times New Roman"/>
                <w:color w:val="000000"/>
                <w:sz w:val="22"/>
                <w:szCs w:val="22"/>
              </w:rPr>
              <w:t>568,977.4</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FE7289E" w14:textId="7621DBD5" w:rsidR="00BC7633" w:rsidRPr="008A361B" w:rsidRDefault="00BC7633" w:rsidP="00BC7633">
            <w:pPr>
              <w:spacing w:before="120" w:after="120"/>
              <w:jc w:val="center"/>
              <w:rPr>
                <w:rFonts w:ascii="Times New Roman" w:hAnsi="Times New Roman" w:cs="Times New Roman"/>
                <w:color w:val="000000"/>
                <w:u w:color="000000"/>
                <w:lang w:val="en-US"/>
              </w:rPr>
            </w:pPr>
            <w:r w:rsidRPr="001149D1">
              <w:rPr>
                <w:rFonts w:ascii="Times New Roman" w:hAnsi="Times New Roman" w:cs="Times New Roman"/>
                <w:color w:val="000000"/>
                <w:sz w:val="22"/>
                <w:szCs w:val="22"/>
              </w:rPr>
              <w:t>536,118.6</w:t>
            </w:r>
          </w:p>
        </w:tc>
      </w:tr>
      <w:tr w:rsidR="00BC7633" w:rsidRPr="00B23195" w14:paraId="2EC26103" w14:textId="77777777" w:rsidTr="001149D1">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AA30B6F" w14:textId="77777777" w:rsidR="00BC7633" w:rsidRDefault="00BC7633" w:rsidP="00BC7633">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t xml:space="preserve">Ternary </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BFA8714" w14:textId="0BFB6FB8" w:rsidR="00BC7633" w:rsidRPr="008A361B" w:rsidRDefault="00BC7633" w:rsidP="00BC7633">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568,412.3</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51CD75F" w14:textId="47F9AAB4" w:rsidR="00BC7633" w:rsidRPr="008A361B" w:rsidRDefault="00BC7633" w:rsidP="00BC7633">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418,811.4</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E7F0778" w14:textId="50169275" w:rsidR="00BC7633" w:rsidRPr="008A361B" w:rsidRDefault="00BC7633" w:rsidP="00BC7633">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456,301.0</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A4E43A9" w14:textId="0CFD6EE5" w:rsidR="00BC7633" w:rsidRPr="008A361B" w:rsidRDefault="00BC7633" w:rsidP="00BC7633">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453,919.9</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78685A8" w14:textId="7193F93E" w:rsidR="00BC7633" w:rsidRPr="008A361B" w:rsidRDefault="00BC7633" w:rsidP="00BC7633">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485,430.3</w:t>
            </w:r>
          </w:p>
        </w:tc>
      </w:tr>
      <w:tr w:rsidR="00BC7633" w:rsidRPr="00B23195" w14:paraId="1340E688" w14:textId="77777777" w:rsidTr="001149D1">
        <w:trPr>
          <w:trHeight w:val="445"/>
        </w:trPr>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21087E7" w14:textId="77777777" w:rsidR="00BC7633" w:rsidRDefault="00BC7633" w:rsidP="00BC7633">
            <w:pPr>
              <w:spacing w:before="120" w:after="120"/>
              <w:jc w:val="center"/>
              <w:rPr>
                <w:rFonts w:ascii="Times New Roman" w:hAnsi="Times New Roman" w:cs="Times New Roman"/>
                <w:b/>
                <w:bCs/>
                <w:color w:val="000000"/>
                <w:sz w:val="22"/>
                <w:szCs w:val="22"/>
                <w:u w:color="000000"/>
                <w:lang w:val="en-US"/>
              </w:rPr>
            </w:pPr>
            <w:r>
              <w:rPr>
                <w:rFonts w:ascii="Times New Roman" w:hAnsi="Times New Roman" w:cs="Times New Roman"/>
                <w:b/>
                <w:bCs/>
                <w:color w:val="000000"/>
                <w:sz w:val="22"/>
                <w:szCs w:val="22"/>
                <w:u w:color="000000"/>
                <w:lang w:val="en-US"/>
              </w:rPr>
              <w:t>Memory</w:t>
            </w:r>
          </w:p>
        </w:tc>
        <w:tc>
          <w:tcPr>
            <w:tcW w:w="151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7F3AA49F" w14:textId="54CDA640" w:rsidR="00BC7633" w:rsidRPr="008A361B" w:rsidRDefault="00BC7633" w:rsidP="00BC7633">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488,086.5</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7CA63C6" w14:textId="706FC049" w:rsidR="00BC7633" w:rsidRPr="008A361B" w:rsidRDefault="00BC7633" w:rsidP="00BC7633">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431,683.8</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3A2719E3" w14:textId="0A30A4F6" w:rsidR="00BC7633" w:rsidRPr="008A361B" w:rsidRDefault="00BC7633" w:rsidP="00BC7633">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446,102.4</w:t>
            </w:r>
          </w:p>
        </w:tc>
        <w:tc>
          <w:tcPr>
            <w:tcW w:w="1520"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918DF27" w14:textId="07352F56" w:rsidR="00BC7633" w:rsidRPr="008A361B" w:rsidRDefault="00BC7633" w:rsidP="00BC7633">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451,984.9</w:t>
            </w:r>
          </w:p>
        </w:tc>
        <w:tc>
          <w:tcPr>
            <w:tcW w:w="1525"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1A358BCD" w14:textId="1E65B20A" w:rsidR="00BC7633" w:rsidRPr="008A361B" w:rsidRDefault="00BC7633" w:rsidP="00BC7633">
            <w:pPr>
              <w:spacing w:before="120" w:after="120"/>
              <w:jc w:val="center"/>
              <w:rPr>
                <w:rFonts w:ascii="Times New Roman" w:hAnsi="Times New Roman" w:cs="Times New Roman"/>
                <w:color w:val="000000"/>
              </w:rPr>
            </w:pPr>
            <w:r w:rsidRPr="001149D1">
              <w:rPr>
                <w:rFonts w:ascii="Times New Roman" w:hAnsi="Times New Roman" w:cs="Times New Roman"/>
                <w:color w:val="000000"/>
                <w:sz w:val="22"/>
                <w:szCs w:val="22"/>
              </w:rPr>
              <w:t>438,858.7</w:t>
            </w:r>
          </w:p>
        </w:tc>
      </w:tr>
    </w:tbl>
    <w:p w14:paraId="39F350F2" w14:textId="77777777" w:rsidR="001149D1" w:rsidRDefault="001149D1" w:rsidP="001149D1">
      <w:pPr>
        <w:spacing w:line="360" w:lineRule="auto"/>
        <w:jc w:val="center"/>
        <w:rPr>
          <w:rFonts w:ascii="Times New Roman" w:hAnsi="Times New Roman" w:cs="Times New Roman"/>
          <w:b/>
          <w:bCs/>
          <w:color w:val="000000"/>
          <w:lang w:val="en-US"/>
        </w:rPr>
      </w:pPr>
    </w:p>
    <w:p w14:paraId="2B6DEE4B" w14:textId="78F97216" w:rsidR="001149D1" w:rsidRPr="005A1B45" w:rsidRDefault="001149D1" w:rsidP="001149D1">
      <w:pPr>
        <w:spacing w:line="360" w:lineRule="auto"/>
        <w:jc w:val="center"/>
        <w:rPr>
          <w:rFonts w:ascii="Times New Roman" w:hAnsi="Times New Roman" w:cs="Times New Roman"/>
          <w:b/>
          <w:bCs/>
          <w:color w:val="000000"/>
          <w:sz w:val="26"/>
          <w:szCs w:val="26"/>
          <w:lang w:val="en-US"/>
        </w:rPr>
      </w:pPr>
      <w:r w:rsidRPr="005A1B45">
        <w:rPr>
          <w:rFonts w:ascii="Times New Roman" w:hAnsi="Times New Roman" w:cs="Times New Roman"/>
          <w:b/>
          <w:bCs/>
          <w:color w:val="000000"/>
          <w:sz w:val="26"/>
          <w:szCs w:val="26"/>
          <w:lang w:val="en-US"/>
        </w:rPr>
        <w:t xml:space="preserve">Table </w:t>
      </w:r>
      <w:r>
        <w:rPr>
          <w:rFonts w:ascii="Times New Roman" w:hAnsi="Times New Roman" w:cs="Times New Roman"/>
          <w:b/>
          <w:bCs/>
          <w:color w:val="000000"/>
          <w:sz w:val="26"/>
          <w:szCs w:val="26"/>
          <w:lang w:val="en-US"/>
        </w:rPr>
        <w:t>4</w:t>
      </w:r>
      <w:r w:rsidRPr="005A1B45">
        <w:rPr>
          <w:rFonts w:ascii="Times New Roman" w:hAnsi="Times New Roman" w:cs="Times New Roman"/>
          <w:b/>
          <w:bCs/>
          <w:color w:val="000000"/>
          <w:sz w:val="26"/>
          <w:szCs w:val="26"/>
          <w:lang w:val="en-US"/>
        </w:rPr>
        <w:t xml:space="preserve">.3: Average Running Time for </w:t>
      </w:r>
      <w:r>
        <w:rPr>
          <w:rFonts w:ascii="Times New Roman" w:hAnsi="Times New Roman" w:cs="Times New Roman"/>
          <w:b/>
          <w:bCs/>
          <w:color w:val="000000"/>
          <w:sz w:val="26"/>
          <w:szCs w:val="26"/>
          <w:lang w:val="en-US"/>
        </w:rPr>
        <w:t>Heap</w:t>
      </w:r>
      <w:r w:rsidRPr="005A1B45">
        <w:rPr>
          <w:rFonts w:ascii="Times New Roman" w:hAnsi="Times New Roman" w:cs="Times New Roman"/>
          <w:b/>
          <w:bCs/>
          <w:color w:val="000000"/>
          <w:sz w:val="26"/>
          <w:szCs w:val="26"/>
          <w:lang w:val="en-US"/>
        </w:rPr>
        <w:t xml:space="preserve"> Sort</w:t>
      </w:r>
    </w:p>
    <w:tbl>
      <w:tblPr>
        <w:tblStyle w:val="TableGrid"/>
        <w:tblW w:w="9162" w:type="dxa"/>
        <w:tblLook w:val="04A0" w:firstRow="1" w:lastRow="0" w:firstColumn="1" w:lastColumn="0" w:noHBand="0" w:noVBand="1"/>
      </w:tblPr>
      <w:tblGrid>
        <w:gridCol w:w="1799"/>
        <w:gridCol w:w="1803"/>
        <w:gridCol w:w="1824"/>
        <w:gridCol w:w="1813"/>
        <w:gridCol w:w="1923"/>
      </w:tblGrid>
      <w:tr w:rsidR="001149D1" w:rsidRPr="00B23195" w14:paraId="34EACD70" w14:textId="77777777" w:rsidTr="001149D1">
        <w:trPr>
          <w:trHeight w:val="650"/>
        </w:trPr>
        <w:tc>
          <w:tcPr>
            <w:tcW w:w="1799" w:type="dxa"/>
            <w:vMerge w:val="restart"/>
            <w:tcBorders>
              <w:top w:val="single" w:sz="2" w:space="0" w:color="D0CECE" w:themeColor="background2" w:themeShade="E6"/>
              <w:left w:val="single" w:sz="2" w:space="0" w:color="D0CECE" w:themeColor="background2" w:themeShade="E6"/>
              <w:right w:val="single" w:sz="4" w:space="0" w:color="AEAAAA" w:themeColor="background2" w:themeShade="BF"/>
            </w:tcBorders>
            <w:shd w:val="clear" w:color="auto" w:fill="AEAAAA" w:themeFill="background2" w:themeFillShade="BF"/>
            <w:vAlign w:val="center"/>
          </w:tcPr>
          <w:p w14:paraId="335B8D3C" w14:textId="77777777" w:rsidR="001149D1" w:rsidRPr="00BC7633" w:rsidRDefault="001149D1" w:rsidP="001149D1">
            <w:pPr>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Quick Sort</w:t>
            </w:r>
          </w:p>
          <w:p w14:paraId="5A461667" w14:textId="77777777" w:rsidR="001149D1" w:rsidRPr="00BC7633" w:rsidRDefault="001149D1" w:rsidP="001149D1">
            <w:pPr>
              <w:jc w:val="center"/>
              <w:rPr>
                <w:rFonts w:ascii="Times New Roman" w:hAnsi="Times New Roman" w:cs="Times New Roman"/>
                <w:b/>
                <w:bCs/>
                <w:color w:val="000000"/>
                <w:sz w:val="22"/>
                <w:szCs w:val="22"/>
                <w:u w:color="000000"/>
                <w:lang w:val="en-US"/>
              </w:rPr>
            </w:pPr>
          </w:p>
        </w:tc>
        <w:tc>
          <w:tcPr>
            <w:tcW w:w="7363" w:type="dxa"/>
            <w:gridSpan w:val="4"/>
            <w:tcBorders>
              <w:top w:val="single" w:sz="2" w:space="0" w:color="D0CECE" w:themeColor="background2" w:themeShade="E6"/>
              <w:left w:val="single" w:sz="4" w:space="0" w:color="AEAAAA" w:themeColor="background2" w:themeShade="BF"/>
              <w:bottom w:val="single" w:sz="2" w:space="0" w:color="808080" w:themeColor="background1" w:themeShade="80"/>
              <w:right w:val="nil"/>
            </w:tcBorders>
            <w:shd w:val="clear" w:color="auto" w:fill="AEAAAA" w:themeFill="background2" w:themeFillShade="BF"/>
            <w:vAlign w:val="center"/>
          </w:tcPr>
          <w:p w14:paraId="4DD664EE" w14:textId="77777777" w:rsidR="001149D1" w:rsidRPr="00BC7633" w:rsidRDefault="001149D1" w:rsidP="001149D1">
            <w:pPr>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Running Time (Nano Seconds)</w:t>
            </w:r>
          </w:p>
        </w:tc>
      </w:tr>
      <w:tr w:rsidR="00C47E49" w:rsidRPr="00B23195" w14:paraId="03AB060F" w14:textId="77777777" w:rsidTr="00C47E49">
        <w:trPr>
          <w:trHeight w:val="339"/>
        </w:trPr>
        <w:tc>
          <w:tcPr>
            <w:tcW w:w="1799" w:type="dxa"/>
            <w:vMerge/>
            <w:tcBorders>
              <w:left w:val="single" w:sz="2" w:space="0" w:color="D0CECE" w:themeColor="background2" w:themeShade="E6"/>
              <w:bottom w:val="single" w:sz="2" w:space="0" w:color="AEAAAA"/>
              <w:right w:val="single" w:sz="4" w:space="0" w:color="AEAAAA" w:themeColor="background2" w:themeShade="BF"/>
            </w:tcBorders>
            <w:shd w:val="clear" w:color="auto" w:fill="AEAAAA" w:themeFill="background2" w:themeFillShade="BF"/>
            <w:vAlign w:val="center"/>
          </w:tcPr>
          <w:p w14:paraId="2ED80666" w14:textId="77777777" w:rsidR="001149D1" w:rsidRPr="00BC7633" w:rsidRDefault="001149D1" w:rsidP="001149D1">
            <w:pPr>
              <w:spacing w:before="120" w:after="120"/>
              <w:jc w:val="center"/>
              <w:rPr>
                <w:rFonts w:ascii="Times New Roman" w:hAnsi="Times New Roman" w:cs="Times New Roman"/>
                <w:b/>
                <w:bCs/>
                <w:color w:val="000000"/>
                <w:sz w:val="22"/>
                <w:szCs w:val="22"/>
                <w:u w:color="000000"/>
                <w:lang w:val="en-US"/>
              </w:rPr>
            </w:pPr>
          </w:p>
        </w:tc>
        <w:tc>
          <w:tcPr>
            <w:tcW w:w="1803" w:type="dxa"/>
            <w:tcBorders>
              <w:top w:val="single" w:sz="2" w:space="0" w:color="808080" w:themeColor="background1" w:themeShade="80"/>
              <w:left w:val="single" w:sz="4" w:space="0" w:color="AEAAAA" w:themeColor="background2" w:themeShade="BF"/>
              <w:bottom w:val="single" w:sz="4" w:space="0" w:color="AEAAAA" w:themeColor="background2" w:themeShade="BF"/>
              <w:right w:val="nil"/>
            </w:tcBorders>
            <w:shd w:val="clear" w:color="auto" w:fill="AEAAAA" w:themeFill="background2" w:themeFillShade="BF"/>
          </w:tcPr>
          <w:p w14:paraId="307A4030" w14:textId="77777777" w:rsidR="001149D1" w:rsidRPr="00BC7633" w:rsidRDefault="001149D1" w:rsidP="001149D1">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Average</w:t>
            </w:r>
          </w:p>
          <w:p w14:paraId="5CFD2FB4" w14:textId="77777777" w:rsidR="001149D1" w:rsidRPr="00BC7633" w:rsidRDefault="001149D1" w:rsidP="001149D1">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(C++)</w:t>
            </w:r>
          </w:p>
        </w:tc>
        <w:tc>
          <w:tcPr>
            <w:tcW w:w="1824" w:type="dxa"/>
            <w:tcBorders>
              <w:top w:val="single" w:sz="2" w:space="0" w:color="808080" w:themeColor="background1" w:themeShade="80"/>
              <w:left w:val="nil"/>
              <w:bottom w:val="single" w:sz="2" w:space="0" w:color="D0CECE" w:themeColor="background2" w:themeShade="E6"/>
              <w:right w:val="single" w:sz="4" w:space="0" w:color="A6A6A6" w:themeColor="background1" w:themeShade="A6"/>
            </w:tcBorders>
            <w:shd w:val="clear" w:color="auto" w:fill="AEAAAA" w:themeFill="background2" w:themeFillShade="BF"/>
          </w:tcPr>
          <w:p w14:paraId="781BE40E" w14:textId="77777777" w:rsidR="001149D1" w:rsidRPr="00BC7633" w:rsidRDefault="001149D1" w:rsidP="001149D1">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Average</w:t>
            </w:r>
          </w:p>
          <w:p w14:paraId="6108DADB" w14:textId="77777777" w:rsidR="001149D1" w:rsidRPr="00BC7633" w:rsidRDefault="001149D1" w:rsidP="001149D1">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(Python)</w:t>
            </w:r>
          </w:p>
        </w:tc>
        <w:tc>
          <w:tcPr>
            <w:tcW w:w="1813" w:type="dxa"/>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EAAAA" w:themeFill="background2" w:themeFillShade="BF"/>
          </w:tcPr>
          <w:p w14:paraId="2BC0E172" w14:textId="77777777" w:rsidR="001149D1" w:rsidRPr="00BC7633" w:rsidRDefault="001149D1" w:rsidP="001149D1">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Standard Deviation (C++)</w:t>
            </w:r>
          </w:p>
        </w:tc>
        <w:tc>
          <w:tcPr>
            <w:tcW w:w="1923" w:type="dxa"/>
            <w:tcBorders>
              <w:top w:val="nil"/>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EAAAA" w:themeFill="background2" w:themeFillShade="BF"/>
          </w:tcPr>
          <w:p w14:paraId="21959CBF" w14:textId="77777777" w:rsidR="001149D1" w:rsidRPr="00BC7633" w:rsidRDefault="001149D1" w:rsidP="001149D1">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u w:color="000000"/>
                <w:lang w:val="en-US"/>
              </w:rPr>
              <w:t xml:space="preserve">Standard Deviation (Python) </w:t>
            </w:r>
          </w:p>
        </w:tc>
      </w:tr>
      <w:tr w:rsidR="00BC7633" w:rsidRPr="00B23195" w14:paraId="23328AA8" w14:textId="77777777" w:rsidTr="00C47E49">
        <w:trPr>
          <w:trHeight w:val="324"/>
        </w:trPr>
        <w:tc>
          <w:tcPr>
            <w:tcW w:w="1799" w:type="dxa"/>
            <w:tcBorders>
              <w:top w:val="single" w:sz="4" w:space="0" w:color="A6A6A6" w:themeColor="background1" w:themeShade="A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5314298A" w14:textId="55D8D5C9" w:rsidR="00BC7633" w:rsidRPr="00BC7633" w:rsidRDefault="00BC7633" w:rsidP="00BC7633">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rPr>
              <w:t>Floyd</w:t>
            </w:r>
          </w:p>
        </w:tc>
        <w:tc>
          <w:tcPr>
            <w:tcW w:w="1803" w:type="dxa"/>
            <w:tcBorders>
              <w:top w:val="single" w:sz="4" w:space="0" w:color="A6A6A6" w:themeColor="background1" w:themeShade="A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78A86E6" w14:textId="3A3406C9" w:rsidR="00BC7633" w:rsidRPr="00BC7633" w:rsidRDefault="00BC7633" w:rsidP="00BC7633">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 xml:space="preserve">12,719.88 </w:t>
            </w:r>
          </w:p>
        </w:tc>
        <w:tc>
          <w:tcPr>
            <w:tcW w:w="1824" w:type="dxa"/>
            <w:tcBorders>
              <w:top w:val="single" w:sz="4" w:space="0" w:color="A6A6A6" w:themeColor="background1" w:themeShade="A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2865F162" w14:textId="6015F56B" w:rsidR="00BC7633" w:rsidRPr="000B7D8C" w:rsidRDefault="000B7D8C" w:rsidP="00BC7633">
            <w:pPr>
              <w:spacing w:before="120" w:after="120"/>
              <w:jc w:val="center"/>
              <w:rPr>
                <w:rFonts w:ascii="Times New Roman" w:hAnsi="Times New Roman" w:cs="Times New Roman"/>
                <w:color w:val="000000"/>
                <w:sz w:val="22"/>
                <w:szCs w:val="22"/>
                <w:u w:color="000000"/>
                <w:lang w:val="en-US"/>
              </w:rPr>
            </w:pPr>
            <w:r w:rsidRPr="000B7D8C">
              <w:rPr>
                <w:rFonts w:ascii="Times New Roman" w:hAnsi="Times New Roman" w:cs="Times New Roman"/>
                <w:sz w:val="22"/>
                <w:szCs w:val="22"/>
              </w:rPr>
              <w:t>535,541.72</w:t>
            </w:r>
          </w:p>
        </w:tc>
        <w:tc>
          <w:tcPr>
            <w:tcW w:w="1813" w:type="dxa"/>
            <w:tcBorders>
              <w:top w:val="single" w:sz="4" w:space="0" w:color="A6A6A6" w:themeColor="background1" w:themeShade="A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69EA0F8C" w14:textId="08D02F82" w:rsidR="00BC7633" w:rsidRPr="00BC7633" w:rsidRDefault="00BC7633" w:rsidP="00BC7633">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781.10</w:t>
            </w:r>
          </w:p>
        </w:tc>
        <w:tc>
          <w:tcPr>
            <w:tcW w:w="1923" w:type="dxa"/>
            <w:tcBorders>
              <w:top w:val="single" w:sz="4" w:space="0" w:color="A6A6A6" w:themeColor="background1" w:themeShade="A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3634A9F" w14:textId="68D516B8" w:rsidR="000B7D8C" w:rsidRPr="000B7D8C" w:rsidRDefault="000B7D8C" w:rsidP="000B7D8C">
            <w:pPr>
              <w:spacing w:before="120" w:after="120"/>
              <w:jc w:val="center"/>
              <w:rPr>
                <w:rFonts w:ascii="Times New Roman" w:hAnsi="Times New Roman" w:cs="Times New Roman"/>
                <w:sz w:val="22"/>
                <w:szCs w:val="22"/>
              </w:rPr>
            </w:pPr>
            <w:r w:rsidRPr="000B7D8C">
              <w:rPr>
                <w:rFonts w:ascii="Times New Roman" w:hAnsi="Times New Roman" w:cs="Times New Roman"/>
                <w:sz w:val="22"/>
                <w:szCs w:val="22"/>
              </w:rPr>
              <w:t>57</w:t>
            </w:r>
            <w:r>
              <w:rPr>
                <w:rFonts w:ascii="Times New Roman" w:hAnsi="Times New Roman" w:cs="Times New Roman"/>
                <w:sz w:val="22"/>
                <w:szCs w:val="22"/>
              </w:rPr>
              <w:t>,</w:t>
            </w:r>
            <w:r w:rsidRPr="000B7D8C">
              <w:rPr>
                <w:rFonts w:ascii="Times New Roman" w:hAnsi="Times New Roman" w:cs="Times New Roman"/>
                <w:sz w:val="22"/>
                <w:szCs w:val="22"/>
              </w:rPr>
              <w:t>569.95</w:t>
            </w:r>
          </w:p>
        </w:tc>
      </w:tr>
      <w:tr w:rsidR="00BC7633" w:rsidRPr="00B23195" w14:paraId="4818A417" w14:textId="77777777" w:rsidTr="001149D1">
        <w:trPr>
          <w:trHeight w:val="339"/>
        </w:trPr>
        <w:tc>
          <w:tcPr>
            <w:tcW w:w="179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64FE2127" w14:textId="6D654CE9" w:rsidR="00BC7633" w:rsidRPr="00BC7633" w:rsidRDefault="00BC7633" w:rsidP="00BC7633">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rPr>
              <w:t xml:space="preserve"> Ternary</w:t>
            </w:r>
          </w:p>
        </w:tc>
        <w:tc>
          <w:tcPr>
            <w:tcW w:w="180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044AB202" w14:textId="236FE84E" w:rsidR="00BC7633" w:rsidRPr="00BC7633" w:rsidRDefault="008C117A" w:rsidP="00BC7633">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rPr>
              <w:t>12,369.46</w:t>
            </w:r>
          </w:p>
        </w:tc>
        <w:tc>
          <w:tcPr>
            <w:tcW w:w="18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409BAC3A" w14:textId="2037E48F" w:rsidR="00BC7633" w:rsidRPr="00BC7633" w:rsidRDefault="00BC7633" w:rsidP="00BC7633">
            <w:pPr>
              <w:spacing w:before="120" w:after="120"/>
              <w:jc w:val="center"/>
              <w:rPr>
                <w:rFonts w:ascii="Times New Roman" w:hAnsi="Times New Roman" w:cs="Times New Roman"/>
                <w:color w:val="000000"/>
                <w:sz w:val="22"/>
                <w:szCs w:val="22"/>
                <w:u w:color="000000"/>
                <w:lang w:val="en-US"/>
              </w:rPr>
            </w:pPr>
            <w:r w:rsidRPr="00BC7633">
              <w:rPr>
                <w:rFonts w:ascii="Times New Roman" w:hAnsi="Times New Roman" w:cs="Times New Roman"/>
                <w:color w:val="000000"/>
                <w:sz w:val="22"/>
                <w:szCs w:val="22"/>
              </w:rPr>
              <w:t xml:space="preserve">476,574.98 </w:t>
            </w:r>
          </w:p>
        </w:tc>
        <w:tc>
          <w:tcPr>
            <w:tcW w:w="181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2F2AFB12" w14:textId="0969174D" w:rsidR="00BC7633" w:rsidRPr="00BC7633" w:rsidRDefault="000B7D8C" w:rsidP="00BC7633">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u w:color="000000"/>
                <w:lang w:val="en-US"/>
              </w:rPr>
              <w:t>778.62</w:t>
            </w:r>
          </w:p>
        </w:tc>
        <w:tc>
          <w:tcPr>
            <w:tcW w:w="192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F2F2F2" w:themeFill="background1" w:themeFillShade="F2"/>
            <w:vAlign w:val="center"/>
          </w:tcPr>
          <w:p w14:paraId="1EEEBEC1" w14:textId="561E795B" w:rsidR="00BC7633" w:rsidRPr="00BC7633" w:rsidRDefault="00BC7633" w:rsidP="00BC7633">
            <w:pPr>
              <w:spacing w:before="120" w:after="120"/>
              <w:jc w:val="center"/>
              <w:rPr>
                <w:rFonts w:ascii="Times New Roman" w:hAnsi="Times New Roman" w:cs="Times New Roman"/>
                <w:color w:val="000000"/>
                <w:sz w:val="22"/>
                <w:szCs w:val="22"/>
                <w:u w:color="000000"/>
                <w:lang w:val="en-US"/>
              </w:rPr>
            </w:pPr>
            <w:r w:rsidRPr="00BC7633">
              <w:rPr>
                <w:rFonts w:ascii="Times New Roman" w:hAnsi="Times New Roman" w:cs="Times New Roman"/>
                <w:color w:val="000000"/>
                <w:sz w:val="22"/>
                <w:szCs w:val="22"/>
              </w:rPr>
              <w:t>56</w:t>
            </w:r>
            <w:r w:rsidR="000B7D8C">
              <w:rPr>
                <w:rFonts w:ascii="Times New Roman" w:hAnsi="Times New Roman" w:cs="Times New Roman"/>
                <w:color w:val="000000"/>
                <w:sz w:val="22"/>
                <w:szCs w:val="22"/>
              </w:rPr>
              <w:t>,</w:t>
            </w:r>
            <w:r w:rsidRPr="00BC7633">
              <w:rPr>
                <w:rFonts w:ascii="Times New Roman" w:hAnsi="Times New Roman" w:cs="Times New Roman"/>
                <w:color w:val="000000"/>
                <w:sz w:val="22"/>
                <w:szCs w:val="22"/>
              </w:rPr>
              <w:t>509.</w:t>
            </w:r>
            <w:r>
              <w:rPr>
                <w:rFonts w:ascii="Times New Roman" w:hAnsi="Times New Roman" w:cs="Times New Roman"/>
                <w:color w:val="000000"/>
                <w:sz w:val="22"/>
                <w:szCs w:val="22"/>
              </w:rPr>
              <w:t>80</w:t>
            </w:r>
          </w:p>
        </w:tc>
      </w:tr>
      <w:tr w:rsidR="00BC7633" w:rsidRPr="00B23195" w14:paraId="7DE6311A" w14:textId="77777777" w:rsidTr="001149D1">
        <w:trPr>
          <w:trHeight w:val="324"/>
        </w:trPr>
        <w:tc>
          <w:tcPr>
            <w:tcW w:w="1799"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shd w:val="clear" w:color="auto" w:fill="D0CECE" w:themeFill="background2" w:themeFillShade="E6"/>
            <w:vAlign w:val="center"/>
          </w:tcPr>
          <w:p w14:paraId="745BE61C" w14:textId="0999E2A4" w:rsidR="00BC7633" w:rsidRPr="00BC7633" w:rsidRDefault="00BC7633" w:rsidP="00BC7633">
            <w:pPr>
              <w:spacing w:before="120" w:after="120"/>
              <w:jc w:val="center"/>
              <w:rPr>
                <w:rFonts w:ascii="Times New Roman" w:hAnsi="Times New Roman" w:cs="Times New Roman"/>
                <w:b/>
                <w:bCs/>
                <w:color w:val="000000"/>
                <w:sz w:val="22"/>
                <w:szCs w:val="22"/>
                <w:u w:color="000000"/>
                <w:lang w:val="en-US"/>
              </w:rPr>
            </w:pPr>
            <w:r w:rsidRPr="00BC7633">
              <w:rPr>
                <w:rFonts w:ascii="Times New Roman" w:hAnsi="Times New Roman" w:cs="Times New Roman"/>
                <w:b/>
                <w:bCs/>
                <w:color w:val="000000"/>
                <w:sz w:val="22"/>
                <w:szCs w:val="22"/>
              </w:rPr>
              <w:t xml:space="preserve">Memory </w:t>
            </w:r>
          </w:p>
        </w:tc>
        <w:tc>
          <w:tcPr>
            <w:tcW w:w="180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497C5A0" w14:textId="39779979" w:rsidR="00BC7633" w:rsidRPr="00BC7633" w:rsidRDefault="00BC7633" w:rsidP="00BC7633">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u w:color="000000"/>
                <w:lang w:val="en-US"/>
              </w:rPr>
              <w:t>11,312.58</w:t>
            </w:r>
          </w:p>
        </w:tc>
        <w:tc>
          <w:tcPr>
            <w:tcW w:w="1824"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4D852B92" w14:textId="1B480935" w:rsidR="00BC7633" w:rsidRPr="00BC7633" w:rsidRDefault="00BC7633" w:rsidP="00BC7633">
            <w:pPr>
              <w:spacing w:before="120" w:after="120"/>
              <w:jc w:val="center"/>
              <w:rPr>
                <w:rFonts w:ascii="Times New Roman" w:hAnsi="Times New Roman" w:cs="Times New Roman"/>
                <w:color w:val="000000"/>
                <w:sz w:val="22"/>
                <w:szCs w:val="22"/>
                <w:u w:color="000000"/>
                <w:lang w:val="en-US"/>
              </w:rPr>
            </w:pPr>
            <w:r w:rsidRPr="00BC7633">
              <w:rPr>
                <w:rFonts w:ascii="Times New Roman" w:hAnsi="Times New Roman" w:cs="Times New Roman"/>
                <w:color w:val="000000"/>
                <w:sz w:val="22"/>
                <w:szCs w:val="22"/>
                <w:u w:color="000000"/>
                <w:lang w:val="en-US"/>
              </w:rPr>
              <w:t>451,343.26</w:t>
            </w:r>
          </w:p>
        </w:tc>
        <w:tc>
          <w:tcPr>
            <w:tcW w:w="181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08E54C78" w14:textId="3B916D28" w:rsidR="00BC7633" w:rsidRPr="00BC7633" w:rsidRDefault="00BC7633" w:rsidP="00BC7633">
            <w:pPr>
              <w:spacing w:before="120" w:after="120"/>
              <w:jc w:val="center"/>
              <w:rPr>
                <w:rFonts w:ascii="Times New Roman" w:hAnsi="Times New Roman" w:cs="Times New Roman"/>
                <w:color w:val="000000"/>
                <w:sz w:val="22"/>
                <w:szCs w:val="22"/>
                <w:u w:color="000000"/>
                <w:lang w:val="en-US"/>
              </w:rPr>
            </w:pPr>
            <w:r>
              <w:rPr>
                <w:rFonts w:ascii="Times New Roman" w:hAnsi="Times New Roman" w:cs="Times New Roman"/>
                <w:color w:val="000000"/>
                <w:sz w:val="22"/>
                <w:szCs w:val="22"/>
                <w:u w:color="000000"/>
                <w:lang w:val="en-US"/>
              </w:rPr>
              <w:t>769.05</w:t>
            </w:r>
          </w:p>
        </w:tc>
        <w:tc>
          <w:tcPr>
            <w:tcW w:w="1923" w:type="dxa"/>
            <w:tcBorders>
              <w:top w:val="single" w:sz="2" w:space="0" w:color="D0CECE" w:themeColor="background2" w:themeShade="E6"/>
              <w:left w:val="single" w:sz="2" w:space="0" w:color="D0CECE" w:themeColor="background2" w:themeShade="E6"/>
              <w:bottom w:val="single" w:sz="2" w:space="0" w:color="D0CECE" w:themeColor="background2" w:themeShade="E6"/>
              <w:right w:val="single" w:sz="2" w:space="0" w:color="D0CECE" w:themeColor="background2" w:themeShade="E6"/>
            </w:tcBorders>
            <w:vAlign w:val="center"/>
          </w:tcPr>
          <w:p w14:paraId="5FB3558F" w14:textId="6A22872D" w:rsidR="00BC7633" w:rsidRPr="00BC7633" w:rsidRDefault="00BC7633" w:rsidP="00BC7633">
            <w:pPr>
              <w:spacing w:before="120" w:after="120"/>
              <w:jc w:val="center"/>
              <w:rPr>
                <w:rFonts w:ascii="Times New Roman" w:hAnsi="Times New Roman" w:cs="Times New Roman"/>
                <w:color w:val="000000"/>
                <w:sz w:val="22"/>
                <w:szCs w:val="22"/>
                <w:u w:color="000000"/>
                <w:lang w:val="en-US"/>
              </w:rPr>
            </w:pPr>
            <w:r w:rsidRPr="00BC7633">
              <w:rPr>
                <w:rFonts w:ascii="Times New Roman" w:hAnsi="Times New Roman" w:cs="Times New Roman"/>
                <w:color w:val="000000"/>
                <w:sz w:val="22"/>
                <w:szCs w:val="22"/>
              </w:rPr>
              <w:t>21</w:t>
            </w:r>
            <w:r w:rsidR="000B7D8C">
              <w:rPr>
                <w:rFonts w:ascii="Times New Roman" w:hAnsi="Times New Roman" w:cs="Times New Roman"/>
                <w:color w:val="000000"/>
                <w:sz w:val="22"/>
                <w:szCs w:val="22"/>
              </w:rPr>
              <w:t>,</w:t>
            </w:r>
            <w:r w:rsidRPr="00BC7633">
              <w:rPr>
                <w:rFonts w:ascii="Times New Roman" w:hAnsi="Times New Roman" w:cs="Times New Roman"/>
                <w:color w:val="000000"/>
                <w:sz w:val="22"/>
                <w:szCs w:val="22"/>
              </w:rPr>
              <w:t xml:space="preserve">910.63 </w:t>
            </w:r>
          </w:p>
        </w:tc>
      </w:tr>
    </w:tbl>
    <w:p w14:paraId="151F1756" w14:textId="77777777" w:rsidR="001149D1" w:rsidRDefault="001149D1" w:rsidP="001149D1">
      <w:pPr>
        <w:spacing w:line="360" w:lineRule="auto"/>
        <w:jc w:val="center"/>
        <w:rPr>
          <w:rFonts w:ascii="Times New Roman" w:hAnsi="Times New Roman" w:cs="Times New Roman"/>
          <w:color w:val="000000"/>
          <w:u w:color="000000"/>
          <w:lang w:val="en-US"/>
        </w:rPr>
      </w:pPr>
    </w:p>
    <w:p w14:paraId="5B772C63" w14:textId="57CAA506" w:rsidR="00F14143" w:rsidRPr="00701382" w:rsidRDefault="0093441E" w:rsidP="0093441E">
      <w:pPr>
        <w:tabs>
          <w:tab w:val="left" w:pos="3552"/>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r>
    </w:p>
    <w:p w14:paraId="05EECB47" w14:textId="64A735EA" w:rsidR="00F14143" w:rsidRPr="00CC645B" w:rsidRDefault="00F14143" w:rsidP="00CC645B">
      <w:pPr>
        <w:pStyle w:val="ListParagraph"/>
        <w:numPr>
          <w:ilvl w:val="2"/>
          <w:numId w:val="23"/>
        </w:numPr>
        <w:autoSpaceDE w:val="0"/>
        <w:autoSpaceDN w:val="0"/>
        <w:adjustRightInd w:val="0"/>
        <w:spacing w:line="360" w:lineRule="auto"/>
        <w:rPr>
          <w:rFonts w:ascii="Times New Roman" w:hAnsi="Times New Roman" w:cs="Times New Roman"/>
          <w:b/>
          <w:bCs/>
          <w:color w:val="000000"/>
          <w:sz w:val="26"/>
          <w:szCs w:val="26"/>
          <w:lang w:val="en-US"/>
        </w:rPr>
      </w:pPr>
      <w:r w:rsidRPr="00CC645B">
        <w:rPr>
          <w:rFonts w:ascii="Times New Roman" w:hAnsi="Times New Roman" w:cs="Times New Roman"/>
          <w:b/>
          <w:bCs/>
          <w:color w:val="000000"/>
          <w:sz w:val="26"/>
          <w:szCs w:val="26"/>
          <w:lang w:val="en-US"/>
        </w:rPr>
        <w:t>Dat</w:t>
      </w:r>
      <w:r w:rsidR="00E20007" w:rsidRPr="00CC645B">
        <w:rPr>
          <w:rFonts w:ascii="Times New Roman" w:hAnsi="Times New Roman" w:cs="Times New Roman"/>
          <w:b/>
          <w:bCs/>
          <w:color w:val="000000"/>
          <w:sz w:val="26"/>
          <w:szCs w:val="26"/>
          <w:lang w:val="en-US"/>
        </w:rPr>
        <w:t>e</w:t>
      </w:r>
      <w:r w:rsidRPr="00CC645B">
        <w:rPr>
          <w:rFonts w:ascii="Times New Roman" w:hAnsi="Times New Roman" w:cs="Times New Roman"/>
          <w:b/>
          <w:bCs/>
          <w:color w:val="000000"/>
          <w:sz w:val="26"/>
          <w:szCs w:val="26"/>
          <w:lang w:val="en-US"/>
        </w:rPr>
        <w:t xml:space="preserve"> Analysis for Heap Sort</w:t>
      </w:r>
    </w:p>
    <w:p w14:paraId="4DAD188C" w14:textId="4871ECD6" w:rsidR="00891D62" w:rsidRDefault="00CC645B" w:rsidP="00891D62">
      <w:pPr>
        <w:autoSpaceDE w:val="0"/>
        <w:autoSpaceDN w:val="0"/>
        <w:adjustRightInd w:val="0"/>
        <w:spacing w:line="360" w:lineRule="auto"/>
        <w:ind w:firstLine="720"/>
        <w:rPr>
          <w:rFonts w:ascii="Times New Roman" w:hAnsi="Times New Roman" w:cs="Times New Roman"/>
          <w:color w:val="000000"/>
          <w:lang w:val="en-US"/>
        </w:rPr>
      </w:pPr>
      <w:r>
        <w:rPr>
          <w:rFonts w:ascii="Times New Roman" w:hAnsi="Times New Roman" w:cs="Times New Roman"/>
          <w:color w:val="000000"/>
          <w:lang w:val="en-US"/>
        </w:rPr>
        <w:t>From the data collectio</w:t>
      </w:r>
      <w:r w:rsidR="00CB31B3">
        <w:rPr>
          <w:rFonts w:ascii="Times New Roman" w:hAnsi="Times New Roman" w:cs="Times New Roman"/>
          <w:color w:val="000000"/>
          <w:lang w:val="en-US"/>
        </w:rPr>
        <w:t>n</w:t>
      </w:r>
      <w:r>
        <w:rPr>
          <w:rFonts w:ascii="Times New Roman" w:hAnsi="Times New Roman" w:cs="Times New Roman"/>
          <w:color w:val="000000"/>
          <w:lang w:val="en-US"/>
        </w:rPr>
        <w:t xml:space="preserve">, </w:t>
      </w:r>
      <w:r w:rsidR="00385910">
        <w:rPr>
          <w:rFonts w:ascii="Times New Roman" w:hAnsi="Times New Roman" w:cs="Times New Roman"/>
          <w:color w:val="000000"/>
          <w:lang w:val="en-US"/>
        </w:rPr>
        <w:t xml:space="preserve">Memory heap sort has the shortest running time with 11,312.58ns in C++ and 451,343.25ns in Python, followed by </w:t>
      </w:r>
      <w:r w:rsidR="00891D62">
        <w:rPr>
          <w:rFonts w:ascii="Times New Roman" w:hAnsi="Times New Roman" w:cs="Times New Roman"/>
          <w:color w:val="000000"/>
          <w:lang w:val="en-US"/>
        </w:rPr>
        <w:t>T</w:t>
      </w:r>
      <w:r w:rsidR="00385910">
        <w:rPr>
          <w:rFonts w:ascii="Times New Roman" w:hAnsi="Times New Roman" w:cs="Times New Roman"/>
          <w:color w:val="000000"/>
          <w:lang w:val="en-US"/>
        </w:rPr>
        <w:t xml:space="preserve">ernary and Floyd Heap Sort. Table 4.3 </w:t>
      </w:r>
      <w:r w:rsidR="00101699">
        <w:rPr>
          <w:rFonts w:ascii="Times New Roman" w:hAnsi="Times New Roman" w:cs="Times New Roman"/>
          <w:color w:val="000000"/>
          <w:lang w:val="en-US"/>
        </w:rPr>
        <w:t>indicate</w:t>
      </w:r>
      <w:r w:rsidR="00385910">
        <w:rPr>
          <w:rFonts w:ascii="Times New Roman" w:hAnsi="Times New Roman" w:cs="Times New Roman"/>
          <w:color w:val="000000"/>
          <w:lang w:val="en-US"/>
        </w:rPr>
        <w:t xml:space="preserve"> each additional child node lead</w:t>
      </w:r>
      <w:r w:rsidR="009437A3">
        <w:rPr>
          <w:rFonts w:ascii="Times New Roman" w:hAnsi="Times New Roman" w:cs="Times New Roman"/>
          <w:color w:val="000000"/>
          <w:lang w:val="en-US"/>
        </w:rPr>
        <w:t>s</w:t>
      </w:r>
      <w:r w:rsidR="00385910">
        <w:rPr>
          <w:rFonts w:ascii="Times New Roman" w:hAnsi="Times New Roman" w:cs="Times New Roman"/>
          <w:color w:val="000000"/>
          <w:lang w:val="en-US"/>
        </w:rPr>
        <w:t xml:space="preserve"> a reduction in running time and standard deviation, but the amount decreased dif</w:t>
      </w:r>
      <w:r w:rsidR="00652879">
        <w:rPr>
          <w:rFonts w:ascii="Times New Roman" w:hAnsi="Times New Roman" w:cs="Times New Roman"/>
          <w:color w:val="000000"/>
          <w:lang w:val="en-US"/>
        </w:rPr>
        <w:t>fer for each language. For example, Ternary heap sort has 2.86% reduction</w:t>
      </w:r>
      <w:r w:rsidR="00101699">
        <w:rPr>
          <w:rFonts w:ascii="Times New Roman" w:hAnsi="Times New Roman" w:cs="Times New Roman"/>
          <w:color w:val="000000"/>
          <w:lang w:val="en-US"/>
        </w:rPr>
        <w:t xml:space="preserve"> from Floyd</w:t>
      </w:r>
      <w:r w:rsidR="00652879">
        <w:rPr>
          <w:rFonts w:ascii="Times New Roman" w:hAnsi="Times New Roman" w:cs="Times New Roman"/>
          <w:color w:val="000000"/>
          <w:lang w:val="en-US"/>
        </w:rPr>
        <w:t xml:space="preserve"> in Python running time, but </w:t>
      </w:r>
      <w:r w:rsidR="00101699">
        <w:rPr>
          <w:rFonts w:ascii="Times New Roman" w:hAnsi="Times New Roman" w:cs="Times New Roman"/>
          <w:color w:val="000000"/>
          <w:lang w:val="en-US"/>
        </w:rPr>
        <w:t xml:space="preserve">only a </w:t>
      </w:r>
      <w:r w:rsidR="00652879">
        <w:rPr>
          <w:rFonts w:ascii="Times New Roman" w:hAnsi="Times New Roman" w:cs="Times New Roman"/>
          <w:color w:val="000000"/>
          <w:lang w:val="en-US"/>
        </w:rPr>
        <w:t xml:space="preserve">11.02% </w:t>
      </w:r>
      <w:r w:rsidR="00101699">
        <w:rPr>
          <w:rFonts w:ascii="Times New Roman" w:hAnsi="Times New Roman" w:cs="Times New Roman"/>
          <w:color w:val="000000"/>
          <w:lang w:val="en-US"/>
        </w:rPr>
        <w:t>reduction in C++ running time. However, additional node in memory heap sort only leaded to a decrease of 8.6% in C++ and 9.5% in Python</w:t>
      </w:r>
      <w:r w:rsidR="009437A3">
        <w:rPr>
          <w:rFonts w:ascii="Times New Roman" w:hAnsi="Times New Roman" w:cs="Times New Roman"/>
          <w:color w:val="000000"/>
          <w:lang w:val="en-US"/>
        </w:rPr>
        <w:t xml:space="preserve"> from Ternary</w:t>
      </w:r>
      <w:r w:rsidR="00891D62">
        <w:rPr>
          <w:rFonts w:ascii="Times New Roman" w:hAnsi="Times New Roman" w:cs="Times New Roman"/>
          <w:color w:val="000000"/>
          <w:lang w:val="en-US"/>
        </w:rPr>
        <w:t xml:space="preserve"> to Memory</w:t>
      </w:r>
      <w:r w:rsidR="009437A3">
        <w:rPr>
          <w:rFonts w:ascii="Times New Roman" w:hAnsi="Times New Roman" w:cs="Times New Roman"/>
          <w:color w:val="000000"/>
          <w:lang w:val="en-US"/>
        </w:rPr>
        <w:t xml:space="preserve">. </w:t>
      </w:r>
      <w:r w:rsidR="00891D62">
        <w:rPr>
          <w:rFonts w:ascii="Times New Roman" w:hAnsi="Times New Roman" w:cs="Times New Roman"/>
          <w:color w:val="000000"/>
          <w:lang w:val="en-US"/>
        </w:rPr>
        <w:t>Whilst rate of increased efficiency seems to improve with each additional node for C++, and rate of increased efficiency seems to decrease in Python.</w:t>
      </w:r>
    </w:p>
    <w:p w14:paraId="7BDA59C1" w14:textId="5584B2A8" w:rsidR="00385910" w:rsidRDefault="00DB665E" w:rsidP="00CB31B3">
      <w:pPr>
        <w:autoSpaceDE w:val="0"/>
        <w:autoSpaceDN w:val="0"/>
        <w:adjustRightInd w:val="0"/>
        <w:spacing w:line="360" w:lineRule="auto"/>
        <w:ind w:firstLine="720"/>
        <w:rPr>
          <w:rFonts w:ascii="Times New Roman" w:hAnsi="Times New Roman" w:cs="Times New Roman"/>
          <w:color w:val="000000"/>
          <w:lang w:val="en-US"/>
        </w:rPr>
      </w:pPr>
      <w:r>
        <w:rPr>
          <w:rFonts w:ascii="Times New Roman" w:hAnsi="Times New Roman" w:cs="Times New Roman"/>
          <w:color w:val="000000"/>
          <w:lang w:val="en-US"/>
        </w:rPr>
        <w:t xml:space="preserve"> </w:t>
      </w:r>
    </w:p>
    <w:p w14:paraId="4E2EADA5" w14:textId="1E41CB8F" w:rsidR="007B59AE" w:rsidRDefault="007B59AE" w:rsidP="00385910">
      <w:pPr>
        <w:autoSpaceDE w:val="0"/>
        <w:autoSpaceDN w:val="0"/>
        <w:adjustRightInd w:val="0"/>
        <w:spacing w:line="360" w:lineRule="auto"/>
        <w:ind w:firstLine="720"/>
        <w:rPr>
          <w:rFonts w:ascii="Times New Roman" w:hAnsi="Times New Roman" w:cs="Times New Roman"/>
          <w:color w:val="000000"/>
          <w:lang w:val="en-US"/>
        </w:rPr>
      </w:pPr>
      <w:r>
        <w:rPr>
          <w:rFonts w:ascii="Times New Roman" w:hAnsi="Times New Roman" w:cs="Times New Roman"/>
          <w:color w:val="000000"/>
          <w:lang w:val="en-US"/>
        </w:rPr>
        <w:lastRenderedPageBreak/>
        <w:t xml:space="preserve"> On the other hand, the </w:t>
      </w:r>
      <w:r w:rsidR="00385910">
        <w:rPr>
          <w:rFonts w:ascii="Times New Roman" w:hAnsi="Times New Roman" w:cs="Times New Roman"/>
          <w:color w:val="000000"/>
          <w:lang w:val="en-US"/>
        </w:rPr>
        <w:t>worst-case</w:t>
      </w:r>
      <w:r>
        <w:rPr>
          <w:rFonts w:ascii="Times New Roman" w:hAnsi="Times New Roman" w:cs="Times New Roman"/>
          <w:color w:val="000000"/>
          <w:lang w:val="en-US"/>
        </w:rPr>
        <w:t xml:space="preserve"> data set perform the most efficient</w:t>
      </w:r>
      <w:r w:rsidR="00385910">
        <w:rPr>
          <w:rFonts w:ascii="Times New Roman" w:hAnsi="Times New Roman" w:cs="Times New Roman"/>
          <w:color w:val="000000"/>
          <w:lang w:val="en-US"/>
        </w:rPr>
        <w:t xml:space="preserve"> among the other data </w:t>
      </w:r>
      <w:proofErr w:type="gramStart"/>
      <w:r w:rsidR="00385910">
        <w:rPr>
          <w:rFonts w:ascii="Times New Roman" w:hAnsi="Times New Roman" w:cs="Times New Roman"/>
          <w:color w:val="000000"/>
          <w:lang w:val="en-US"/>
        </w:rPr>
        <w:t>set</w:t>
      </w:r>
      <w:r w:rsidR="00891D62">
        <w:rPr>
          <w:rFonts w:ascii="Times New Roman" w:hAnsi="Times New Roman" w:cs="Times New Roman"/>
          <w:color w:val="000000"/>
          <w:lang w:val="en-US"/>
        </w:rPr>
        <w:t>(</w:t>
      </w:r>
      <w:proofErr w:type="gramEnd"/>
      <w:r w:rsidR="00891D62">
        <w:rPr>
          <w:rFonts w:ascii="Times New Roman" w:hAnsi="Times New Roman" w:cs="Times New Roman"/>
          <w:color w:val="000000"/>
          <w:lang w:val="en-US"/>
        </w:rPr>
        <w:t>table 4.1 and 4.2).</w:t>
      </w:r>
      <w:r w:rsidR="00DB665E">
        <w:rPr>
          <w:rFonts w:ascii="Times New Roman" w:hAnsi="Times New Roman" w:cs="Times New Roman"/>
          <w:color w:val="000000"/>
          <w:lang w:val="en-US"/>
        </w:rPr>
        <w:t xml:space="preserve"> Unlike other sorting algorithm, Heap Sort doesn’t directly sort the array, but sorting into a particular </w:t>
      </w:r>
      <w:proofErr w:type="gramStart"/>
      <w:r w:rsidR="00DB665E">
        <w:rPr>
          <w:rFonts w:ascii="Times New Roman" w:hAnsi="Times New Roman" w:cs="Times New Roman"/>
          <w:color w:val="000000"/>
          <w:lang w:val="en-US"/>
        </w:rPr>
        <w:t>structure</w:t>
      </w:r>
      <w:r w:rsidR="00116929">
        <w:rPr>
          <w:rFonts w:ascii="Times New Roman" w:hAnsi="Times New Roman" w:cs="Times New Roman"/>
          <w:color w:val="000000"/>
          <w:lang w:val="en-US"/>
        </w:rPr>
        <w:t>(</w:t>
      </w:r>
      <w:proofErr w:type="gramEnd"/>
      <w:r w:rsidR="00116929">
        <w:rPr>
          <w:rFonts w:ascii="Times New Roman" w:hAnsi="Times New Roman" w:cs="Times New Roman"/>
          <w:color w:val="000000"/>
          <w:lang w:val="en-US"/>
        </w:rPr>
        <w:t>Max-heap binary tree)</w:t>
      </w:r>
      <w:r w:rsidR="00DB665E">
        <w:rPr>
          <w:rFonts w:ascii="Times New Roman" w:hAnsi="Times New Roman" w:cs="Times New Roman"/>
          <w:color w:val="000000"/>
          <w:lang w:val="en-US"/>
        </w:rPr>
        <w:t xml:space="preserve"> </w:t>
      </w:r>
      <w:r w:rsidR="00DE1233">
        <w:rPr>
          <w:rFonts w:ascii="Times New Roman" w:hAnsi="Times New Roman" w:cs="Times New Roman"/>
          <w:color w:val="000000"/>
          <w:lang w:val="en-US"/>
        </w:rPr>
        <w:t>and uses</w:t>
      </w:r>
      <w:r w:rsidR="00DB665E">
        <w:rPr>
          <w:rFonts w:ascii="Times New Roman" w:hAnsi="Times New Roman" w:cs="Times New Roman"/>
          <w:color w:val="000000"/>
          <w:lang w:val="en-US"/>
        </w:rPr>
        <w:t xml:space="preserve"> a specific</w:t>
      </w:r>
      <w:r w:rsidR="00DE1233">
        <w:rPr>
          <w:rFonts w:ascii="Times New Roman" w:hAnsi="Times New Roman" w:cs="Times New Roman"/>
          <w:color w:val="000000"/>
          <w:lang w:val="en-US"/>
        </w:rPr>
        <w:t xml:space="preserve"> read</w:t>
      </w:r>
      <w:r w:rsidR="00DB665E">
        <w:rPr>
          <w:rFonts w:ascii="Times New Roman" w:hAnsi="Times New Roman" w:cs="Times New Roman"/>
          <w:color w:val="000000"/>
          <w:lang w:val="en-US"/>
        </w:rPr>
        <w:t xml:space="preserve"> program</w:t>
      </w:r>
      <w:r w:rsidR="00DE1233">
        <w:rPr>
          <w:rFonts w:ascii="Times New Roman" w:hAnsi="Times New Roman" w:cs="Times New Roman"/>
          <w:color w:val="000000"/>
          <w:lang w:val="en-US"/>
        </w:rPr>
        <w:t xml:space="preserve"> to rearrange</w:t>
      </w:r>
      <w:r w:rsidR="00DB665E">
        <w:rPr>
          <w:rFonts w:ascii="Times New Roman" w:hAnsi="Times New Roman" w:cs="Times New Roman"/>
          <w:color w:val="000000"/>
          <w:lang w:val="en-US"/>
        </w:rPr>
        <w:t>.</w:t>
      </w:r>
      <w:r w:rsidR="00DE1233">
        <w:rPr>
          <w:rFonts w:ascii="Times New Roman" w:hAnsi="Times New Roman" w:cs="Times New Roman"/>
          <w:color w:val="000000"/>
          <w:lang w:val="en-US"/>
        </w:rPr>
        <w:t xml:space="preserve"> Hence, in Heapsort</w:t>
      </w:r>
      <w:r w:rsidR="00B50D6C">
        <w:rPr>
          <w:rFonts w:ascii="Times New Roman" w:hAnsi="Times New Roman" w:cs="Times New Roman"/>
          <w:color w:val="000000"/>
          <w:lang w:val="en-US"/>
        </w:rPr>
        <w:t xml:space="preserve"> perform the best if data set is similar to worst data </w:t>
      </w:r>
      <w:proofErr w:type="gramStart"/>
      <w:r w:rsidR="00B50D6C">
        <w:rPr>
          <w:rFonts w:ascii="Times New Roman" w:hAnsi="Times New Roman" w:cs="Times New Roman"/>
          <w:color w:val="000000"/>
          <w:lang w:val="en-US"/>
        </w:rPr>
        <w:t>set, and</w:t>
      </w:r>
      <w:proofErr w:type="gramEnd"/>
      <w:r w:rsidR="00B50D6C">
        <w:rPr>
          <w:rFonts w:ascii="Times New Roman" w:hAnsi="Times New Roman" w:cs="Times New Roman"/>
          <w:color w:val="000000"/>
          <w:lang w:val="en-US"/>
        </w:rPr>
        <w:t xml:space="preserve"> perform worst in sorted or partially sorted data set</w:t>
      </w:r>
      <w:r w:rsidR="00DE1233">
        <w:rPr>
          <w:rFonts w:ascii="Times New Roman" w:hAnsi="Times New Roman" w:cs="Times New Roman"/>
          <w:color w:val="000000"/>
          <w:lang w:val="en-US"/>
        </w:rPr>
        <w:t>.</w:t>
      </w:r>
      <w:r w:rsidR="00B50D6C">
        <w:rPr>
          <w:rFonts w:ascii="Times New Roman" w:hAnsi="Times New Roman" w:cs="Times New Roman"/>
          <w:color w:val="000000"/>
          <w:lang w:val="en-US"/>
        </w:rPr>
        <w:t xml:space="preserve"> </w:t>
      </w:r>
    </w:p>
    <w:p w14:paraId="0D927EE6" w14:textId="55BF6725" w:rsidR="00DE1233" w:rsidRDefault="00B50D6C" w:rsidP="00385910">
      <w:pPr>
        <w:autoSpaceDE w:val="0"/>
        <w:autoSpaceDN w:val="0"/>
        <w:adjustRightInd w:val="0"/>
        <w:spacing w:line="360" w:lineRule="auto"/>
        <w:ind w:firstLine="720"/>
        <w:rPr>
          <w:rFonts w:ascii="Times New Roman" w:hAnsi="Times New Roman" w:cs="Times New Roman"/>
          <w:color w:val="000000"/>
          <w:lang w:val="en-US"/>
        </w:rPr>
      </w:pPr>
      <w:r>
        <w:rPr>
          <w:rFonts w:ascii="Times New Roman" w:hAnsi="Times New Roman" w:cs="Times New Roman"/>
          <w:color w:val="000000"/>
          <w:lang w:val="en-US"/>
        </w:rPr>
        <w:t xml:space="preserve"> </w:t>
      </w:r>
    </w:p>
    <w:p w14:paraId="4BB0FE89" w14:textId="34B90F6F" w:rsidR="00C22635" w:rsidRDefault="00C47E49" w:rsidP="00C22635">
      <w:pPr>
        <w:autoSpaceDE w:val="0"/>
        <w:autoSpaceDN w:val="0"/>
        <w:adjustRightInd w:val="0"/>
        <w:spacing w:line="360" w:lineRule="auto"/>
        <w:ind w:firstLine="720"/>
        <w:rPr>
          <w:rFonts w:ascii="Times New Roman" w:hAnsi="Times New Roman" w:cs="Times New Roman"/>
          <w:color w:val="000000"/>
          <w:lang w:val="en-US"/>
        </w:rPr>
      </w:pPr>
      <w:r>
        <w:rPr>
          <w:rFonts w:ascii="Times New Roman" w:hAnsi="Times New Roman" w:cs="Times New Roman"/>
          <w:color w:val="000000"/>
          <w:lang w:val="en-US"/>
        </w:rPr>
        <w:t>H</w:t>
      </w:r>
      <w:r w:rsidR="00DE1233">
        <w:rPr>
          <w:rFonts w:ascii="Times New Roman" w:hAnsi="Times New Roman" w:cs="Times New Roman"/>
          <w:color w:val="000000"/>
          <w:lang w:val="en-US"/>
        </w:rPr>
        <w:t>eapsort</w:t>
      </w:r>
      <w:r w:rsidR="00585D17">
        <w:rPr>
          <w:rFonts w:ascii="Times New Roman" w:hAnsi="Times New Roman" w:cs="Times New Roman"/>
          <w:color w:val="000000"/>
          <w:lang w:val="en-US"/>
        </w:rPr>
        <w:t xml:space="preserve">’s </w:t>
      </w:r>
      <w:r>
        <w:rPr>
          <w:rFonts w:ascii="Times New Roman" w:hAnsi="Times New Roman" w:cs="Times New Roman"/>
          <w:color w:val="000000"/>
          <w:lang w:val="en-US"/>
        </w:rPr>
        <w:t>advantages being a constant sorting algorithm</w:t>
      </w:r>
      <w:r w:rsidR="00585D17">
        <w:rPr>
          <w:rFonts w:ascii="Times New Roman" w:hAnsi="Times New Roman" w:cs="Times New Roman"/>
          <w:color w:val="000000"/>
          <w:lang w:val="en-US"/>
        </w:rPr>
        <w:t xml:space="preserve"> is shown in table 4.3. The standard deviation </w:t>
      </w:r>
      <w:r>
        <w:rPr>
          <w:rFonts w:ascii="Times New Roman" w:hAnsi="Times New Roman" w:cs="Times New Roman"/>
          <w:color w:val="000000"/>
          <w:lang w:val="en-US"/>
        </w:rPr>
        <w:t>for all heapsort version is smallest compared to merge sort or quick sort.</w:t>
      </w:r>
      <w:r w:rsidR="00B50D6C">
        <w:rPr>
          <w:rFonts w:ascii="Times New Roman" w:hAnsi="Times New Roman" w:cs="Times New Roman"/>
          <w:color w:val="000000"/>
          <w:lang w:val="en-US"/>
        </w:rPr>
        <w:t xml:space="preserve"> Especially with each increase child node, the standard deviation decreases even further.</w:t>
      </w:r>
    </w:p>
    <w:p w14:paraId="042DF41C" w14:textId="3D1FD2CB" w:rsidR="00C22635" w:rsidRDefault="00C22635" w:rsidP="00CB31B3">
      <w:pPr>
        <w:autoSpaceDE w:val="0"/>
        <w:autoSpaceDN w:val="0"/>
        <w:adjustRightInd w:val="0"/>
        <w:spacing w:line="360" w:lineRule="auto"/>
        <w:ind w:firstLine="720"/>
        <w:rPr>
          <w:rFonts w:ascii="Times New Roman" w:hAnsi="Times New Roman" w:cs="Times New Roman"/>
          <w:color w:val="000000"/>
          <w:lang w:val="en-US"/>
        </w:rPr>
      </w:pPr>
    </w:p>
    <w:p w14:paraId="6FDEE744" w14:textId="2DC8842E" w:rsidR="007B59AE" w:rsidRPr="006752A9" w:rsidRDefault="006752A9" w:rsidP="006752A9">
      <w:pPr>
        <w:autoSpaceDE w:val="0"/>
        <w:autoSpaceDN w:val="0"/>
        <w:adjustRightInd w:val="0"/>
        <w:spacing w:line="360" w:lineRule="auto"/>
        <w:jc w:val="center"/>
        <w:rPr>
          <w:rFonts w:ascii="Times New Roman" w:hAnsi="Times New Roman" w:cs="Times New Roman"/>
          <w:b/>
          <w:bCs/>
          <w:color w:val="000000"/>
          <w:lang w:val="en-US"/>
        </w:rPr>
      </w:pPr>
      <w:r w:rsidRPr="006752A9">
        <w:rPr>
          <w:rFonts w:ascii="Times New Roman" w:hAnsi="Times New Roman" w:cs="Times New Roman"/>
          <w:b/>
          <w:bCs/>
          <w:color w:val="000000"/>
          <w:lang w:val="en-US"/>
        </w:rPr>
        <w:t>Graph 3.1: Average Running Time for Heap Sort in Normal Distribution for C</w:t>
      </w:r>
      <w:r>
        <w:rPr>
          <w:rFonts w:ascii="Times New Roman" w:hAnsi="Times New Roman" w:cs="Times New Roman"/>
          <w:b/>
          <w:bCs/>
          <w:color w:val="000000"/>
          <w:lang w:val="en-US"/>
        </w:rPr>
        <w:t>++</w:t>
      </w:r>
    </w:p>
    <w:p w14:paraId="26CDA3A0" w14:textId="006446E8" w:rsidR="006752A9" w:rsidRDefault="00C22635" w:rsidP="00701382">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noProof/>
          <w:color w:val="000000"/>
          <w:lang w:val="en-US"/>
        </w:rPr>
        <mc:AlternateContent>
          <mc:Choice Requires="wpg">
            <w:drawing>
              <wp:anchor distT="0" distB="0" distL="114300" distR="114300" simplePos="0" relativeHeight="251659264" behindDoc="0" locked="0" layoutInCell="1" allowOverlap="1" wp14:anchorId="77684D6E" wp14:editId="3F32F8DA">
                <wp:simplePos x="0" y="0"/>
                <wp:positionH relativeFrom="column">
                  <wp:posOffset>217579</wp:posOffset>
                </wp:positionH>
                <wp:positionV relativeFrom="paragraph">
                  <wp:posOffset>175547</wp:posOffset>
                </wp:positionV>
                <wp:extent cx="5163185" cy="2320925"/>
                <wp:effectExtent l="0" t="0" r="0" b="3175"/>
                <wp:wrapNone/>
                <wp:docPr id="10" name="Group 10"/>
                <wp:cNvGraphicFramePr/>
                <a:graphic xmlns:a="http://schemas.openxmlformats.org/drawingml/2006/main">
                  <a:graphicData uri="http://schemas.microsoft.com/office/word/2010/wordprocessingGroup">
                    <wpg:wgp>
                      <wpg:cNvGrpSpPr/>
                      <wpg:grpSpPr>
                        <a:xfrm>
                          <a:off x="0" y="0"/>
                          <a:ext cx="5163185" cy="2320925"/>
                          <a:chOff x="0" y="0"/>
                          <a:chExt cx="5163437" cy="2321029"/>
                        </a:xfrm>
                      </wpg:grpSpPr>
                      <wps:wsp>
                        <wps:cNvPr id="9" name="Text Box 9"/>
                        <wps:cNvSpPr txBox="1"/>
                        <wps:spPr>
                          <a:xfrm>
                            <a:off x="2079321" y="2004164"/>
                            <a:ext cx="1218739" cy="316865"/>
                          </a:xfrm>
                          <a:prstGeom prst="rect">
                            <a:avLst/>
                          </a:prstGeom>
                          <a:noFill/>
                          <a:ln w="6350">
                            <a:noFill/>
                          </a:ln>
                        </wps:spPr>
                        <wps:txbx>
                          <w:txbxContent>
                            <w:p w14:paraId="6FE30845" w14:textId="2966981B" w:rsidR="006752A9" w:rsidRPr="006752A9" w:rsidRDefault="006752A9" w:rsidP="006752A9">
                              <w:pPr>
                                <w:rPr>
                                  <w:rFonts w:ascii="Times New Roman" w:hAnsi="Times New Roman" w:cs="Times New Roman"/>
                                  <w:lang w:val="en-US"/>
                                </w:rPr>
                              </w:pPr>
                              <w:r>
                                <w:rPr>
                                  <w:rFonts w:ascii="Times New Roman" w:hAnsi="Times New Roman" w:cs="Times New Roman"/>
                                  <w:lang w:val="en-US"/>
                                </w:rPr>
                                <w:t>Running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rot="16200000">
                            <a:off x="-304800" y="697282"/>
                            <a:ext cx="926926" cy="317326"/>
                          </a:xfrm>
                          <a:prstGeom prst="rect">
                            <a:avLst/>
                          </a:prstGeom>
                          <a:solidFill>
                            <a:schemeClr val="lt1"/>
                          </a:solidFill>
                          <a:ln w="6350">
                            <a:noFill/>
                          </a:ln>
                        </wps:spPr>
                        <wps:txbx>
                          <w:txbxContent>
                            <w:p w14:paraId="3779CB48" w14:textId="25A54358" w:rsidR="006752A9" w:rsidRPr="006752A9" w:rsidRDefault="006752A9">
                              <w:pPr>
                                <w:rPr>
                                  <w:rFonts w:ascii="Times New Roman" w:hAnsi="Times New Roman" w:cs="Times New Roman"/>
                                  <w:lang w:val="en-US"/>
                                </w:rPr>
                              </w:pPr>
                              <w:r w:rsidRPr="006752A9">
                                <w:rPr>
                                  <w:rFonts w:ascii="Times New Roman" w:hAnsi="Times New Roman" w:cs="Times New Roman"/>
                                  <w:lang w:val="en-US"/>
                                </w:rPr>
                                <w:t>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descr="Chart&#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l="-205" t="18555" r="2760" b="8464"/>
                          <a:stretch/>
                        </pic:blipFill>
                        <pic:spPr bwMode="auto">
                          <a:xfrm>
                            <a:off x="271397" y="0"/>
                            <a:ext cx="4892040" cy="206121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7684D6E" id="Group 10" o:spid="_x0000_s1029" style="position:absolute;margin-left:17.15pt;margin-top:13.8pt;width:406.55pt;height:182.75pt;z-index:251659264" coordsize="51634,23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">
                <v:shape id="Text Box 9" o:spid="_x0000_s1030" type="#_x0000_t202" style="position:absolute;left:20793;top:20041;width:12187;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" filled="f" stroked="f" strokeweight=".5pt">
                  <v:textbox>
                    <w:txbxContent>
                      <w:p w14:paraId="6FE30845" w14:textId="2966981B" w:rsidR="006752A9" w:rsidRPr="006752A9" w:rsidRDefault="006752A9" w:rsidP="006752A9">
                        <w:pPr>
                          <w:rPr>
                            <w:rFonts w:ascii="Times New Roman" w:hAnsi="Times New Roman" w:cs="Times New Roman"/>
                            <w:lang w:val="en-US"/>
                          </w:rPr>
                        </w:pPr>
                        <w:r>
                          <w:rPr>
                            <w:rFonts w:ascii="Times New Roman" w:hAnsi="Times New Roman" w:cs="Times New Roman"/>
                            <w:lang w:val="en-US"/>
                          </w:rPr>
                          <w:t>Running time</w:t>
                        </w:r>
                      </w:p>
                    </w:txbxContent>
                  </v:textbox>
                </v:shape>
                <v:shape id="Text Box 7" o:spid="_x0000_s1031" type="#_x0000_t202" style="position:absolute;left:-3048;top:6972;width:9270;height:31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" fillcolor="white [3201]" stroked="f" strokeweight=".5pt">
                  <v:textbox>
                    <w:txbxContent>
                      <w:p w14:paraId="3779CB48" w14:textId="25A54358" w:rsidR="006752A9" w:rsidRPr="006752A9" w:rsidRDefault="006752A9">
                        <w:pPr>
                          <w:rPr>
                            <w:rFonts w:ascii="Times New Roman" w:hAnsi="Times New Roman" w:cs="Times New Roman"/>
                            <w:lang w:val="en-US"/>
                          </w:rPr>
                        </w:pPr>
                        <w:r w:rsidRPr="006752A9">
                          <w:rPr>
                            <w:rFonts w:ascii="Times New Roman" w:hAnsi="Times New Roman" w:cs="Times New Roman"/>
                            <w:lang w:val="en-US"/>
                          </w:rPr>
                          <w:t>Probability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2" type="#_x0000_t75" alt="Chart&#10;&#10;Description automatically generated" style="position:absolute;left:2713;width:48921;height:20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">
                  <v:imagedata r:id="rId16" o:title="Chart&#10;&#10;Description automatically generated" croptop="12160f" cropbottom="5547f" cropleft="-134f" cropright="1809f"/>
                </v:shape>
              </v:group>
            </w:pict>
          </mc:Fallback>
        </mc:AlternateContent>
      </w:r>
    </w:p>
    <w:p w14:paraId="53B382C8" w14:textId="1EEF2167" w:rsidR="006752A9" w:rsidRDefault="006752A9" w:rsidP="00701382">
      <w:pPr>
        <w:autoSpaceDE w:val="0"/>
        <w:autoSpaceDN w:val="0"/>
        <w:adjustRightInd w:val="0"/>
        <w:spacing w:line="360" w:lineRule="auto"/>
        <w:rPr>
          <w:rFonts w:ascii="Times New Roman" w:hAnsi="Times New Roman" w:cs="Times New Roman"/>
          <w:color w:val="000000"/>
          <w:lang w:val="en-US"/>
        </w:rPr>
      </w:pPr>
    </w:p>
    <w:p w14:paraId="34F91931" w14:textId="10AA1280" w:rsidR="00F14143" w:rsidRDefault="00F14143" w:rsidP="00701382">
      <w:pPr>
        <w:autoSpaceDE w:val="0"/>
        <w:autoSpaceDN w:val="0"/>
        <w:adjustRightInd w:val="0"/>
        <w:spacing w:line="360" w:lineRule="auto"/>
        <w:rPr>
          <w:rFonts w:ascii="Times New Roman" w:hAnsi="Times New Roman" w:cs="Times New Roman"/>
          <w:color w:val="000000"/>
          <w:lang w:val="en-US"/>
        </w:rPr>
      </w:pPr>
    </w:p>
    <w:p w14:paraId="78EF1BB5" w14:textId="73936697" w:rsidR="006752A9" w:rsidRDefault="006752A9" w:rsidP="00701382">
      <w:pPr>
        <w:autoSpaceDE w:val="0"/>
        <w:autoSpaceDN w:val="0"/>
        <w:adjustRightInd w:val="0"/>
        <w:spacing w:line="360" w:lineRule="auto"/>
        <w:rPr>
          <w:rFonts w:ascii="Times New Roman" w:hAnsi="Times New Roman" w:cs="Times New Roman"/>
          <w:color w:val="000000"/>
          <w:lang w:val="en-US"/>
        </w:rPr>
      </w:pPr>
    </w:p>
    <w:p w14:paraId="547BE9AC" w14:textId="6A8EB936" w:rsidR="006752A9" w:rsidRDefault="006752A9" w:rsidP="00701382">
      <w:pPr>
        <w:autoSpaceDE w:val="0"/>
        <w:autoSpaceDN w:val="0"/>
        <w:adjustRightInd w:val="0"/>
        <w:spacing w:line="360" w:lineRule="auto"/>
        <w:rPr>
          <w:rFonts w:ascii="Times New Roman" w:hAnsi="Times New Roman" w:cs="Times New Roman"/>
          <w:color w:val="000000"/>
          <w:lang w:val="en-US"/>
        </w:rPr>
      </w:pPr>
    </w:p>
    <w:p w14:paraId="5C89434E" w14:textId="6193C1F0" w:rsidR="006752A9" w:rsidRDefault="006752A9" w:rsidP="00701382">
      <w:pPr>
        <w:autoSpaceDE w:val="0"/>
        <w:autoSpaceDN w:val="0"/>
        <w:adjustRightInd w:val="0"/>
        <w:spacing w:line="360" w:lineRule="auto"/>
        <w:rPr>
          <w:rFonts w:ascii="Times New Roman" w:hAnsi="Times New Roman" w:cs="Times New Roman"/>
          <w:color w:val="000000"/>
          <w:lang w:val="en-US"/>
        </w:rPr>
      </w:pPr>
    </w:p>
    <w:p w14:paraId="1346068E" w14:textId="16D11B23" w:rsidR="006752A9" w:rsidRDefault="006752A9" w:rsidP="00701382">
      <w:pPr>
        <w:autoSpaceDE w:val="0"/>
        <w:autoSpaceDN w:val="0"/>
        <w:adjustRightInd w:val="0"/>
        <w:spacing w:line="360" w:lineRule="auto"/>
        <w:rPr>
          <w:rFonts w:ascii="Times New Roman" w:hAnsi="Times New Roman" w:cs="Times New Roman"/>
          <w:color w:val="000000"/>
          <w:lang w:val="en-US"/>
        </w:rPr>
      </w:pPr>
    </w:p>
    <w:p w14:paraId="539E739E" w14:textId="757848FA" w:rsidR="006752A9" w:rsidRDefault="006752A9" w:rsidP="00701382">
      <w:pPr>
        <w:autoSpaceDE w:val="0"/>
        <w:autoSpaceDN w:val="0"/>
        <w:adjustRightInd w:val="0"/>
        <w:spacing w:line="360" w:lineRule="auto"/>
        <w:rPr>
          <w:rFonts w:ascii="Times New Roman" w:hAnsi="Times New Roman" w:cs="Times New Roman"/>
          <w:color w:val="000000"/>
          <w:lang w:val="en-US"/>
        </w:rPr>
      </w:pPr>
    </w:p>
    <w:p w14:paraId="417A6D71" w14:textId="3548D8D4" w:rsidR="006752A9" w:rsidRDefault="006752A9" w:rsidP="00701382">
      <w:pPr>
        <w:autoSpaceDE w:val="0"/>
        <w:autoSpaceDN w:val="0"/>
        <w:adjustRightInd w:val="0"/>
        <w:spacing w:line="360" w:lineRule="auto"/>
        <w:rPr>
          <w:rFonts w:ascii="Times New Roman" w:hAnsi="Times New Roman" w:cs="Times New Roman"/>
          <w:color w:val="000000"/>
          <w:lang w:val="en-US"/>
        </w:rPr>
      </w:pPr>
    </w:p>
    <w:p w14:paraId="46B2FDD4" w14:textId="2A31F7D8" w:rsidR="006752A9" w:rsidRDefault="00146CA1" w:rsidP="00701382">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noProof/>
          <w:color w:val="000000"/>
          <w:lang w:val="en-US"/>
        </w:rPr>
        <mc:AlternateContent>
          <mc:Choice Requires="wpg">
            <w:drawing>
              <wp:anchor distT="0" distB="0" distL="114300" distR="114300" simplePos="0" relativeHeight="251674624" behindDoc="0" locked="0" layoutInCell="1" allowOverlap="1" wp14:anchorId="7BA2FE8D" wp14:editId="6CAEAE7C">
                <wp:simplePos x="0" y="0"/>
                <wp:positionH relativeFrom="column">
                  <wp:posOffset>759912</wp:posOffset>
                </wp:positionH>
                <wp:positionV relativeFrom="paragraph">
                  <wp:posOffset>137377</wp:posOffset>
                </wp:positionV>
                <wp:extent cx="4956132" cy="329853"/>
                <wp:effectExtent l="0" t="0" r="0" b="0"/>
                <wp:wrapNone/>
                <wp:docPr id="25" name="Group 25"/>
                <wp:cNvGraphicFramePr/>
                <a:graphic xmlns:a="http://schemas.openxmlformats.org/drawingml/2006/main">
                  <a:graphicData uri="http://schemas.microsoft.com/office/word/2010/wordprocessingGroup">
                    <wpg:wgp>
                      <wpg:cNvGrpSpPr/>
                      <wpg:grpSpPr>
                        <a:xfrm>
                          <a:off x="0" y="0"/>
                          <a:ext cx="4956132" cy="329853"/>
                          <a:chOff x="-208767" y="20876"/>
                          <a:chExt cx="4956132" cy="329853"/>
                        </a:xfrm>
                      </wpg:grpSpPr>
                      <wpg:grpSp>
                        <wpg:cNvPr id="17" name="Group 17"/>
                        <wpg:cNvGrpSpPr/>
                        <wpg:grpSpPr>
                          <a:xfrm>
                            <a:off x="-208767" y="29228"/>
                            <a:ext cx="1757819" cy="321501"/>
                            <a:chOff x="-208767" y="29228"/>
                            <a:chExt cx="1757819" cy="321501"/>
                          </a:xfrm>
                        </wpg:grpSpPr>
                        <wps:wsp>
                          <wps:cNvPr id="15" name="Straight Connector 15"/>
                          <wps:cNvCnPr/>
                          <wps:spPr>
                            <a:xfrm flipV="1">
                              <a:off x="-208767" y="154488"/>
                              <a:ext cx="463463" cy="125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 name="Text Box 16"/>
                          <wps:cNvSpPr txBox="1"/>
                          <wps:spPr>
                            <a:xfrm>
                              <a:off x="233809" y="29228"/>
                              <a:ext cx="1315243" cy="321501"/>
                            </a:xfrm>
                            <a:prstGeom prst="rect">
                              <a:avLst/>
                            </a:prstGeom>
                            <a:noFill/>
                            <a:ln w="6350">
                              <a:noFill/>
                            </a:ln>
                          </wps:spPr>
                          <wps:txbx>
                            <w:txbxContent>
                              <w:p w14:paraId="5250DC55" w14:textId="29F64839" w:rsidR="00C22635" w:rsidRPr="00C22635" w:rsidRDefault="00146CA1">
                                <w:pPr>
                                  <w:rPr>
                                    <w:rFonts w:ascii="Times New Roman" w:hAnsi="Times New Roman" w:cs="Times New Roman"/>
                                    <w:sz w:val="20"/>
                                    <w:szCs w:val="20"/>
                                    <w:lang w:val="en-US"/>
                                  </w:rPr>
                                </w:pPr>
                                <w:r>
                                  <w:rPr>
                                    <w:rFonts w:ascii="Times New Roman" w:hAnsi="Times New Roman" w:cs="Times New Roman"/>
                                    <w:sz w:val="20"/>
                                    <w:szCs w:val="20"/>
                                    <w:lang w:val="en-US"/>
                                  </w:rPr>
                                  <w:t>Memory</w:t>
                                </w:r>
                                <w:r w:rsidR="00C22635">
                                  <w:rPr>
                                    <w:rFonts w:ascii="Times New Roman" w:hAnsi="Times New Roman" w:cs="Times New Roman"/>
                                    <w:sz w:val="20"/>
                                    <w:szCs w:val="20"/>
                                    <w:lang w:val="en-US"/>
                                  </w:rPr>
                                  <w:t xml:space="preserve">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8" name="Group 18"/>
                        <wpg:cNvGrpSpPr/>
                        <wpg:grpSpPr>
                          <a:xfrm>
                            <a:off x="1494773" y="20876"/>
                            <a:ext cx="1653436" cy="321501"/>
                            <a:chOff x="0" y="0"/>
                            <a:chExt cx="1653436" cy="321501"/>
                          </a:xfrm>
                        </wpg:grpSpPr>
                        <wps:wsp>
                          <wps:cNvPr id="19" name="Straight Connector 19"/>
                          <wps:cNvCnPr/>
                          <wps:spPr>
                            <a:xfrm flipV="1">
                              <a:off x="0" y="125260"/>
                              <a:ext cx="463463" cy="12526"/>
                            </a:xfrm>
                            <a:prstGeom prst="line">
                              <a:avLst/>
                            </a:prstGeom>
                            <a:ln>
                              <a:solidFill>
                                <a:srgbClr val="00B050"/>
                              </a:solidFill>
                            </a:ln>
                          </wps:spPr>
                          <wps:style>
                            <a:lnRef idx="1">
                              <a:schemeClr val="accent2"/>
                            </a:lnRef>
                            <a:fillRef idx="0">
                              <a:schemeClr val="accent2"/>
                            </a:fillRef>
                            <a:effectRef idx="0">
                              <a:schemeClr val="accent2"/>
                            </a:effectRef>
                            <a:fontRef idx="minor">
                              <a:schemeClr val="tx1"/>
                            </a:fontRef>
                          </wps:style>
                          <wps:bodyPr/>
                        </wps:wsp>
                        <wps:wsp>
                          <wps:cNvPr id="20" name="Text Box 20"/>
                          <wps:cNvSpPr txBox="1"/>
                          <wps:spPr>
                            <a:xfrm>
                              <a:off x="442452" y="0"/>
                              <a:ext cx="1210984" cy="321501"/>
                            </a:xfrm>
                            <a:prstGeom prst="rect">
                              <a:avLst/>
                            </a:prstGeom>
                            <a:noFill/>
                            <a:ln w="6350">
                              <a:noFill/>
                            </a:ln>
                          </wps:spPr>
                          <wps:txbx>
                            <w:txbxContent>
                              <w:p w14:paraId="6BDFF6C0" w14:textId="1975E32A" w:rsidR="00C22635" w:rsidRPr="00C22635" w:rsidRDefault="00C22635" w:rsidP="00C22635">
                                <w:pPr>
                                  <w:rPr>
                                    <w:rFonts w:ascii="Times New Roman" w:hAnsi="Times New Roman" w:cs="Times New Roman"/>
                                    <w:sz w:val="20"/>
                                    <w:szCs w:val="20"/>
                                    <w:lang w:val="en-US"/>
                                  </w:rPr>
                                </w:pPr>
                                <w:r>
                                  <w:rPr>
                                    <w:rFonts w:ascii="Times New Roman" w:hAnsi="Times New Roman" w:cs="Times New Roman"/>
                                    <w:sz w:val="20"/>
                                    <w:szCs w:val="20"/>
                                    <w:lang w:val="en-US"/>
                                  </w:rPr>
                                  <w:t>Ternary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Group 22"/>
                        <wpg:cNvGrpSpPr/>
                        <wpg:grpSpPr>
                          <a:xfrm>
                            <a:off x="3093929" y="20876"/>
                            <a:ext cx="1653436" cy="321501"/>
                            <a:chOff x="0" y="0"/>
                            <a:chExt cx="1653436" cy="321501"/>
                          </a:xfrm>
                        </wpg:grpSpPr>
                        <wps:wsp>
                          <wps:cNvPr id="23" name="Straight Connector 23"/>
                          <wps:cNvCnPr/>
                          <wps:spPr>
                            <a:xfrm flipV="1">
                              <a:off x="0" y="125260"/>
                              <a:ext cx="463463" cy="12526"/>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24" name="Text Box 24"/>
                          <wps:cNvSpPr txBox="1"/>
                          <wps:spPr>
                            <a:xfrm>
                              <a:off x="442452" y="0"/>
                              <a:ext cx="1210984" cy="321501"/>
                            </a:xfrm>
                            <a:prstGeom prst="rect">
                              <a:avLst/>
                            </a:prstGeom>
                            <a:noFill/>
                            <a:ln w="6350">
                              <a:noFill/>
                            </a:ln>
                          </wps:spPr>
                          <wps:txbx>
                            <w:txbxContent>
                              <w:p w14:paraId="2DCAFFCD" w14:textId="2C33BF9C" w:rsidR="00C22635" w:rsidRPr="00C22635" w:rsidRDefault="00146CA1" w:rsidP="00C22635">
                                <w:pPr>
                                  <w:rPr>
                                    <w:rFonts w:ascii="Times New Roman" w:hAnsi="Times New Roman" w:cs="Times New Roman"/>
                                    <w:sz w:val="20"/>
                                    <w:szCs w:val="20"/>
                                    <w:lang w:val="en-US"/>
                                  </w:rPr>
                                </w:pPr>
                                <w:r>
                                  <w:rPr>
                                    <w:rFonts w:ascii="Times New Roman" w:hAnsi="Times New Roman" w:cs="Times New Roman"/>
                                    <w:sz w:val="20"/>
                                    <w:szCs w:val="20"/>
                                    <w:lang w:val="en-US"/>
                                  </w:rPr>
                                  <w:t>Floyd</w:t>
                                </w:r>
                                <w:r w:rsidR="00C22635">
                                  <w:rPr>
                                    <w:rFonts w:ascii="Times New Roman" w:hAnsi="Times New Roman" w:cs="Times New Roman"/>
                                    <w:sz w:val="20"/>
                                    <w:szCs w:val="20"/>
                                    <w:lang w:val="en-US"/>
                                  </w:rPr>
                                  <w:t xml:space="preserve">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BA2FE8D" id="Group 25" o:spid="_x0000_s1033" style="position:absolute;margin-left:59.85pt;margin-top:10.8pt;width:390.25pt;height:25.95pt;z-index:251674624;mso-width-relative:margin;mso-height-relative:margin" coordorigin="-2087,208" coordsize="49561,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">
                <v:group id="Group 17" o:spid="_x0000_s1034" style="position:absolute;left:-2087;top:292;width:17577;height:3215" coordorigin="-2087,292" coordsize="17578,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line id="Straight Connector 15" o:spid="_x0000_s1035" style="position:absolute;flip:y;visibility:visible;mso-wrap-style:square" from="-2087,1544" to="2546,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" strokecolor="#4472c4 [3204]" strokeweight=".5pt">
                    <v:stroke joinstyle="miter"/>
                  </v:line>
                  <v:shape id="Text Box 16" o:spid="_x0000_s1036" type="#_x0000_t202" style="position:absolute;left:2338;top:292;width:13152;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" filled="f" stroked="f" strokeweight=".5pt">
                    <v:textbox>
                      <w:txbxContent>
                        <w:p w14:paraId="5250DC55" w14:textId="29F64839" w:rsidR="00C22635" w:rsidRPr="00C22635" w:rsidRDefault="00146CA1">
                          <w:pPr>
                            <w:rPr>
                              <w:rFonts w:ascii="Times New Roman" w:hAnsi="Times New Roman" w:cs="Times New Roman"/>
                              <w:sz w:val="20"/>
                              <w:szCs w:val="20"/>
                              <w:lang w:val="en-US"/>
                            </w:rPr>
                          </w:pPr>
                          <w:r>
                            <w:rPr>
                              <w:rFonts w:ascii="Times New Roman" w:hAnsi="Times New Roman" w:cs="Times New Roman"/>
                              <w:sz w:val="20"/>
                              <w:szCs w:val="20"/>
                              <w:lang w:val="en-US"/>
                            </w:rPr>
                            <w:t>Memory</w:t>
                          </w:r>
                          <w:r w:rsidR="00C22635">
                            <w:rPr>
                              <w:rFonts w:ascii="Times New Roman" w:hAnsi="Times New Roman" w:cs="Times New Roman"/>
                              <w:sz w:val="20"/>
                              <w:szCs w:val="20"/>
                              <w:lang w:val="en-US"/>
                            </w:rPr>
                            <w:t xml:space="preserve"> Heap Sort</w:t>
                          </w:r>
                        </w:p>
                      </w:txbxContent>
                    </v:textbox>
                  </v:shape>
                </v:group>
                <v:group id="Group 18" o:spid="_x0000_s1037" style="position:absolute;left:14947;top:208;width:16535;height:3215" coordsize="1653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Straight Connector 19" o:spid="_x0000_s1038" style="position:absolute;flip:y;visibility:visible;mso-wrap-style:square" from="0,1252" to="4634,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" strokecolor="#00b050" strokeweight=".5pt">
                    <v:stroke joinstyle="miter"/>
                  </v:line>
                  <v:shape id="Text Box 20" o:spid="_x0000_s1039" type="#_x0000_t202" style="position:absolute;left:4424;width:12110;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6BDFF6C0" w14:textId="1975E32A" w:rsidR="00C22635" w:rsidRPr="00C22635" w:rsidRDefault="00C22635" w:rsidP="00C22635">
                          <w:pPr>
                            <w:rPr>
                              <w:rFonts w:ascii="Times New Roman" w:hAnsi="Times New Roman" w:cs="Times New Roman"/>
                              <w:sz w:val="20"/>
                              <w:szCs w:val="20"/>
                              <w:lang w:val="en-US"/>
                            </w:rPr>
                          </w:pPr>
                          <w:r>
                            <w:rPr>
                              <w:rFonts w:ascii="Times New Roman" w:hAnsi="Times New Roman" w:cs="Times New Roman"/>
                              <w:sz w:val="20"/>
                              <w:szCs w:val="20"/>
                              <w:lang w:val="en-US"/>
                            </w:rPr>
                            <w:t>Ternary Heap Sort</w:t>
                          </w:r>
                        </w:p>
                      </w:txbxContent>
                    </v:textbox>
                  </v:shape>
                </v:group>
                <v:group id="Group 22" o:spid="_x0000_s1040" style="position:absolute;left:30939;top:208;width:16534;height:3215" coordsize="1653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line id="Straight Connector 23" o:spid="_x0000_s1041" style="position:absolute;flip:y;visibility:visible;mso-wrap-style:square" from="0,1252" to="4634,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" strokecolor="red" strokeweight=".5pt">
                    <v:stroke joinstyle="miter"/>
                  </v:line>
                  <v:shape id="Text Box 24" o:spid="_x0000_s1042" type="#_x0000_t202" style="position:absolute;left:4424;width:12110;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" filled="f" stroked="f" strokeweight=".5pt">
                    <v:textbox>
                      <w:txbxContent>
                        <w:p w14:paraId="2DCAFFCD" w14:textId="2C33BF9C" w:rsidR="00C22635" w:rsidRPr="00C22635" w:rsidRDefault="00146CA1" w:rsidP="00C22635">
                          <w:pPr>
                            <w:rPr>
                              <w:rFonts w:ascii="Times New Roman" w:hAnsi="Times New Roman" w:cs="Times New Roman"/>
                              <w:sz w:val="20"/>
                              <w:szCs w:val="20"/>
                              <w:lang w:val="en-US"/>
                            </w:rPr>
                          </w:pPr>
                          <w:r>
                            <w:rPr>
                              <w:rFonts w:ascii="Times New Roman" w:hAnsi="Times New Roman" w:cs="Times New Roman"/>
                              <w:sz w:val="20"/>
                              <w:szCs w:val="20"/>
                              <w:lang w:val="en-US"/>
                            </w:rPr>
                            <w:t>Floyd</w:t>
                          </w:r>
                          <w:r w:rsidR="00C22635">
                            <w:rPr>
                              <w:rFonts w:ascii="Times New Roman" w:hAnsi="Times New Roman" w:cs="Times New Roman"/>
                              <w:sz w:val="20"/>
                              <w:szCs w:val="20"/>
                              <w:lang w:val="en-US"/>
                            </w:rPr>
                            <w:t xml:space="preserve"> Heap Sort</w:t>
                          </w:r>
                        </w:p>
                      </w:txbxContent>
                    </v:textbox>
                  </v:shape>
                </v:group>
              </v:group>
            </w:pict>
          </mc:Fallback>
        </mc:AlternateContent>
      </w:r>
    </w:p>
    <w:p w14:paraId="7DF382C1" w14:textId="4D5271DE" w:rsidR="00C22635" w:rsidRDefault="00C22635" w:rsidP="00701382">
      <w:pPr>
        <w:autoSpaceDE w:val="0"/>
        <w:autoSpaceDN w:val="0"/>
        <w:adjustRightInd w:val="0"/>
        <w:spacing w:line="360" w:lineRule="auto"/>
        <w:rPr>
          <w:rFonts w:ascii="Times New Roman" w:hAnsi="Times New Roman" w:cs="Times New Roman"/>
          <w:color w:val="000000"/>
          <w:lang w:val="en-US"/>
        </w:rPr>
      </w:pPr>
    </w:p>
    <w:p w14:paraId="54B165D8" w14:textId="738CFFE3" w:rsidR="00C22635" w:rsidRPr="006752A9" w:rsidRDefault="00C22635" w:rsidP="00C22635">
      <w:pPr>
        <w:autoSpaceDE w:val="0"/>
        <w:autoSpaceDN w:val="0"/>
        <w:adjustRightInd w:val="0"/>
        <w:spacing w:line="360" w:lineRule="auto"/>
        <w:jc w:val="center"/>
        <w:rPr>
          <w:rFonts w:ascii="Times New Roman" w:hAnsi="Times New Roman" w:cs="Times New Roman"/>
          <w:b/>
          <w:bCs/>
          <w:color w:val="000000"/>
          <w:lang w:val="en-US"/>
        </w:rPr>
      </w:pPr>
      <w:r w:rsidRPr="006752A9">
        <w:rPr>
          <w:rFonts w:ascii="Times New Roman" w:hAnsi="Times New Roman" w:cs="Times New Roman"/>
          <w:b/>
          <w:bCs/>
          <w:color w:val="000000"/>
          <w:lang w:val="en-US"/>
        </w:rPr>
        <w:t>Graph 3.</w:t>
      </w:r>
      <w:r>
        <w:rPr>
          <w:rFonts w:ascii="Times New Roman" w:hAnsi="Times New Roman" w:cs="Times New Roman"/>
          <w:b/>
          <w:bCs/>
          <w:color w:val="000000"/>
          <w:lang w:val="en-US"/>
        </w:rPr>
        <w:t>2</w:t>
      </w:r>
      <w:r w:rsidRPr="006752A9">
        <w:rPr>
          <w:rFonts w:ascii="Times New Roman" w:hAnsi="Times New Roman" w:cs="Times New Roman"/>
          <w:b/>
          <w:bCs/>
          <w:color w:val="000000"/>
          <w:lang w:val="en-US"/>
        </w:rPr>
        <w:t xml:space="preserve">: Average Running Time for Heap Sort in Normal Distribution for </w:t>
      </w:r>
      <w:r>
        <w:rPr>
          <w:rFonts w:ascii="Times New Roman" w:hAnsi="Times New Roman" w:cs="Times New Roman"/>
          <w:b/>
          <w:bCs/>
          <w:color w:val="000000"/>
          <w:lang w:val="en-US"/>
        </w:rPr>
        <w:t>Python</w:t>
      </w:r>
    </w:p>
    <w:p w14:paraId="52AA041F" w14:textId="79BF1367" w:rsidR="00C22635" w:rsidRDefault="00C22635" w:rsidP="00701382">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b/>
          <w:bCs/>
          <w:noProof/>
          <w:color w:val="000000"/>
          <w:lang w:val="en-US"/>
        </w:rPr>
        <mc:AlternateContent>
          <mc:Choice Requires="wpg">
            <w:drawing>
              <wp:anchor distT="0" distB="0" distL="114300" distR="114300" simplePos="0" relativeHeight="251666432" behindDoc="0" locked="0" layoutInCell="1" allowOverlap="1" wp14:anchorId="271E8D25" wp14:editId="4A863B91">
                <wp:simplePos x="0" y="0"/>
                <wp:positionH relativeFrom="column">
                  <wp:posOffset>-36708</wp:posOffset>
                </wp:positionH>
                <wp:positionV relativeFrom="paragraph">
                  <wp:posOffset>38709</wp:posOffset>
                </wp:positionV>
                <wp:extent cx="5569298" cy="2233061"/>
                <wp:effectExtent l="0" t="0" r="0" b="0"/>
                <wp:wrapNone/>
                <wp:docPr id="14" name="Group 14"/>
                <wp:cNvGraphicFramePr/>
                <a:graphic xmlns:a="http://schemas.openxmlformats.org/drawingml/2006/main">
                  <a:graphicData uri="http://schemas.microsoft.com/office/word/2010/wordprocessingGroup">
                    <wpg:wgp>
                      <wpg:cNvGrpSpPr/>
                      <wpg:grpSpPr>
                        <a:xfrm>
                          <a:off x="0" y="0"/>
                          <a:ext cx="5569298" cy="2233061"/>
                          <a:chOff x="0" y="0"/>
                          <a:chExt cx="5569298" cy="2233061"/>
                        </a:xfrm>
                      </wpg:grpSpPr>
                      <wpg:grpSp>
                        <wpg:cNvPr id="13" name="Group 13"/>
                        <wpg:cNvGrpSpPr/>
                        <wpg:grpSpPr>
                          <a:xfrm>
                            <a:off x="0" y="475989"/>
                            <a:ext cx="3664576" cy="1757072"/>
                            <a:chOff x="167017" y="-196282"/>
                            <a:chExt cx="3664645" cy="1757431"/>
                          </a:xfrm>
                        </wpg:grpSpPr>
                        <wps:wsp>
                          <wps:cNvPr id="11" name="Text Box 11"/>
                          <wps:cNvSpPr txBox="1"/>
                          <wps:spPr>
                            <a:xfrm>
                              <a:off x="2613097" y="1244919"/>
                              <a:ext cx="1218565" cy="316230"/>
                            </a:xfrm>
                            <a:prstGeom prst="rect">
                              <a:avLst/>
                            </a:prstGeom>
                            <a:noFill/>
                            <a:ln w="6350">
                              <a:noFill/>
                            </a:ln>
                          </wps:spPr>
                          <wps:txbx>
                            <w:txbxContent>
                              <w:p w14:paraId="29A79658" w14:textId="77777777" w:rsidR="006752A9" w:rsidRPr="006752A9" w:rsidRDefault="006752A9" w:rsidP="006752A9">
                                <w:pPr>
                                  <w:rPr>
                                    <w:rFonts w:ascii="Times New Roman" w:hAnsi="Times New Roman" w:cs="Times New Roman"/>
                                    <w:lang w:val="en-US"/>
                                  </w:rPr>
                                </w:pPr>
                                <w:r>
                                  <w:rPr>
                                    <w:rFonts w:ascii="Times New Roman" w:hAnsi="Times New Roman" w:cs="Times New Roman"/>
                                    <w:lang w:val="en-US"/>
                                  </w:rPr>
                                  <w:t>Running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2"/>
                          <wps:cNvSpPr txBox="1"/>
                          <wps:spPr>
                            <a:xfrm rot="16200000">
                              <a:off x="-137768" y="108503"/>
                              <a:ext cx="926881" cy="317312"/>
                            </a:xfrm>
                            <a:prstGeom prst="rect">
                              <a:avLst/>
                            </a:prstGeom>
                            <a:noFill/>
                            <a:ln w="6350">
                              <a:noFill/>
                            </a:ln>
                          </wps:spPr>
                          <wps:txbx>
                            <w:txbxContent>
                              <w:p w14:paraId="7A39B370" w14:textId="77777777" w:rsidR="006752A9" w:rsidRPr="006752A9" w:rsidRDefault="006752A9" w:rsidP="006752A9">
                                <w:pPr>
                                  <w:rPr>
                                    <w:rFonts w:ascii="Times New Roman" w:hAnsi="Times New Roman" w:cs="Times New Roman"/>
                                    <w:lang w:val="en-US"/>
                                  </w:rPr>
                                </w:pPr>
                                <w:r w:rsidRPr="006752A9">
                                  <w:rPr>
                                    <w:rFonts w:ascii="Times New Roman" w:hAnsi="Times New Roman" w:cs="Times New Roman"/>
                                    <w:lang w:val="en-US"/>
                                  </w:rPr>
                                  <w:t>Probability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4" name="Picture 4" descr="Chart&#10;&#10;Description automatically generated"/>
                          <pic:cNvPicPr>
                            <a:picLocks noChangeAspect="1"/>
                          </pic:cNvPicPr>
                        </pic:nvPicPr>
                        <pic:blipFill rotWithShape="1">
                          <a:blip r:embed="rId17" cstate="print">
                            <a:extLst>
                              <a:ext uri="{28A0092B-C50C-407E-A947-70E740481C1C}">
                                <a14:useLocalDpi xmlns:a14="http://schemas.microsoft.com/office/drawing/2010/main" val="0"/>
                              </a:ext>
                            </a:extLst>
                          </a:blip>
                          <a:srcRect l="-307" t="18920" r="3067" b="17213"/>
                          <a:stretch/>
                        </pic:blipFill>
                        <pic:spPr bwMode="auto">
                          <a:xfrm>
                            <a:off x="279748" y="0"/>
                            <a:ext cx="5289550" cy="19545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271E8D25" id="Group 14" o:spid="_x0000_s1043" style="position:absolute;margin-left:-2.9pt;margin-top:3.05pt;width:438.55pt;height:175.85pt;z-index:251666432" coordsize="55692,22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">
                <v:group id="Group 13" o:spid="_x0000_s1044" style="position:absolute;top:4759;width:36645;height:17571" coordorigin="1670,-1962" coordsize="36646,17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Text Box 11" o:spid="_x0000_s1045" type="#_x0000_t202" style="position:absolute;left:26130;top:12449;width:12186;height:31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" filled="f" stroked="f" strokeweight=".5pt">
                    <v:textbox>
                      <w:txbxContent>
                        <w:p w14:paraId="29A79658" w14:textId="77777777" w:rsidR="006752A9" w:rsidRPr="006752A9" w:rsidRDefault="006752A9" w:rsidP="006752A9">
                          <w:pPr>
                            <w:rPr>
                              <w:rFonts w:ascii="Times New Roman" w:hAnsi="Times New Roman" w:cs="Times New Roman"/>
                              <w:lang w:val="en-US"/>
                            </w:rPr>
                          </w:pPr>
                          <w:r>
                            <w:rPr>
                              <w:rFonts w:ascii="Times New Roman" w:hAnsi="Times New Roman" w:cs="Times New Roman"/>
                              <w:lang w:val="en-US"/>
                            </w:rPr>
                            <w:t>Running time</w:t>
                          </w:r>
                        </w:p>
                      </w:txbxContent>
                    </v:textbox>
                  </v:shape>
                  <v:shape id="Text Box 12" o:spid="_x0000_s1046" type="#_x0000_t202" style="position:absolute;left:-1377;top:1085;width:9267;height:317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" filled="f" stroked="f" strokeweight=".5pt">
                    <v:textbox>
                      <w:txbxContent>
                        <w:p w14:paraId="7A39B370" w14:textId="77777777" w:rsidR="006752A9" w:rsidRPr="006752A9" w:rsidRDefault="006752A9" w:rsidP="006752A9">
                          <w:pPr>
                            <w:rPr>
                              <w:rFonts w:ascii="Times New Roman" w:hAnsi="Times New Roman" w:cs="Times New Roman"/>
                              <w:lang w:val="en-US"/>
                            </w:rPr>
                          </w:pPr>
                          <w:r w:rsidRPr="006752A9">
                            <w:rPr>
                              <w:rFonts w:ascii="Times New Roman" w:hAnsi="Times New Roman" w:cs="Times New Roman"/>
                              <w:lang w:val="en-US"/>
                            </w:rPr>
                            <w:t>Probability</w:t>
                          </w:r>
                        </w:p>
                      </w:txbxContent>
                    </v:textbox>
                  </v:shape>
                </v:group>
                <v:shape id="Picture 4" o:spid="_x0000_s1047" type="#_x0000_t75" alt="Chart&#10;&#10;Description automatically generated" style="position:absolute;left:2797;width:52895;height:19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">
                  <v:imagedata r:id="rId18" o:title="Chart&#10;&#10;Description automatically generated" croptop="12399f" cropbottom="11281f" cropleft="-201f" cropright="2010f"/>
                </v:shape>
              </v:group>
            </w:pict>
          </mc:Fallback>
        </mc:AlternateContent>
      </w:r>
    </w:p>
    <w:p w14:paraId="72CDD192" w14:textId="25561C1E" w:rsidR="00C22635" w:rsidRDefault="00C22635" w:rsidP="00701382">
      <w:pPr>
        <w:autoSpaceDE w:val="0"/>
        <w:autoSpaceDN w:val="0"/>
        <w:adjustRightInd w:val="0"/>
        <w:spacing w:line="360" w:lineRule="auto"/>
        <w:rPr>
          <w:rFonts w:ascii="Times New Roman" w:hAnsi="Times New Roman" w:cs="Times New Roman"/>
          <w:color w:val="000000"/>
          <w:lang w:val="en-US"/>
        </w:rPr>
      </w:pPr>
    </w:p>
    <w:p w14:paraId="2792AEEE" w14:textId="02455718" w:rsidR="00C22635" w:rsidRDefault="00C22635" w:rsidP="00701382">
      <w:pPr>
        <w:autoSpaceDE w:val="0"/>
        <w:autoSpaceDN w:val="0"/>
        <w:adjustRightInd w:val="0"/>
        <w:spacing w:line="360" w:lineRule="auto"/>
        <w:rPr>
          <w:rFonts w:ascii="Times New Roman" w:hAnsi="Times New Roman" w:cs="Times New Roman"/>
          <w:color w:val="000000"/>
          <w:lang w:val="en-US"/>
        </w:rPr>
      </w:pPr>
    </w:p>
    <w:p w14:paraId="58B849C8" w14:textId="6A76A1B5" w:rsidR="00C22635" w:rsidRDefault="00C22635" w:rsidP="00701382">
      <w:pPr>
        <w:autoSpaceDE w:val="0"/>
        <w:autoSpaceDN w:val="0"/>
        <w:adjustRightInd w:val="0"/>
        <w:spacing w:line="360" w:lineRule="auto"/>
        <w:rPr>
          <w:rFonts w:ascii="Times New Roman" w:hAnsi="Times New Roman" w:cs="Times New Roman"/>
          <w:color w:val="000000"/>
          <w:lang w:val="en-US"/>
        </w:rPr>
      </w:pPr>
    </w:p>
    <w:p w14:paraId="021758D2" w14:textId="7308866C" w:rsidR="00C22635" w:rsidRDefault="00C22635" w:rsidP="00701382">
      <w:pPr>
        <w:autoSpaceDE w:val="0"/>
        <w:autoSpaceDN w:val="0"/>
        <w:adjustRightInd w:val="0"/>
        <w:spacing w:line="360" w:lineRule="auto"/>
        <w:rPr>
          <w:rFonts w:ascii="Times New Roman" w:hAnsi="Times New Roman" w:cs="Times New Roman"/>
          <w:color w:val="000000"/>
          <w:lang w:val="en-US"/>
        </w:rPr>
      </w:pPr>
    </w:p>
    <w:p w14:paraId="12B872CD" w14:textId="51EBF061" w:rsidR="00C22635" w:rsidRDefault="00C22635" w:rsidP="00701382">
      <w:pPr>
        <w:autoSpaceDE w:val="0"/>
        <w:autoSpaceDN w:val="0"/>
        <w:adjustRightInd w:val="0"/>
        <w:spacing w:line="360" w:lineRule="auto"/>
        <w:rPr>
          <w:rFonts w:ascii="Times New Roman" w:hAnsi="Times New Roman" w:cs="Times New Roman"/>
          <w:color w:val="000000"/>
          <w:lang w:val="en-US"/>
        </w:rPr>
      </w:pPr>
    </w:p>
    <w:p w14:paraId="594797C6" w14:textId="6C47CB44" w:rsidR="00C22635" w:rsidRDefault="00C22635" w:rsidP="00701382">
      <w:pPr>
        <w:autoSpaceDE w:val="0"/>
        <w:autoSpaceDN w:val="0"/>
        <w:adjustRightInd w:val="0"/>
        <w:spacing w:line="360" w:lineRule="auto"/>
        <w:rPr>
          <w:rFonts w:ascii="Times New Roman" w:hAnsi="Times New Roman" w:cs="Times New Roman"/>
          <w:color w:val="000000"/>
          <w:lang w:val="en-US"/>
        </w:rPr>
      </w:pPr>
    </w:p>
    <w:p w14:paraId="77DCF025" w14:textId="14AE68D7" w:rsidR="006752A9" w:rsidRDefault="006752A9" w:rsidP="00701382">
      <w:pPr>
        <w:autoSpaceDE w:val="0"/>
        <w:autoSpaceDN w:val="0"/>
        <w:adjustRightInd w:val="0"/>
        <w:spacing w:line="360" w:lineRule="auto"/>
        <w:rPr>
          <w:rFonts w:ascii="Times New Roman" w:hAnsi="Times New Roman" w:cs="Times New Roman"/>
          <w:color w:val="000000"/>
          <w:lang w:val="en-US"/>
        </w:rPr>
      </w:pPr>
    </w:p>
    <w:p w14:paraId="143F3A66" w14:textId="18778008" w:rsidR="00C22635" w:rsidRDefault="006D1F7D" w:rsidP="00701382">
      <w:pPr>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noProof/>
          <w:color w:val="000000"/>
          <w:lang w:val="en-US"/>
        </w:rPr>
        <mc:AlternateContent>
          <mc:Choice Requires="wpg">
            <w:drawing>
              <wp:anchor distT="0" distB="0" distL="114300" distR="114300" simplePos="0" relativeHeight="251676672" behindDoc="0" locked="0" layoutInCell="1" allowOverlap="1" wp14:anchorId="3E85B742" wp14:editId="2848A65A">
                <wp:simplePos x="0" y="0"/>
                <wp:positionH relativeFrom="column">
                  <wp:posOffset>521917</wp:posOffset>
                </wp:positionH>
                <wp:positionV relativeFrom="paragraph">
                  <wp:posOffset>153696</wp:posOffset>
                </wp:positionV>
                <wp:extent cx="4956132" cy="329853"/>
                <wp:effectExtent l="0" t="0" r="0" b="0"/>
                <wp:wrapNone/>
                <wp:docPr id="32" name="Group 32"/>
                <wp:cNvGraphicFramePr/>
                <a:graphic xmlns:a="http://schemas.openxmlformats.org/drawingml/2006/main">
                  <a:graphicData uri="http://schemas.microsoft.com/office/word/2010/wordprocessingGroup">
                    <wpg:wgp>
                      <wpg:cNvGrpSpPr/>
                      <wpg:grpSpPr>
                        <a:xfrm>
                          <a:off x="0" y="0"/>
                          <a:ext cx="4956132" cy="329853"/>
                          <a:chOff x="-208767" y="20876"/>
                          <a:chExt cx="4956132" cy="329853"/>
                        </a:xfrm>
                      </wpg:grpSpPr>
                      <wpg:grpSp>
                        <wpg:cNvPr id="33" name="Group 33"/>
                        <wpg:cNvGrpSpPr/>
                        <wpg:grpSpPr>
                          <a:xfrm>
                            <a:off x="-208767" y="29228"/>
                            <a:ext cx="1757819" cy="321501"/>
                            <a:chOff x="-208767" y="29228"/>
                            <a:chExt cx="1757819" cy="321501"/>
                          </a:xfrm>
                        </wpg:grpSpPr>
                        <wps:wsp>
                          <wps:cNvPr id="34" name="Straight Connector 34"/>
                          <wps:cNvCnPr/>
                          <wps:spPr>
                            <a:xfrm flipV="1">
                              <a:off x="-208767" y="154488"/>
                              <a:ext cx="463463" cy="125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233809" y="29228"/>
                              <a:ext cx="1315243" cy="321501"/>
                            </a:xfrm>
                            <a:prstGeom prst="rect">
                              <a:avLst/>
                            </a:prstGeom>
                            <a:noFill/>
                            <a:ln w="6350">
                              <a:noFill/>
                            </a:ln>
                          </wps:spPr>
                          <wps:txbx>
                            <w:txbxContent>
                              <w:p w14:paraId="15BBAA3B" w14:textId="77777777" w:rsidR="006D1F7D" w:rsidRPr="00C22635" w:rsidRDefault="006D1F7D" w:rsidP="006D1F7D">
                                <w:pPr>
                                  <w:rPr>
                                    <w:rFonts w:ascii="Times New Roman" w:hAnsi="Times New Roman" w:cs="Times New Roman"/>
                                    <w:sz w:val="20"/>
                                    <w:szCs w:val="20"/>
                                    <w:lang w:val="en-US"/>
                                  </w:rPr>
                                </w:pPr>
                                <w:r>
                                  <w:rPr>
                                    <w:rFonts w:ascii="Times New Roman" w:hAnsi="Times New Roman" w:cs="Times New Roman"/>
                                    <w:sz w:val="20"/>
                                    <w:szCs w:val="20"/>
                                    <w:lang w:val="en-US"/>
                                  </w:rPr>
                                  <w:t>Memory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a:off x="1494773" y="20876"/>
                            <a:ext cx="1653436" cy="321501"/>
                            <a:chOff x="0" y="0"/>
                            <a:chExt cx="1653436" cy="321501"/>
                          </a:xfrm>
                        </wpg:grpSpPr>
                        <wps:wsp>
                          <wps:cNvPr id="37" name="Straight Connector 37"/>
                          <wps:cNvCnPr/>
                          <wps:spPr>
                            <a:xfrm flipV="1">
                              <a:off x="0" y="125260"/>
                              <a:ext cx="463463" cy="12526"/>
                            </a:xfrm>
                            <a:prstGeom prst="line">
                              <a:avLst/>
                            </a:prstGeom>
                            <a:ln>
                              <a:solidFill>
                                <a:srgbClr val="00B050"/>
                              </a:solidFill>
                            </a:ln>
                          </wps:spPr>
                          <wps:style>
                            <a:lnRef idx="1">
                              <a:schemeClr val="accent2"/>
                            </a:lnRef>
                            <a:fillRef idx="0">
                              <a:schemeClr val="accent2"/>
                            </a:fillRef>
                            <a:effectRef idx="0">
                              <a:schemeClr val="accent2"/>
                            </a:effectRef>
                            <a:fontRef idx="minor">
                              <a:schemeClr val="tx1"/>
                            </a:fontRef>
                          </wps:style>
                          <wps:bodyPr/>
                        </wps:wsp>
                        <wps:wsp>
                          <wps:cNvPr id="38" name="Text Box 38"/>
                          <wps:cNvSpPr txBox="1"/>
                          <wps:spPr>
                            <a:xfrm>
                              <a:off x="442452" y="0"/>
                              <a:ext cx="1210984" cy="321501"/>
                            </a:xfrm>
                            <a:prstGeom prst="rect">
                              <a:avLst/>
                            </a:prstGeom>
                            <a:noFill/>
                            <a:ln w="6350">
                              <a:noFill/>
                            </a:ln>
                          </wps:spPr>
                          <wps:txbx>
                            <w:txbxContent>
                              <w:p w14:paraId="5B7E4F02" w14:textId="77777777" w:rsidR="006D1F7D" w:rsidRPr="00C22635" w:rsidRDefault="006D1F7D" w:rsidP="006D1F7D">
                                <w:pPr>
                                  <w:rPr>
                                    <w:rFonts w:ascii="Times New Roman" w:hAnsi="Times New Roman" w:cs="Times New Roman"/>
                                    <w:sz w:val="20"/>
                                    <w:szCs w:val="20"/>
                                    <w:lang w:val="en-US"/>
                                  </w:rPr>
                                </w:pPr>
                                <w:r>
                                  <w:rPr>
                                    <w:rFonts w:ascii="Times New Roman" w:hAnsi="Times New Roman" w:cs="Times New Roman"/>
                                    <w:sz w:val="20"/>
                                    <w:szCs w:val="20"/>
                                    <w:lang w:val="en-US"/>
                                  </w:rPr>
                                  <w:t>Ternary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9" name="Group 39"/>
                        <wpg:cNvGrpSpPr/>
                        <wpg:grpSpPr>
                          <a:xfrm>
                            <a:off x="3093929" y="20876"/>
                            <a:ext cx="1653436" cy="321501"/>
                            <a:chOff x="0" y="0"/>
                            <a:chExt cx="1653436" cy="321501"/>
                          </a:xfrm>
                        </wpg:grpSpPr>
                        <wps:wsp>
                          <wps:cNvPr id="40" name="Straight Connector 40"/>
                          <wps:cNvCnPr/>
                          <wps:spPr>
                            <a:xfrm flipV="1">
                              <a:off x="0" y="125260"/>
                              <a:ext cx="463463" cy="12526"/>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wps:wsp>
                          <wps:cNvPr id="41" name="Text Box 41"/>
                          <wps:cNvSpPr txBox="1"/>
                          <wps:spPr>
                            <a:xfrm>
                              <a:off x="442452" y="0"/>
                              <a:ext cx="1210984" cy="321501"/>
                            </a:xfrm>
                            <a:prstGeom prst="rect">
                              <a:avLst/>
                            </a:prstGeom>
                            <a:noFill/>
                            <a:ln w="6350">
                              <a:noFill/>
                            </a:ln>
                          </wps:spPr>
                          <wps:txbx>
                            <w:txbxContent>
                              <w:p w14:paraId="695189C0" w14:textId="26F55111" w:rsidR="006D1F7D" w:rsidRPr="00C22635" w:rsidRDefault="006D1F7D" w:rsidP="006D1F7D">
                                <w:pPr>
                                  <w:rPr>
                                    <w:rFonts w:ascii="Times New Roman" w:hAnsi="Times New Roman" w:cs="Times New Roman"/>
                                    <w:sz w:val="20"/>
                                    <w:szCs w:val="20"/>
                                    <w:lang w:val="en-US"/>
                                  </w:rPr>
                                </w:pPr>
                                <w:r>
                                  <w:rPr>
                                    <w:rFonts w:ascii="Times New Roman" w:hAnsi="Times New Roman" w:cs="Times New Roman"/>
                                    <w:sz w:val="20"/>
                                    <w:szCs w:val="20"/>
                                    <w:lang w:val="en-US"/>
                                  </w:rPr>
                                  <w:t>Floyd Heap Sort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E85B742" id="Group 32" o:spid="_x0000_s1048" style="position:absolute;margin-left:41.1pt;margin-top:12.1pt;width:390.25pt;height:25.95pt;z-index:251676672;mso-width-relative:margin;mso-height-relative:margin" coordorigin="-2087,208" coordsize="49561,3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">
                <v:group id="Group 33" o:spid="_x0000_s1049" style="position:absolute;left:-2087;top:292;width:17577;height:3215" coordorigin="-2087,292" coordsize="17578,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line id="Straight Connector 34" o:spid="_x0000_s1050" style="position:absolute;flip:y;visibility:visible;mso-wrap-style:square" from="-2087,1544" to="2546,1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" strokecolor="#4472c4 [3204]" strokeweight=".5pt">
                    <v:stroke joinstyle="miter"/>
                  </v:line>
                  <v:shape id="Text Box 35" o:spid="_x0000_s1051" type="#_x0000_t202" style="position:absolute;left:2338;top:292;width:13152;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15BBAA3B" w14:textId="77777777" w:rsidR="006D1F7D" w:rsidRPr="00C22635" w:rsidRDefault="006D1F7D" w:rsidP="006D1F7D">
                          <w:pPr>
                            <w:rPr>
                              <w:rFonts w:ascii="Times New Roman" w:hAnsi="Times New Roman" w:cs="Times New Roman"/>
                              <w:sz w:val="20"/>
                              <w:szCs w:val="20"/>
                              <w:lang w:val="en-US"/>
                            </w:rPr>
                          </w:pPr>
                          <w:r>
                            <w:rPr>
                              <w:rFonts w:ascii="Times New Roman" w:hAnsi="Times New Roman" w:cs="Times New Roman"/>
                              <w:sz w:val="20"/>
                              <w:szCs w:val="20"/>
                              <w:lang w:val="en-US"/>
                            </w:rPr>
                            <w:t>Memory Heap Sort</w:t>
                          </w:r>
                        </w:p>
                      </w:txbxContent>
                    </v:textbox>
                  </v:shape>
                </v:group>
                <v:group id="Group 36" o:spid="_x0000_s1052" style="position:absolute;left:14947;top:208;width:16535;height:3215" coordsize="1653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line id="Straight Connector 37" o:spid="_x0000_s1053" style="position:absolute;flip:y;visibility:visible;mso-wrap-style:square" from="0,1252" to="4634,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" strokecolor="#00b050" strokeweight=".5pt">
                    <v:stroke joinstyle="miter"/>
                  </v:line>
                  <v:shape id="Text Box 38" o:spid="_x0000_s1054" type="#_x0000_t202" style="position:absolute;left:4424;width:12110;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5B7E4F02" w14:textId="77777777" w:rsidR="006D1F7D" w:rsidRPr="00C22635" w:rsidRDefault="006D1F7D" w:rsidP="006D1F7D">
                          <w:pPr>
                            <w:rPr>
                              <w:rFonts w:ascii="Times New Roman" w:hAnsi="Times New Roman" w:cs="Times New Roman"/>
                              <w:sz w:val="20"/>
                              <w:szCs w:val="20"/>
                              <w:lang w:val="en-US"/>
                            </w:rPr>
                          </w:pPr>
                          <w:r>
                            <w:rPr>
                              <w:rFonts w:ascii="Times New Roman" w:hAnsi="Times New Roman" w:cs="Times New Roman"/>
                              <w:sz w:val="20"/>
                              <w:szCs w:val="20"/>
                              <w:lang w:val="en-US"/>
                            </w:rPr>
                            <w:t>Ternary Heap Sort</w:t>
                          </w:r>
                        </w:p>
                      </w:txbxContent>
                    </v:textbox>
                  </v:shape>
                </v:group>
                <v:group id="Group 39" o:spid="_x0000_s1055" style="position:absolute;left:30939;top:208;width:16534;height:3215" coordsize="16534,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line id="Straight Connector 40" o:spid="_x0000_s1056" style="position:absolute;flip:y;visibility:visible;mso-wrap-style:square" from="0,1252" to="4634,1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" strokecolor="red" strokeweight=".5pt">
                    <v:stroke joinstyle="miter"/>
                  </v:line>
                  <v:shape id="Text Box 41" o:spid="_x0000_s1057" type="#_x0000_t202" style="position:absolute;left:4424;width:12110;height:3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" filled="f" stroked="f" strokeweight=".5pt">
                    <v:textbox>
                      <w:txbxContent>
                        <w:p w14:paraId="695189C0" w14:textId="26F55111" w:rsidR="006D1F7D" w:rsidRPr="00C22635" w:rsidRDefault="006D1F7D" w:rsidP="006D1F7D">
                          <w:pPr>
                            <w:rPr>
                              <w:rFonts w:ascii="Times New Roman" w:hAnsi="Times New Roman" w:cs="Times New Roman"/>
                              <w:sz w:val="20"/>
                              <w:szCs w:val="20"/>
                              <w:lang w:val="en-US"/>
                            </w:rPr>
                          </w:pPr>
                          <w:r>
                            <w:rPr>
                              <w:rFonts w:ascii="Times New Roman" w:hAnsi="Times New Roman" w:cs="Times New Roman"/>
                              <w:sz w:val="20"/>
                              <w:szCs w:val="20"/>
                              <w:lang w:val="en-US"/>
                            </w:rPr>
                            <w:t>Floyd Heap Sort</w:t>
                          </w:r>
                        </w:p>
                      </w:txbxContent>
                    </v:textbox>
                  </v:shape>
                </v:group>
              </v:group>
            </w:pict>
          </mc:Fallback>
        </mc:AlternateContent>
      </w:r>
    </w:p>
    <w:p w14:paraId="2FAD526D" w14:textId="1DDF3EC3" w:rsidR="00C22635" w:rsidRDefault="00C22635" w:rsidP="00701382">
      <w:pPr>
        <w:autoSpaceDE w:val="0"/>
        <w:autoSpaceDN w:val="0"/>
        <w:adjustRightInd w:val="0"/>
        <w:spacing w:line="360" w:lineRule="auto"/>
        <w:rPr>
          <w:rFonts w:ascii="Times New Roman" w:hAnsi="Times New Roman" w:cs="Times New Roman"/>
          <w:color w:val="000000"/>
          <w:lang w:val="en-US"/>
        </w:rPr>
      </w:pPr>
    </w:p>
    <w:p w14:paraId="5B489B42" w14:textId="0B7907E0" w:rsidR="00C22635" w:rsidRDefault="00C22635" w:rsidP="00701382">
      <w:pPr>
        <w:autoSpaceDE w:val="0"/>
        <w:autoSpaceDN w:val="0"/>
        <w:adjustRightInd w:val="0"/>
        <w:spacing w:line="360" w:lineRule="auto"/>
        <w:rPr>
          <w:rFonts w:ascii="Times New Roman" w:hAnsi="Times New Roman" w:cs="Times New Roman"/>
          <w:color w:val="000000"/>
          <w:lang w:val="en-US"/>
        </w:rPr>
      </w:pPr>
    </w:p>
    <w:p w14:paraId="534841B2" w14:textId="3711D38F" w:rsidR="00F14143" w:rsidRPr="0093441E" w:rsidRDefault="00F14143" w:rsidP="00701382">
      <w:pPr>
        <w:autoSpaceDE w:val="0"/>
        <w:autoSpaceDN w:val="0"/>
        <w:adjustRightInd w:val="0"/>
        <w:spacing w:line="360" w:lineRule="auto"/>
        <w:rPr>
          <w:rFonts w:ascii="Times New Roman" w:hAnsi="Times New Roman" w:cs="Times New Roman"/>
          <w:b/>
          <w:bCs/>
          <w:color w:val="000000"/>
          <w:sz w:val="28"/>
          <w:szCs w:val="28"/>
          <w:lang w:val="en-US"/>
        </w:rPr>
      </w:pPr>
      <w:r w:rsidRPr="0093441E">
        <w:rPr>
          <w:rFonts w:ascii="Times New Roman" w:hAnsi="Times New Roman" w:cs="Times New Roman"/>
          <w:b/>
          <w:bCs/>
          <w:color w:val="000000"/>
          <w:sz w:val="28"/>
          <w:szCs w:val="28"/>
          <w:lang w:val="en-US"/>
        </w:rPr>
        <w:t>4.5 Evaluation for Heap Sort</w:t>
      </w:r>
    </w:p>
    <w:p w14:paraId="08C5FE0A" w14:textId="0E22E468" w:rsidR="007B331C" w:rsidRPr="0093441E" w:rsidRDefault="00B54F27" w:rsidP="00701382">
      <w:pPr>
        <w:autoSpaceDE w:val="0"/>
        <w:autoSpaceDN w:val="0"/>
        <w:adjustRightInd w:val="0"/>
        <w:spacing w:line="360" w:lineRule="auto"/>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 xml:space="preserve">4.5.1 </w:t>
      </w:r>
      <w:r w:rsidR="0093441E" w:rsidRPr="0093441E">
        <w:rPr>
          <w:rFonts w:ascii="Times New Roman" w:hAnsi="Times New Roman" w:cs="Times New Roman"/>
          <w:b/>
          <w:bCs/>
          <w:color w:val="000000"/>
          <w:sz w:val="26"/>
          <w:szCs w:val="26"/>
          <w:lang w:val="en-US"/>
        </w:rPr>
        <w:t xml:space="preserve">Floyd </w:t>
      </w:r>
      <w:r w:rsidR="00152124">
        <w:rPr>
          <w:rFonts w:ascii="Times New Roman" w:hAnsi="Times New Roman" w:cs="Times New Roman"/>
          <w:b/>
          <w:bCs/>
          <w:color w:val="000000"/>
          <w:sz w:val="26"/>
          <w:szCs w:val="26"/>
          <w:lang w:val="en-US"/>
        </w:rPr>
        <w:t>Heap</w:t>
      </w:r>
      <w:r w:rsidR="0093441E" w:rsidRPr="0093441E">
        <w:rPr>
          <w:rFonts w:ascii="Times New Roman" w:hAnsi="Times New Roman" w:cs="Times New Roman"/>
          <w:b/>
          <w:bCs/>
          <w:color w:val="000000"/>
          <w:sz w:val="26"/>
          <w:szCs w:val="26"/>
          <w:lang w:val="en-US"/>
        </w:rPr>
        <w:t xml:space="preserve"> Sort Evaluation</w:t>
      </w:r>
    </w:p>
    <w:p w14:paraId="78387035" w14:textId="5A72C9FF" w:rsidR="00A76F22" w:rsidRDefault="0093441E" w:rsidP="00A76F22">
      <w:p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b/>
          <w:bCs/>
          <w:color w:val="000000"/>
          <w:lang w:val="en-US"/>
        </w:rPr>
        <w:tab/>
      </w:r>
      <w:r w:rsidR="00B54F27">
        <w:rPr>
          <w:rFonts w:ascii="Times New Roman" w:hAnsi="Times New Roman" w:cs="Times New Roman"/>
          <w:color w:val="000000"/>
          <w:lang w:val="en-US"/>
        </w:rPr>
        <w:t xml:space="preserve">The designed for Floyd Heap Sort with only two child per parent performed the worst among the two other </w:t>
      </w:r>
      <w:r w:rsidR="00CC645B">
        <w:rPr>
          <w:rFonts w:ascii="Times New Roman" w:hAnsi="Times New Roman" w:cs="Times New Roman"/>
          <w:color w:val="000000"/>
          <w:lang w:val="en-US"/>
        </w:rPr>
        <w:t>version of Heap Sort</w:t>
      </w:r>
      <w:r w:rsidR="00A76F22">
        <w:rPr>
          <w:rFonts w:ascii="Times New Roman" w:hAnsi="Times New Roman" w:cs="Times New Roman"/>
          <w:color w:val="000000"/>
          <w:lang w:val="en-US"/>
        </w:rPr>
        <w:t>, having the longest running time and standard deviation</w:t>
      </w:r>
      <w:r w:rsidR="00CC645B">
        <w:rPr>
          <w:rFonts w:ascii="Times New Roman" w:hAnsi="Times New Roman" w:cs="Times New Roman"/>
          <w:color w:val="000000"/>
          <w:lang w:val="en-US"/>
        </w:rPr>
        <w:t>.</w:t>
      </w:r>
      <w:r w:rsidR="00A76F22">
        <w:rPr>
          <w:rFonts w:ascii="Times New Roman" w:hAnsi="Times New Roman" w:cs="Times New Roman"/>
          <w:color w:val="000000"/>
          <w:lang w:val="en-US"/>
        </w:rPr>
        <w:t xml:space="preserve"> Although, the number of comparisons amongst all heap sort versions remains the same, calling the function(</w:t>
      </w:r>
      <w:proofErr w:type="spellStart"/>
      <w:r w:rsidR="00A76F22">
        <w:rPr>
          <w:rFonts w:ascii="Times New Roman" w:hAnsi="Times New Roman" w:cs="Times New Roman"/>
          <w:color w:val="000000"/>
          <w:lang w:val="en-US"/>
        </w:rPr>
        <w:t>heapify</w:t>
      </w:r>
      <w:proofErr w:type="spellEnd"/>
      <w:r w:rsidR="00A76F22">
        <w:rPr>
          <w:rFonts w:ascii="Times New Roman" w:hAnsi="Times New Roman" w:cs="Times New Roman"/>
          <w:color w:val="000000"/>
          <w:lang w:val="en-US"/>
        </w:rPr>
        <w:t xml:space="preserve">), number of swaps, creating variables, </w:t>
      </w:r>
      <w:proofErr w:type="spellStart"/>
      <w:r w:rsidR="00A76F22">
        <w:rPr>
          <w:rFonts w:ascii="Times New Roman" w:hAnsi="Times New Roman" w:cs="Times New Roman"/>
          <w:color w:val="000000"/>
          <w:lang w:val="en-US"/>
        </w:rPr>
        <w:t>etc</w:t>
      </w:r>
      <w:proofErr w:type="spellEnd"/>
      <w:r w:rsidR="00A76F22">
        <w:rPr>
          <w:rFonts w:ascii="Times New Roman" w:hAnsi="Times New Roman" w:cs="Times New Roman"/>
          <w:color w:val="000000"/>
          <w:lang w:val="en-US"/>
        </w:rPr>
        <w:t xml:space="preserve">, lead to an increase the running time and inconsistence. </w:t>
      </w:r>
    </w:p>
    <w:p w14:paraId="65AFA56E" w14:textId="1E6A5590" w:rsidR="00A76F22" w:rsidRDefault="00A76F22" w:rsidP="0093441E">
      <w:pPr>
        <w:tabs>
          <w:tab w:val="left" w:pos="720"/>
          <w:tab w:val="left" w:pos="1140"/>
        </w:tabs>
        <w:autoSpaceDE w:val="0"/>
        <w:autoSpaceDN w:val="0"/>
        <w:adjustRightInd w:val="0"/>
        <w:spacing w:line="360" w:lineRule="auto"/>
        <w:rPr>
          <w:rFonts w:ascii="Times New Roman" w:hAnsi="Times New Roman" w:cs="Times New Roman"/>
          <w:color w:val="000000"/>
          <w:lang w:val="en-US"/>
        </w:rPr>
      </w:pPr>
    </w:p>
    <w:p w14:paraId="19A7EABD" w14:textId="13CC9153" w:rsidR="00615A39" w:rsidRDefault="00A76F22" w:rsidP="0093441E">
      <w:p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ab/>
      </w:r>
      <w:r w:rsidR="00615A39">
        <w:rPr>
          <w:rFonts w:ascii="Times New Roman" w:hAnsi="Times New Roman" w:cs="Times New Roman"/>
          <w:color w:val="000000"/>
          <w:lang w:val="en-US"/>
        </w:rPr>
        <w:t>Floyd high standard deviation may be explained by one of the reasoning below</w:t>
      </w:r>
    </w:p>
    <w:p w14:paraId="1AC2C2B0" w14:textId="77777777" w:rsidR="00615A39" w:rsidRDefault="00A76F22" w:rsidP="00615A39">
      <w:pPr>
        <w:pStyle w:val="ListParagraph"/>
        <w:numPr>
          <w:ilvl w:val="0"/>
          <w:numId w:val="26"/>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sidRPr="00615A39">
        <w:rPr>
          <w:rFonts w:ascii="Times New Roman" w:hAnsi="Times New Roman" w:cs="Times New Roman"/>
          <w:color w:val="000000"/>
          <w:lang w:val="en-US"/>
        </w:rPr>
        <w:t xml:space="preserve">Calling </w:t>
      </w:r>
      <w:proofErr w:type="spellStart"/>
      <w:r w:rsidRPr="00615A39">
        <w:rPr>
          <w:rFonts w:ascii="Times New Roman" w:hAnsi="Times New Roman" w:cs="Times New Roman"/>
          <w:color w:val="000000"/>
          <w:lang w:val="en-US"/>
        </w:rPr>
        <w:t>heapify</w:t>
      </w:r>
      <w:proofErr w:type="spellEnd"/>
      <w:r w:rsidRPr="00615A39">
        <w:rPr>
          <w:rFonts w:ascii="Times New Roman" w:hAnsi="Times New Roman" w:cs="Times New Roman"/>
          <w:color w:val="000000"/>
          <w:lang w:val="en-US"/>
        </w:rPr>
        <w:t xml:space="preserve"> function</w:t>
      </w:r>
    </w:p>
    <w:p w14:paraId="4B0695B0" w14:textId="74214AF1" w:rsidR="00A76F22" w:rsidRDefault="00A76F22" w:rsidP="00615A39">
      <w:pPr>
        <w:pStyle w:val="ListParagraph"/>
        <w:numPr>
          <w:ilvl w:val="1"/>
          <w:numId w:val="26"/>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sidRPr="00615A39">
        <w:rPr>
          <w:rFonts w:ascii="Times New Roman" w:hAnsi="Times New Roman" w:cs="Times New Roman"/>
          <w:color w:val="000000"/>
          <w:lang w:val="en-US"/>
        </w:rPr>
        <w:t xml:space="preserve"> </w:t>
      </w:r>
      <w:r w:rsidR="00615A39">
        <w:rPr>
          <w:rFonts w:ascii="Times New Roman" w:hAnsi="Times New Roman" w:cs="Times New Roman"/>
          <w:color w:val="000000"/>
          <w:lang w:val="en-US"/>
        </w:rPr>
        <w:t>R</w:t>
      </w:r>
      <w:r w:rsidRPr="00615A39">
        <w:rPr>
          <w:rFonts w:ascii="Times New Roman" w:hAnsi="Times New Roman" w:cs="Times New Roman"/>
          <w:color w:val="000000"/>
          <w:lang w:val="en-US"/>
        </w:rPr>
        <w:t>equires the system to search/scan the code</w:t>
      </w:r>
      <w:r w:rsidR="00615A39" w:rsidRPr="00615A39">
        <w:rPr>
          <w:rFonts w:ascii="Times New Roman" w:hAnsi="Times New Roman" w:cs="Times New Roman"/>
          <w:color w:val="000000"/>
          <w:lang w:val="en-US"/>
        </w:rPr>
        <w:t xml:space="preserve"> and relies on the CPU process power to locate.</w:t>
      </w:r>
      <w:r w:rsidR="00615A39">
        <w:rPr>
          <w:rFonts w:ascii="Times New Roman" w:hAnsi="Times New Roman" w:cs="Times New Roman"/>
          <w:color w:val="000000"/>
          <w:lang w:val="en-US"/>
        </w:rPr>
        <w:t xml:space="preserve"> </w:t>
      </w:r>
    </w:p>
    <w:p w14:paraId="3D67DAC3" w14:textId="1F5F0016" w:rsidR="00A76F22" w:rsidRDefault="00615A39" w:rsidP="009073EF">
      <w:pPr>
        <w:pStyle w:val="ListParagraph"/>
        <w:numPr>
          <w:ilvl w:val="1"/>
          <w:numId w:val="26"/>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sidRPr="00615A39">
        <w:rPr>
          <w:rFonts w:ascii="Times New Roman" w:hAnsi="Times New Roman" w:cs="Times New Roman"/>
          <w:color w:val="000000"/>
          <w:lang w:val="en-US"/>
        </w:rPr>
        <w:t>Repeated called function may cause a cache</w:t>
      </w:r>
      <w:r>
        <w:rPr>
          <w:rFonts w:ascii="Times New Roman" w:hAnsi="Times New Roman" w:cs="Times New Roman"/>
          <w:color w:val="000000"/>
          <w:lang w:val="en-US"/>
        </w:rPr>
        <w:t xml:space="preserve"> to</w:t>
      </w:r>
      <w:r w:rsidRPr="00615A39">
        <w:rPr>
          <w:rFonts w:ascii="Times New Roman" w:hAnsi="Times New Roman" w:cs="Times New Roman"/>
          <w:color w:val="000000"/>
          <w:lang w:val="en-US"/>
        </w:rPr>
        <w:t xml:space="preserve"> </w:t>
      </w:r>
      <w:proofErr w:type="gramStart"/>
      <w:r w:rsidRPr="00615A39">
        <w:rPr>
          <w:rFonts w:ascii="Times New Roman" w:hAnsi="Times New Roman" w:cs="Times New Roman"/>
          <w:color w:val="000000"/>
          <w:lang w:val="en-US"/>
        </w:rPr>
        <w:t>miss(</w:t>
      </w:r>
      <w:proofErr w:type="gramEnd"/>
      <w:r>
        <w:rPr>
          <w:rFonts w:ascii="Times New Roman" w:hAnsi="Times New Roman" w:cs="Times New Roman"/>
          <w:color w:val="000000"/>
          <w:lang w:val="en-US"/>
        </w:rPr>
        <w:t>function not loaded into CPU cache), and requires to access function from main RAM.</w:t>
      </w:r>
    </w:p>
    <w:p w14:paraId="0C7FF394" w14:textId="77777777" w:rsidR="00152124" w:rsidRDefault="00615A39" w:rsidP="0093441E">
      <w:pPr>
        <w:pStyle w:val="ListParagraph"/>
        <w:numPr>
          <w:ilvl w:val="1"/>
          <w:numId w:val="26"/>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Each rotate at minimum require to create two or more </w:t>
      </w:r>
      <w:r w:rsidR="00A76F22" w:rsidRPr="00615A39">
        <w:rPr>
          <w:rFonts w:ascii="Times New Roman" w:hAnsi="Times New Roman" w:cs="Times New Roman"/>
          <w:color w:val="000000"/>
          <w:lang w:val="en-US"/>
        </w:rPr>
        <w:t>or more temporary variables to store the position of its child</w:t>
      </w:r>
      <w:r>
        <w:rPr>
          <w:rFonts w:ascii="Times New Roman" w:hAnsi="Times New Roman" w:cs="Times New Roman"/>
          <w:color w:val="000000"/>
          <w:lang w:val="en-US"/>
        </w:rPr>
        <w:t xml:space="preserve">. Creating temporary variables and delating may vary based on </w:t>
      </w:r>
      <w:proofErr w:type="spellStart"/>
      <w:r>
        <w:rPr>
          <w:rFonts w:ascii="Times New Roman" w:hAnsi="Times New Roman" w:cs="Times New Roman"/>
          <w:color w:val="000000"/>
          <w:lang w:val="en-US"/>
        </w:rPr>
        <w:t>dif</w:t>
      </w:r>
      <w:proofErr w:type="spellEnd"/>
    </w:p>
    <w:p w14:paraId="70613EAA" w14:textId="0AA58F87" w:rsidR="00A76F22" w:rsidRDefault="00615A39" w:rsidP="0093441E">
      <w:pPr>
        <w:pStyle w:val="ListParagraph"/>
        <w:numPr>
          <w:ilvl w:val="1"/>
          <w:numId w:val="26"/>
        </w:numPr>
        <w:tabs>
          <w:tab w:val="left" w:pos="720"/>
          <w:tab w:val="left" w:pos="1140"/>
        </w:tabs>
        <w:autoSpaceDE w:val="0"/>
        <w:autoSpaceDN w:val="0"/>
        <w:adjustRightInd w:val="0"/>
        <w:spacing w:line="360" w:lineRule="auto"/>
        <w:rPr>
          <w:rFonts w:ascii="Times New Roman" w:hAnsi="Times New Roman" w:cs="Times New Roman"/>
          <w:color w:val="000000"/>
          <w:lang w:val="en-US"/>
        </w:rPr>
      </w:pPr>
      <w:proofErr w:type="spellStart"/>
      <w:r>
        <w:rPr>
          <w:rFonts w:ascii="Times New Roman" w:hAnsi="Times New Roman" w:cs="Times New Roman"/>
          <w:color w:val="000000"/>
          <w:lang w:val="en-US"/>
        </w:rPr>
        <w:t>ferent</w:t>
      </w:r>
      <w:proofErr w:type="spellEnd"/>
      <w:r>
        <w:rPr>
          <w:rFonts w:ascii="Times New Roman" w:hAnsi="Times New Roman" w:cs="Times New Roman"/>
          <w:color w:val="000000"/>
          <w:lang w:val="en-US"/>
        </w:rPr>
        <w:t xml:space="preserve"> languages.</w:t>
      </w:r>
    </w:p>
    <w:p w14:paraId="3BC41A26" w14:textId="3B7CF9F0" w:rsidR="00615A39" w:rsidRDefault="00AC204F" w:rsidP="0093441E">
      <w:pPr>
        <w:pStyle w:val="ListParagraph"/>
        <w:numPr>
          <w:ilvl w:val="1"/>
          <w:numId w:val="26"/>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Require the CPU to register and store the input and output parameters</w:t>
      </w:r>
    </w:p>
    <w:p w14:paraId="448D2EA6" w14:textId="7A19DF17" w:rsidR="00AC204F" w:rsidRPr="00615A39" w:rsidRDefault="00AC204F" w:rsidP="00AC204F">
      <w:pPr>
        <w:pStyle w:val="ListParagraph"/>
        <w:numPr>
          <w:ilvl w:val="0"/>
          <w:numId w:val="26"/>
        </w:num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Requires call </w:t>
      </w:r>
      <w:proofErr w:type="spellStart"/>
      <w:r>
        <w:rPr>
          <w:rFonts w:ascii="Times New Roman" w:hAnsi="Times New Roman" w:cs="Times New Roman"/>
          <w:color w:val="000000"/>
          <w:lang w:val="en-US"/>
        </w:rPr>
        <w:t>heapify</w:t>
      </w:r>
      <w:proofErr w:type="spellEnd"/>
      <w:r>
        <w:rPr>
          <w:rFonts w:ascii="Times New Roman" w:hAnsi="Times New Roman" w:cs="Times New Roman"/>
          <w:color w:val="000000"/>
          <w:lang w:val="en-US"/>
        </w:rPr>
        <w:t xml:space="preserve"> compared to other sorting version of heap sort</w:t>
      </w:r>
    </w:p>
    <w:p w14:paraId="6DFD2BF8" w14:textId="564CFC37" w:rsidR="00A76F22" w:rsidRDefault="00A76F22" w:rsidP="0093441E">
      <w:pPr>
        <w:tabs>
          <w:tab w:val="left" w:pos="720"/>
          <w:tab w:val="left" w:pos="1140"/>
        </w:tabs>
        <w:autoSpaceDE w:val="0"/>
        <w:autoSpaceDN w:val="0"/>
        <w:adjustRightInd w:val="0"/>
        <w:spacing w:line="360" w:lineRule="auto"/>
        <w:rPr>
          <w:rFonts w:ascii="Times New Roman" w:hAnsi="Times New Roman" w:cs="Times New Roman"/>
          <w:color w:val="000000"/>
          <w:lang w:val="en-US"/>
        </w:rPr>
      </w:pPr>
    </w:p>
    <w:p w14:paraId="7102AF35" w14:textId="576CD5C7" w:rsidR="00152124" w:rsidRPr="0093441E" w:rsidRDefault="00152124" w:rsidP="00152124">
      <w:pPr>
        <w:autoSpaceDE w:val="0"/>
        <w:autoSpaceDN w:val="0"/>
        <w:adjustRightInd w:val="0"/>
        <w:spacing w:line="360" w:lineRule="auto"/>
        <w:rPr>
          <w:rFonts w:ascii="Times New Roman" w:hAnsi="Times New Roman" w:cs="Times New Roman"/>
          <w:b/>
          <w:bCs/>
          <w:color w:val="000000"/>
          <w:sz w:val="26"/>
          <w:szCs w:val="26"/>
          <w:lang w:val="en-US"/>
        </w:rPr>
      </w:pPr>
      <w:r>
        <w:rPr>
          <w:rFonts w:ascii="Times New Roman" w:hAnsi="Times New Roman" w:cs="Times New Roman"/>
          <w:b/>
          <w:bCs/>
          <w:color w:val="000000"/>
          <w:sz w:val="26"/>
          <w:szCs w:val="26"/>
          <w:lang w:val="en-US"/>
        </w:rPr>
        <w:t>4.5.2 Ternary and Memory Heap</w:t>
      </w:r>
      <w:r w:rsidRPr="0093441E">
        <w:rPr>
          <w:rFonts w:ascii="Times New Roman" w:hAnsi="Times New Roman" w:cs="Times New Roman"/>
          <w:b/>
          <w:bCs/>
          <w:color w:val="000000"/>
          <w:sz w:val="26"/>
          <w:szCs w:val="26"/>
          <w:lang w:val="en-US"/>
        </w:rPr>
        <w:t xml:space="preserve"> Sort </w:t>
      </w:r>
    </w:p>
    <w:p w14:paraId="1EDFC0FF" w14:textId="77777777" w:rsidR="00A60915" w:rsidRDefault="00152124" w:rsidP="0093441E">
      <w:p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b/>
          <w:bCs/>
          <w:color w:val="000000"/>
          <w:lang w:val="en-US"/>
        </w:rPr>
        <w:tab/>
      </w:r>
      <w:r>
        <w:rPr>
          <w:rFonts w:ascii="Times New Roman" w:hAnsi="Times New Roman" w:cs="Times New Roman"/>
          <w:color w:val="000000"/>
          <w:lang w:val="en-US"/>
        </w:rPr>
        <w:t xml:space="preserve">Both Ternary and Memory heap sort performed </w:t>
      </w:r>
      <w:r w:rsidR="00A60915">
        <w:rPr>
          <w:rFonts w:ascii="Times New Roman" w:hAnsi="Times New Roman" w:cs="Times New Roman"/>
          <w:color w:val="000000"/>
          <w:lang w:val="en-US"/>
        </w:rPr>
        <w:t xml:space="preserve">more efficiently than </w:t>
      </w:r>
      <w:r>
        <w:rPr>
          <w:rFonts w:ascii="Times New Roman" w:hAnsi="Times New Roman" w:cs="Times New Roman"/>
          <w:color w:val="000000"/>
          <w:lang w:val="en-US"/>
        </w:rPr>
        <w:t xml:space="preserve">Floyd heapsort. </w:t>
      </w:r>
      <w:r w:rsidR="00A76F22">
        <w:rPr>
          <w:rFonts w:ascii="Times New Roman" w:hAnsi="Times New Roman" w:cs="Times New Roman"/>
          <w:color w:val="000000"/>
          <w:lang w:val="en-US"/>
        </w:rPr>
        <w:t xml:space="preserve">As previously mentioned in 4.2.2, </w:t>
      </w:r>
      <w:r>
        <w:rPr>
          <w:rFonts w:ascii="Times New Roman" w:hAnsi="Times New Roman" w:cs="Times New Roman"/>
          <w:color w:val="000000"/>
          <w:lang w:val="en-US"/>
        </w:rPr>
        <w:t xml:space="preserve">Ternary and Memory heapsort </w:t>
      </w:r>
      <w:r w:rsidR="00A76F22">
        <w:rPr>
          <w:rFonts w:ascii="Times New Roman" w:hAnsi="Times New Roman" w:cs="Times New Roman"/>
          <w:color w:val="000000"/>
          <w:lang w:val="en-US"/>
        </w:rPr>
        <w:t xml:space="preserve">has additional child per parent to reduce number of tree levels, but </w:t>
      </w:r>
      <w:r>
        <w:rPr>
          <w:rFonts w:ascii="Times New Roman" w:hAnsi="Times New Roman" w:cs="Times New Roman"/>
          <w:color w:val="000000"/>
          <w:lang w:val="en-US"/>
        </w:rPr>
        <w:t xml:space="preserve">each rotation increase complexity </w:t>
      </w:r>
      <w:r w:rsidR="00A60915">
        <w:rPr>
          <w:rFonts w:ascii="Times New Roman" w:hAnsi="Times New Roman" w:cs="Times New Roman"/>
          <w:color w:val="000000"/>
          <w:lang w:val="en-US"/>
        </w:rPr>
        <w:t xml:space="preserve">of the algorithm. Hence, deciding the number of child node per parent is needs to balance with the complexity of the algorithm. I hypothesis each increased child node would decreases the running time and variance until it reaches a certain threshold, and any additional child node would lead to a reduce performance. The threshold </w:t>
      </w:r>
      <w:proofErr w:type="gramStart"/>
      <w:r w:rsidR="00A60915">
        <w:rPr>
          <w:rFonts w:ascii="Times New Roman" w:hAnsi="Times New Roman" w:cs="Times New Roman"/>
          <w:color w:val="000000"/>
          <w:lang w:val="en-US"/>
        </w:rPr>
        <w:t>are</w:t>
      </w:r>
      <w:proofErr w:type="gramEnd"/>
      <w:r w:rsidR="00A60915">
        <w:rPr>
          <w:rFonts w:ascii="Times New Roman" w:hAnsi="Times New Roman" w:cs="Times New Roman"/>
          <w:color w:val="000000"/>
          <w:lang w:val="en-US"/>
        </w:rPr>
        <w:t xml:space="preserve"> unique for different code languages as calling function or creating variables is more efficient for certain languages.</w:t>
      </w:r>
    </w:p>
    <w:p w14:paraId="3BF5F279" w14:textId="77777777" w:rsidR="00A60915" w:rsidRDefault="00A60915" w:rsidP="0093441E">
      <w:pPr>
        <w:tabs>
          <w:tab w:val="left" w:pos="720"/>
          <w:tab w:val="left" w:pos="1140"/>
        </w:tabs>
        <w:autoSpaceDE w:val="0"/>
        <w:autoSpaceDN w:val="0"/>
        <w:adjustRightInd w:val="0"/>
        <w:spacing w:line="360" w:lineRule="auto"/>
        <w:rPr>
          <w:rFonts w:ascii="Times New Roman" w:hAnsi="Times New Roman" w:cs="Times New Roman"/>
          <w:color w:val="000000"/>
          <w:lang w:val="en-US"/>
        </w:rPr>
      </w:pPr>
    </w:p>
    <w:p w14:paraId="1A8F272A" w14:textId="76365D29" w:rsidR="00967A68" w:rsidRDefault="00A60915" w:rsidP="0093441E">
      <w:p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lastRenderedPageBreak/>
        <w:tab/>
        <w:t xml:space="preserve">To support this hypothesis, </w:t>
      </w:r>
      <w:r w:rsidR="00967A68">
        <w:rPr>
          <w:rFonts w:ascii="Times New Roman" w:hAnsi="Times New Roman" w:cs="Times New Roman"/>
          <w:color w:val="000000"/>
          <w:lang w:val="en-US"/>
        </w:rPr>
        <w:t xml:space="preserve">using Floyd heapsort in this data set has a minimum of 7 levels with 50 rotations in the </w:t>
      </w:r>
      <w:proofErr w:type="spellStart"/>
      <w:r w:rsidR="00967A68">
        <w:rPr>
          <w:rFonts w:ascii="Times New Roman" w:hAnsi="Times New Roman" w:cs="Times New Roman"/>
          <w:color w:val="000000"/>
          <w:lang w:val="en-US"/>
        </w:rPr>
        <w:t>heapify</w:t>
      </w:r>
      <w:proofErr w:type="spellEnd"/>
      <w:r w:rsidR="00967A68">
        <w:rPr>
          <w:rFonts w:ascii="Times New Roman" w:hAnsi="Times New Roman" w:cs="Times New Roman"/>
          <w:color w:val="000000"/>
          <w:lang w:val="en-US"/>
        </w:rPr>
        <w:t xml:space="preserve"> process. Ternary </w:t>
      </w:r>
      <w:r w:rsidR="00C94A90">
        <w:rPr>
          <w:rFonts w:ascii="Times New Roman" w:hAnsi="Times New Roman" w:cs="Times New Roman"/>
          <w:color w:val="000000"/>
          <w:lang w:val="en-US"/>
        </w:rPr>
        <w:t xml:space="preserve">heapsort </w:t>
      </w:r>
      <w:r w:rsidR="00967A68">
        <w:rPr>
          <w:rFonts w:ascii="Times New Roman" w:hAnsi="Times New Roman" w:cs="Times New Roman"/>
          <w:color w:val="000000"/>
          <w:lang w:val="en-US"/>
        </w:rPr>
        <w:t xml:space="preserve">has 5 level with 32 rotations and Memory </w:t>
      </w:r>
      <w:r w:rsidR="00C94A90">
        <w:rPr>
          <w:rFonts w:ascii="Times New Roman" w:hAnsi="Times New Roman" w:cs="Times New Roman"/>
          <w:color w:val="000000"/>
          <w:lang w:val="en-US"/>
        </w:rPr>
        <w:t xml:space="preserve">heap sort </w:t>
      </w:r>
      <w:r w:rsidR="00967A68">
        <w:rPr>
          <w:rFonts w:ascii="Times New Roman" w:hAnsi="Times New Roman" w:cs="Times New Roman"/>
          <w:color w:val="000000"/>
          <w:lang w:val="en-US"/>
        </w:rPr>
        <w:t>has 5 level with 24 rotations.</w:t>
      </w:r>
      <w:r w:rsidR="00C94A90">
        <w:rPr>
          <w:rFonts w:ascii="Times New Roman" w:hAnsi="Times New Roman" w:cs="Times New Roman"/>
          <w:color w:val="000000"/>
          <w:lang w:val="en-US"/>
        </w:rPr>
        <w:t xml:space="preserve"> </w:t>
      </w:r>
      <w:r w:rsidR="00967A68">
        <w:rPr>
          <w:rFonts w:ascii="Times New Roman" w:hAnsi="Times New Roman" w:cs="Times New Roman"/>
          <w:color w:val="000000"/>
          <w:lang w:val="en-US"/>
        </w:rPr>
        <w:t xml:space="preserve">Ternary and Memory heap tree structure has the same number of tree levels, but only a difference of 8 rotation. An additional child node toward memory Heap Sort would </w:t>
      </w:r>
      <w:r w:rsidR="00C94A90">
        <w:rPr>
          <w:rFonts w:ascii="Times New Roman" w:hAnsi="Times New Roman" w:cs="Times New Roman"/>
          <w:color w:val="000000"/>
          <w:lang w:val="en-US"/>
        </w:rPr>
        <w:t>further reduce to</w:t>
      </w:r>
      <w:r w:rsidR="00967A68">
        <w:rPr>
          <w:rFonts w:ascii="Times New Roman" w:hAnsi="Times New Roman" w:cs="Times New Roman"/>
          <w:color w:val="000000"/>
          <w:lang w:val="en-US"/>
        </w:rPr>
        <w:t xml:space="preserve"> 4 tree levels with 19 rotations. Hence, the benefit from reduce</w:t>
      </w:r>
      <w:r w:rsidR="00C94A90">
        <w:rPr>
          <w:rFonts w:ascii="Times New Roman" w:hAnsi="Times New Roman" w:cs="Times New Roman"/>
          <w:color w:val="000000"/>
          <w:lang w:val="en-US"/>
        </w:rPr>
        <w:t>d</w:t>
      </w:r>
      <w:r w:rsidR="00967A68">
        <w:rPr>
          <w:rFonts w:ascii="Times New Roman" w:hAnsi="Times New Roman" w:cs="Times New Roman"/>
          <w:color w:val="000000"/>
          <w:lang w:val="en-US"/>
        </w:rPr>
        <w:t xml:space="preserve"> number of rotation and levels becomes less </w:t>
      </w:r>
      <w:r w:rsidR="00C94A90">
        <w:rPr>
          <w:rFonts w:ascii="Times New Roman" w:hAnsi="Times New Roman" w:cs="Times New Roman"/>
          <w:color w:val="000000"/>
          <w:lang w:val="en-US"/>
        </w:rPr>
        <w:t>significant, and the</w:t>
      </w:r>
      <w:r w:rsidR="00967A68">
        <w:rPr>
          <w:rFonts w:ascii="Times New Roman" w:hAnsi="Times New Roman" w:cs="Times New Roman"/>
          <w:color w:val="000000"/>
          <w:lang w:val="en-US"/>
        </w:rPr>
        <w:t xml:space="preserve"> increase complexity</w:t>
      </w:r>
      <w:r w:rsidR="00C94A90">
        <w:rPr>
          <w:rFonts w:ascii="Times New Roman" w:hAnsi="Times New Roman" w:cs="Times New Roman"/>
          <w:color w:val="000000"/>
          <w:lang w:val="en-US"/>
        </w:rPr>
        <w:t xml:space="preserve"> becomes more impactful</w:t>
      </w:r>
      <w:r w:rsidR="00967A68">
        <w:rPr>
          <w:rFonts w:ascii="Times New Roman" w:hAnsi="Times New Roman" w:cs="Times New Roman"/>
          <w:color w:val="000000"/>
          <w:lang w:val="en-US"/>
        </w:rPr>
        <w:t xml:space="preserve">. </w:t>
      </w:r>
      <w:r w:rsidR="00C94A90">
        <w:rPr>
          <w:rFonts w:ascii="Times New Roman" w:hAnsi="Times New Roman" w:cs="Times New Roman"/>
          <w:color w:val="000000"/>
          <w:lang w:val="en-US"/>
        </w:rPr>
        <w:t>In real life application, data set are finite and ideal number of child node may vary.</w:t>
      </w:r>
    </w:p>
    <w:p w14:paraId="657288C9" w14:textId="77777777" w:rsidR="00967A68" w:rsidRDefault="00967A68" w:rsidP="0093441E">
      <w:pPr>
        <w:tabs>
          <w:tab w:val="left" w:pos="720"/>
          <w:tab w:val="left" w:pos="1140"/>
        </w:tabs>
        <w:autoSpaceDE w:val="0"/>
        <w:autoSpaceDN w:val="0"/>
        <w:adjustRightInd w:val="0"/>
        <w:spacing w:line="360" w:lineRule="auto"/>
        <w:rPr>
          <w:rFonts w:ascii="Times New Roman" w:hAnsi="Times New Roman" w:cs="Times New Roman"/>
          <w:color w:val="000000"/>
          <w:lang w:val="en-US"/>
        </w:rPr>
      </w:pPr>
    </w:p>
    <w:p w14:paraId="615F9F47" w14:textId="2E19E753" w:rsidR="0093441E" w:rsidRDefault="00967A68" w:rsidP="0093441E">
      <w:pPr>
        <w:tabs>
          <w:tab w:val="left" w:pos="720"/>
          <w:tab w:val="left" w:pos="1140"/>
        </w:tabs>
        <w:autoSpaceDE w:val="0"/>
        <w:autoSpaceDN w:val="0"/>
        <w:adjustRightInd w:val="0"/>
        <w:spacing w:line="360" w:lineRule="auto"/>
        <w:rPr>
          <w:rFonts w:ascii="Times New Roman" w:hAnsi="Times New Roman" w:cs="Times New Roman"/>
          <w:color w:val="000000"/>
          <w:lang w:val="en-US"/>
        </w:rPr>
      </w:pPr>
      <w:r>
        <w:rPr>
          <w:rFonts w:ascii="Times New Roman" w:hAnsi="Times New Roman" w:cs="Times New Roman"/>
          <w:color w:val="000000"/>
          <w:lang w:val="en-US"/>
        </w:rPr>
        <w:t xml:space="preserve"> </w:t>
      </w:r>
      <w:r w:rsidR="00C94A90">
        <w:rPr>
          <w:rFonts w:ascii="Times New Roman" w:hAnsi="Times New Roman" w:cs="Times New Roman"/>
          <w:color w:val="000000"/>
          <w:lang w:val="en-US"/>
        </w:rPr>
        <w:tab/>
        <w:t xml:space="preserve">On the other hand, if the number of </w:t>
      </w:r>
      <w:proofErr w:type="gramStart"/>
      <w:r w:rsidR="00C94A90">
        <w:rPr>
          <w:rFonts w:ascii="Times New Roman" w:hAnsi="Times New Roman" w:cs="Times New Roman"/>
          <w:color w:val="000000"/>
          <w:lang w:val="en-US"/>
        </w:rPr>
        <w:t>child</w:t>
      </w:r>
      <w:proofErr w:type="gramEnd"/>
      <w:r w:rsidR="00C94A90">
        <w:rPr>
          <w:rFonts w:ascii="Times New Roman" w:hAnsi="Times New Roman" w:cs="Times New Roman"/>
          <w:color w:val="000000"/>
          <w:lang w:val="en-US"/>
        </w:rPr>
        <w:t xml:space="preserve"> is equal to </w:t>
      </w:r>
      <w:r w:rsidR="0067240C">
        <w:rPr>
          <w:rFonts w:ascii="Times New Roman" w:hAnsi="Times New Roman" w:cs="Times New Roman"/>
          <w:color w:val="000000"/>
          <w:lang w:val="en-US"/>
        </w:rPr>
        <w:t xml:space="preserve">the array size, </w:t>
      </w:r>
      <w:proofErr w:type="spellStart"/>
      <w:r w:rsidR="0067240C">
        <w:rPr>
          <w:rFonts w:ascii="Times New Roman" w:hAnsi="Times New Roman" w:cs="Times New Roman"/>
          <w:color w:val="000000"/>
          <w:lang w:val="en-US"/>
        </w:rPr>
        <w:t>heapify</w:t>
      </w:r>
      <w:proofErr w:type="spellEnd"/>
      <w:r w:rsidR="0067240C">
        <w:rPr>
          <w:rFonts w:ascii="Times New Roman" w:hAnsi="Times New Roman" w:cs="Times New Roman"/>
          <w:color w:val="000000"/>
          <w:lang w:val="en-US"/>
        </w:rPr>
        <w:t xml:space="preserve"> require one rotation but perform similar or equal to bubble sort(O(n</w:t>
      </w:r>
      <w:r w:rsidR="0067240C" w:rsidRPr="0067240C">
        <w:rPr>
          <w:rFonts w:ascii="Times New Roman" w:hAnsi="Times New Roman" w:cs="Times New Roman"/>
          <w:color w:val="000000"/>
          <w:vertAlign w:val="superscript"/>
          <w:lang w:val="en-US"/>
        </w:rPr>
        <w:t>2</w:t>
      </w:r>
      <w:r w:rsidR="0067240C">
        <w:rPr>
          <w:rFonts w:ascii="Times New Roman" w:hAnsi="Times New Roman" w:cs="Times New Roman"/>
          <w:color w:val="000000"/>
          <w:lang w:val="en-US"/>
        </w:rPr>
        <w:t>)). Hence, to identify the ideal number of child node for different sizes, f</w:t>
      </w:r>
      <w:r w:rsidR="00A60915">
        <w:rPr>
          <w:rFonts w:ascii="Times New Roman" w:hAnsi="Times New Roman" w:cs="Times New Roman"/>
          <w:color w:val="000000"/>
          <w:lang w:val="en-US"/>
        </w:rPr>
        <w:t xml:space="preserve">urther testing would be </w:t>
      </w:r>
      <w:proofErr w:type="gramStart"/>
      <w:r w:rsidR="00A60915">
        <w:rPr>
          <w:rFonts w:ascii="Times New Roman" w:hAnsi="Times New Roman" w:cs="Times New Roman"/>
          <w:color w:val="000000"/>
          <w:lang w:val="en-US"/>
        </w:rPr>
        <w:t>require</w:t>
      </w:r>
      <w:proofErr w:type="gramEnd"/>
      <w:r w:rsidR="00A60915">
        <w:rPr>
          <w:rFonts w:ascii="Times New Roman" w:hAnsi="Times New Roman" w:cs="Times New Roman"/>
          <w:color w:val="000000"/>
          <w:lang w:val="en-US"/>
        </w:rPr>
        <w:t xml:space="preserve"> </w:t>
      </w:r>
      <w:r w:rsidR="0067240C">
        <w:rPr>
          <w:rFonts w:ascii="Times New Roman" w:hAnsi="Times New Roman" w:cs="Times New Roman"/>
          <w:color w:val="000000"/>
          <w:lang w:val="en-US"/>
        </w:rPr>
        <w:t>identify the max threshold of child node per languages</w:t>
      </w:r>
      <w:r w:rsidR="00A60915">
        <w:rPr>
          <w:rFonts w:ascii="Times New Roman" w:hAnsi="Times New Roman" w:cs="Times New Roman"/>
          <w:color w:val="000000"/>
          <w:lang w:val="en-US"/>
        </w:rPr>
        <w:t>.</w:t>
      </w:r>
    </w:p>
    <w:p w14:paraId="2795785B" w14:textId="2C36F85A" w:rsidR="007C3F15" w:rsidRDefault="007C3F15" w:rsidP="00701382">
      <w:pPr>
        <w:autoSpaceDE w:val="0"/>
        <w:autoSpaceDN w:val="0"/>
        <w:adjustRightInd w:val="0"/>
        <w:spacing w:line="360" w:lineRule="auto"/>
        <w:rPr>
          <w:rFonts w:ascii="Times New Roman" w:hAnsi="Times New Roman" w:cs="Times New Roman"/>
          <w:b/>
          <w:bCs/>
          <w:color w:val="000000"/>
          <w:lang w:val="en-US"/>
        </w:rPr>
      </w:pPr>
    </w:p>
    <w:p w14:paraId="53E25E80" w14:textId="503FA596" w:rsidR="007C3F15" w:rsidRDefault="007C3F15" w:rsidP="007C3F15">
      <w:pPr>
        <w:autoSpaceDE w:val="0"/>
        <w:autoSpaceDN w:val="0"/>
        <w:adjustRightInd w:val="0"/>
        <w:spacing w:line="360" w:lineRule="auto"/>
        <w:rPr>
          <w:rFonts w:ascii="Times New Roman" w:hAnsi="Times New Roman" w:cs="Times New Roman"/>
          <w:b/>
          <w:bCs/>
          <w:color w:val="000000"/>
          <w:lang w:val="en-US"/>
        </w:rPr>
      </w:pPr>
      <w:r>
        <w:rPr>
          <w:rFonts w:ascii="Times New Roman" w:hAnsi="Times New Roman" w:cs="Times New Roman"/>
          <w:b/>
          <w:bCs/>
          <w:color w:val="000000"/>
          <w:lang w:val="en-US"/>
        </w:rPr>
        <w:t>*Remarks</w:t>
      </w:r>
    </w:p>
    <w:p w14:paraId="1CDEC883" w14:textId="77777777" w:rsidR="007C3F15" w:rsidRDefault="007C3F15" w:rsidP="00701382">
      <w:pPr>
        <w:autoSpaceDE w:val="0"/>
        <w:autoSpaceDN w:val="0"/>
        <w:adjustRightInd w:val="0"/>
        <w:spacing w:line="360" w:lineRule="auto"/>
        <w:rPr>
          <w:rFonts w:ascii="Times New Roman" w:hAnsi="Times New Roman" w:cs="Times New Roman"/>
          <w:color w:val="000000"/>
          <w:lang w:val="en-US"/>
        </w:rPr>
      </w:pPr>
    </w:p>
    <w:p w14:paraId="4ADE361D" w14:textId="549F7EA0" w:rsidR="009C03C1" w:rsidRDefault="009C03C1" w:rsidP="009C03C1">
      <w:pPr>
        <w:autoSpaceDE w:val="0"/>
        <w:autoSpaceDN w:val="0"/>
        <w:adjustRightInd w:val="0"/>
        <w:spacing w:line="288" w:lineRule="auto"/>
      </w:pPr>
    </w:p>
    <w:p w14:paraId="05C99207" w14:textId="20F3B81D" w:rsidR="008C117A" w:rsidRDefault="008C117A" w:rsidP="009C03C1">
      <w:pPr>
        <w:autoSpaceDE w:val="0"/>
        <w:autoSpaceDN w:val="0"/>
        <w:adjustRightInd w:val="0"/>
        <w:spacing w:line="288" w:lineRule="auto"/>
      </w:pPr>
    </w:p>
    <w:p w14:paraId="40EAF266" w14:textId="77777777" w:rsidR="008C117A" w:rsidRDefault="008C117A" w:rsidP="009C03C1">
      <w:pPr>
        <w:autoSpaceDE w:val="0"/>
        <w:autoSpaceDN w:val="0"/>
        <w:adjustRightInd w:val="0"/>
        <w:spacing w:line="288" w:lineRule="auto"/>
        <w:rPr>
          <w:rFonts w:ascii="Times New Roman" w:hAnsi="Times New Roman" w:cs="Times New Roman"/>
          <w:color w:val="000000"/>
          <w:sz w:val="28"/>
          <w:szCs w:val="28"/>
          <w:lang w:val="en-US"/>
        </w:rPr>
      </w:pPr>
    </w:p>
    <w:p w14:paraId="49CEC18A" w14:textId="77777777" w:rsidR="009C03C1" w:rsidRDefault="00A27699" w:rsidP="009C03C1">
      <w:pPr>
        <w:autoSpaceDE w:val="0"/>
        <w:autoSpaceDN w:val="0"/>
        <w:adjustRightInd w:val="0"/>
        <w:spacing w:line="288" w:lineRule="auto"/>
        <w:rPr>
          <w:rFonts w:ascii="Times New Roman" w:hAnsi="Times New Roman" w:cs="Times New Roman"/>
          <w:color w:val="000000"/>
          <w:sz w:val="28"/>
          <w:szCs w:val="28"/>
          <w:lang w:val="en-US"/>
        </w:rPr>
      </w:pPr>
      <w:hyperlink r:id="rId19" w:history="1">
        <w:r w:rsidR="009C03C1">
          <w:rPr>
            <w:rFonts w:ascii="Times New Roman" w:hAnsi="Times New Roman" w:cs="Times New Roman"/>
            <w:color w:val="000000"/>
            <w:sz w:val="28"/>
            <w:szCs w:val="28"/>
            <w:u w:val="single" w:color="000000"/>
            <w:lang w:val="en-US"/>
          </w:rPr>
          <w:t>https://www.geeksforgeeks.org/building-heap-from-array/</w:t>
        </w:r>
      </w:hyperlink>
      <w:r w:rsidR="009C03C1">
        <w:rPr>
          <w:rFonts w:ascii="Times New Roman" w:hAnsi="Times New Roman" w:cs="Times New Roman"/>
          <w:color w:val="000000"/>
          <w:sz w:val="28"/>
          <w:szCs w:val="28"/>
          <w:lang w:val="en-US"/>
        </w:rPr>
        <w:t xml:space="preserve"> </w:t>
      </w:r>
    </w:p>
    <w:p w14:paraId="1BE39E28" w14:textId="77777777" w:rsidR="009C03C1" w:rsidRDefault="00A27699" w:rsidP="009C03C1">
      <w:pPr>
        <w:autoSpaceDE w:val="0"/>
        <w:autoSpaceDN w:val="0"/>
        <w:adjustRightInd w:val="0"/>
        <w:spacing w:line="288" w:lineRule="auto"/>
        <w:rPr>
          <w:rFonts w:ascii="Times New Roman" w:hAnsi="Times New Roman" w:cs="Times New Roman"/>
          <w:color w:val="000000"/>
          <w:sz w:val="28"/>
          <w:szCs w:val="28"/>
          <w:lang w:val="en-US"/>
        </w:rPr>
      </w:pPr>
      <w:hyperlink r:id="rId20" w:history="1">
        <w:r w:rsidR="009C03C1">
          <w:rPr>
            <w:rFonts w:ascii="Times New Roman" w:hAnsi="Times New Roman" w:cs="Times New Roman"/>
            <w:color w:val="000000"/>
            <w:sz w:val="28"/>
            <w:szCs w:val="28"/>
            <w:u w:val="single" w:color="000000"/>
            <w:lang w:val="en-US"/>
          </w:rPr>
          <w:t>https://courses.cs.washington.edu/courses/cse373/18wi/files/slides/lecture-14-ann.pdf</w:t>
        </w:r>
      </w:hyperlink>
      <w:r w:rsidR="009C03C1">
        <w:rPr>
          <w:rFonts w:ascii="Times New Roman" w:hAnsi="Times New Roman" w:cs="Times New Roman"/>
          <w:color w:val="000000"/>
          <w:sz w:val="28"/>
          <w:szCs w:val="28"/>
          <w:lang w:val="en-US"/>
        </w:rPr>
        <w:t xml:space="preserve"> </w:t>
      </w:r>
    </w:p>
    <w:p w14:paraId="063721E7" w14:textId="77777777" w:rsidR="009C03C1" w:rsidRDefault="00A27699" w:rsidP="009C03C1">
      <w:pPr>
        <w:autoSpaceDE w:val="0"/>
        <w:autoSpaceDN w:val="0"/>
        <w:adjustRightInd w:val="0"/>
        <w:spacing w:line="288" w:lineRule="auto"/>
        <w:rPr>
          <w:rFonts w:ascii="Times New Roman" w:hAnsi="Times New Roman" w:cs="Times New Roman"/>
          <w:color w:val="000000"/>
          <w:sz w:val="28"/>
          <w:szCs w:val="28"/>
          <w:lang w:val="en-US"/>
        </w:rPr>
      </w:pPr>
      <w:hyperlink r:id="rId21" w:history="1">
        <w:r w:rsidR="009C03C1">
          <w:rPr>
            <w:rFonts w:ascii="Times New Roman" w:hAnsi="Times New Roman" w:cs="Times New Roman"/>
            <w:color w:val="000000"/>
            <w:sz w:val="28"/>
            <w:szCs w:val="28"/>
            <w:u w:val="single" w:color="000000"/>
            <w:lang w:val="en-US"/>
          </w:rPr>
          <w:t>https://www.geeksforgeeks.org/heap-sort/</w:t>
        </w:r>
      </w:hyperlink>
      <w:r w:rsidR="009C03C1">
        <w:rPr>
          <w:rFonts w:ascii="Times New Roman" w:hAnsi="Times New Roman" w:cs="Times New Roman"/>
          <w:color w:val="000000"/>
          <w:sz w:val="28"/>
          <w:szCs w:val="28"/>
          <w:lang w:val="en-US"/>
        </w:rPr>
        <w:t xml:space="preserve"> </w:t>
      </w:r>
    </w:p>
    <w:p w14:paraId="0C1C4555" w14:textId="77777777" w:rsidR="009C03C1" w:rsidRDefault="00A27699" w:rsidP="009C03C1">
      <w:pPr>
        <w:autoSpaceDE w:val="0"/>
        <w:autoSpaceDN w:val="0"/>
        <w:adjustRightInd w:val="0"/>
        <w:spacing w:line="288" w:lineRule="auto"/>
        <w:rPr>
          <w:rFonts w:ascii="Times New Roman" w:hAnsi="Times New Roman" w:cs="Times New Roman"/>
          <w:color w:val="000000"/>
          <w:sz w:val="30"/>
          <w:szCs w:val="30"/>
          <w:lang w:val="en-US"/>
        </w:rPr>
      </w:pPr>
      <w:hyperlink r:id="rId22" w:history="1">
        <w:r w:rsidR="009C03C1">
          <w:rPr>
            <w:rFonts w:ascii="Times New Roman" w:hAnsi="Times New Roman" w:cs="Times New Roman"/>
            <w:color w:val="000000"/>
            <w:sz w:val="30"/>
            <w:szCs w:val="30"/>
            <w:u w:val="single" w:color="000000"/>
            <w:lang w:val="en-US"/>
          </w:rPr>
          <w:t>https://www.happycoders.eu/algorithms/heapsort/</w:t>
        </w:r>
      </w:hyperlink>
      <w:r w:rsidR="009C03C1">
        <w:rPr>
          <w:rFonts w:ascii="Times New Roman" w:hAnsi="Times New Roman" w:cs="Times New Roman"/>
          <w:color w:val="000000"/>
          <w:sz w:val="30"/>
          <w:szCs w:val="30"/>
          <w:lang w:val="en-US"/>
        </w:rPr>
        <w:t xml:space="preserve"> </w:t>
      </w:r>
    </w:p>
    <w:p w14:paraId="339C7A03" w14:textId="77777777" w:rsidR="009C03C1" w:rsidRDefault="00A27699" w:rsidP="009C03C1">
      <w:hyperlink r:id="rId23" w:history="1">
        <w:r w:rsidR="009C03C1">
          <w:rPr>
            <w:rFonts w:ascii="Times New Roman" w:hAnsi="Times New Roman" w:cs="Times New Roman"/>
            <w:color w:val="000000"/>
            <w:sz w:val="30"/>
            <w:szCs w:val="30"/>
            <w:u w:val="single" w:color="000000"/>
            <w:lang w:val="en-US"/>
          </w:rPr>
          <w:t>https://courses.cs.washington.edu/courses/cse373/18wi/files/slides/lecture-14-6up.pdf</w:t>
        </w:r>
      </w:hyperlink>
    </w:p>
    <w:p w14:paraId="634AE9CB" w14:textId="4BF80137" w:rsidR="004E48A6" w:rsidRDefault="004E48A6" w:rsidP="004E48A6">
      <w:pPr>
        <w:spacing w:line="360" w:lineRule="auto"/>
        <w:rPr>
          <w:rFonts w:ascii="Times New Roman" w:hAnsi="Times New Roman" w:cs="Times New Roman"/>
          <w:b/>
          <w:bCs/>
          <w:color w:val="000000"/>
        </w:rPr>
      </w:pPr>
    </w:p>
    <w:p w14:paraId="0453671D" w14:textId="649B3E98" w:rsidR="004E48A6" w:rsidRDefault="004E48A6">
      <w:pPr>
        <w:rPr>
          <w:rFonts w:ascii="Times New Roman" w:hAnsi="Times New Roman" w:cs="Times New Roman"/>
          <w:b/>
          <w:bCs/>
          <w:color w:val="000000"/>
        </w:rPr>
      </w:pPr>
      <w:r>
        <w:rPr>
          <w:rFonts w:ascii="Times New Roman" w:hAnsi="Times New Roman" w:cs="Times New Roman"/>
          <w:b/>
          <w:bCs/>
          <w:color w:val="000000"/>
        </w:rPr>
        <w:br w:type="page"/>
      </w:r>
    </w:p>
    <w:p w14:paraId="160D1BCA" w14:textId="5CBD2C13" w:rsidR="00F14143" w:rsidRDefault="000A46C5" w:rsidP="00F14143">
      <w:pPr>
        <w:autoSpaceDE w:val="0"/>
        <w:autoSpaceDN w:val="0"/>
        <w:adjustRightInd w:val="0"/>
        <w:spacing w:line="288" w:lineRule="auto"/>
        <w:rPr>
          <w:rFonts w:ascii="Times New Roman" w:hAnsi="Times New Roman" w:cs="Times New Roman"/>
          <w:b/>
          <w:bCs/>
          <w:color w:val="000000"/>
          <w:sz w:val="34"/>
          <w:szCs w:val="34"/>
          <w:lang w:val="en-US"/>
        </w:rPr>
      </w:pPr>
      <w:r>
        <w:rPr>
          <w:rFonts w:ascii="Times New Roman" w:hAnsi="Times New Roman" w:cs="Times New Roman"/>
          <w:b/>
          <w:bCs/>
          <w:color w:val="000000"/>
        </w:rPr>
        <w:lastRenderedPageBreak/>
        <w:t xml:space="preserve"> </w:t>
      </w:r>
    </w:p>
    <w:p w14:paraId="7AEBD2E0" w14:textId="03634942" w:rsidR="005A1B45" w:rsidRPr="00B54F27" w:rsidRDefault="005A1B45" w:rsidP="005A1B45">
      <w:pPr>
        <w:autoSpaceDE w:val="0"/>
        <w:autoSpaceDN w:val="0"/>
        <w:adjustRightInd w:val="0"/>
        <w:rPr>
          <w:rFonts w:ascii="Helvetica Neue" w:hAnsi="Helvetica Neue" w:cs="Helvetica Neue"/>
          <w:color w:val="000000"/>
          <w:sz w:val="36"/>
          <w:szCs w:val="36"/>
          <w:lang w:val="en-US"/>
        </w:rPr>
      </w:pPr>
      <w:r w:rsidRPr="00B54F27">
        <w:rPr>
          <w:rFonts w:ascii="Times New Roman" w:hAnsi="Times New Roman" w:cs="Times New Roman"/>
          <w:b/>
          <w:bCs/>
          <w:color w:val="000000"/>
          <w:sz w:val="36"/>
          <w:szCs w:val="36"/>
          <w:lang w:val="en-US"/>
        </w:rPr>
        <w:t>Referenc</w:t>
      </w:r>
      <w:r w:rsidR="000A46C5">
        <w:rPr>
          <w:rFonts w:ascii="Times New Roman" w:hAnsi="Times New Roman" w:cs="Times New Roman"/>
          <w:b/>
          <w:bCs/>
          <w:color w:val="000000"/>
          <w:sz w:val="36"/>
          <w:szCs w:val="36"/>
          <w:lang w:val="en-US"/>
        </w:rPr>
        <w:t xml:space="preserve">e </w:t>
      </w:r>
    </w:p>
    <w:p w14:paraId="4405D68F" w14:textId="77777777" w:rsidR="005A1B45" w:rsidRPr="00B54F27" w:rsidRDefault="005A1B45" w:rsidP="005A1B45">
      <w:pPr>
        <w:autoSpaceDE w:val="0"/>
        <w:autoSpaceDN w:val="0"/>
        <w:adjustRightInd w:val="0"/>
        <w:rPr>
          <w:rFonts w:ascii="Times New Roman" w:hAnsi="Times New Roman" w:cs="Times New Roman"/>
          <w:color w:val="000000"/>
          <w:lang w:val="en-US"/>
        </w:rPr>
      </w:pPr>
    </w:p>
    <w:p w14:paraId="2F04F71B" w14:textId="77777777" w:rsidR="005A1B45" w:rsidRPr="00B54F27" w:rsidRDefault="005A1B45" w:rsidP="005A1B45">
      <w:pPr>
        <w:autoSpaceDE w:val="0"/>
        <w:autoSpaceDN w:val="0"/>
        <w:adjustRightInd w:val="0"/>
        <w:rPr>
          <w:rFonts w:ascii="Times New Roman" w:hAnsi="Times New Roman" w:cs="Times New Roman"/>
          <w:b/>
          <w:bCs/>
          <w:color w:val="000000"/>
          <w:lang w:val="en-US"/>
        </w:rPr>
      </w:pPr>
      <w:r w:rsidRPr="00B54F27">
        <w:rPr>
          <w:rFonts w:ascii="Times New Roman" w:hAnsi="Times New Roman" w:cs="Times New Roman"/>
          <w:b/>
          <w:bCs/>
          <w:color w:val="000000"/>
          <w:lang w:val="en-US"/>
        </w:rPr>
        <w:t xml:space="preserve">Merge Sort </w:t>
      </w:r>
    </w:p>
    <w:p w14:paraId="6C888166" w14:textId="77777777" w:rsidR="005A1B45" w:rsidRPr="00B54F27" w:rsidRDefault="005A1B45" w:rsidP="005A1B45">
      <w:pPr>
        <w:numPr>
          <w:ilvl w:val="0"/>
          <w:numId w:val="1"/>
        </w:numPr>
        <w:tabs>
          <w:tab w:val="left" w:pos="20"/>
          <w:tab w:val="left" w:pos="556"/>
        </w:tabs>
        <w:autoSpaceDE w:val="0"/>
        <w:autoSpaceDN w:val="0"/>
        <w:adjustRightInd w:val="0"/>
        <w:spacing w:line="360" w:lineRule="auto"/>
        <w:ind w:left="556" w:hanging="557"/>
        <w:rPr>
          <w:rFonts w:ascii="Times New Roman" w:hAnsi="Times New Roman" w:cs="Times New Roman"/>
          <w:color w:val="000000"/>
          <w:lang w:val="en-US"/>
        </w:rPr>
      </w:pPr>
      <w:r w:rsidRPr="00B54F27">
        <w:rPr>
          <w:rFonts w:ascii="Times New Roman" w:hAnsi="Times New Roman" w:cs="Times New Roman"/>
          <w:color w:val="000000"/>
          <w:lang w:val="en-US"/>
        </w:rPr>
        <w:t xml:space="preserve">Arthur </w:t>
      </w:r>
      <w:proofErr w:type="gramStart"/>
      <w:r w:rsidRPr="00B54F27">
        <w:rPr>
          <w:rFonts w:ascii="Times New Roman" w:hAnsi="Times New Roman" w:cs="Times New Roman"/>
          <w:color w:val="000000"/>
          <w:lang w:val="en-US"/>
        </w:rPr>
        <w:t>Kay(</w:t>
      </w:r>
      <w:proofErr w:type="gramEnd"/>
      <w:r w:rsidRPr="00B54F27">
        <w:rPr>
          <w:rFonts w:ascii="Times New Roman" w:hAnsi="Times New Roman" w:cs="Times New Roman"/>
          <w:color w:val="000000"/>
          <w:lang w:val="en-US"/>
        </w:rPr>
        <w:t xml:space="preserve">April 13, 2012), JavaScript </w:t>
      </w:r>
      <w:proofErr w:type="spellStart"/>
      <w:r w:rsidRPr="00B54F27">
        <w:rPr>
          <w:rFonts w:ascii="Times New Roman" w:hAnsi="Times New Roman" w:cs="Times New Roman"/>
          <w:color w:val="000000"/>
          <w:lang w:val="en-US"/>
        </w:rPr>
        <w:t>Mergesort</w:t>
      </w:r>
      <w:proofErr w:type="spellEnd"/>
      <w:r w:rsidRPr="00B54F27">
        <w:rPr>
          <w:rFonts w:ascii="Times New Roman" w:hAnsi="Times New Roman" w:cs="Times New Roman"/>
          <w:color w:val="000000"/>
          <w:lang w:val="en-US"/>
        </w:rPr>
        <w:t xml:space="preserve">: Top-Down vs Bottom-Up. Receive from </w:t>
      </w:r>
      <w:hyperlink r:id="rId24" w:history="1">
        <w:r w:rsidRPr="00B54F27">
          <w:rPr>
            <w:rFonts w:ascii="Times New Roman" w:hAnsi="Times New Roman" w:cs="Times New Roman"/>
            <w:color w:val="000000"/>
            <w:u w:val="single"/>
            <w:lang w:val="en-US"/>
          </w:rPr>
          <w:t>https://www.akawebdesign.com/2012/04/13/javascript-mergesort-top-down-vs-bottom-up/</w:t>
        </w:r>
      </w:hyperlink>
      <w:r w:rsidRPr="00B54F27">
        <w:rPr>
          <w:rFonts w:ascii="Times New Roman" w:hAnsi="Times New Roman" w:cs="Times New Roman"/>
          <w:color w:val="000000"/>
          <w:lang w:val="en-US"/>
        </w:rPr>
        <w:t xml:space="preserve"> </w:t>
      </w:r>
      <w:proofErr w:type="gramStart"/>
      <w:r w:rsidRPr="00B54F27">
        <w:rPr>
          <w:rFonts w:ascii="Times New Roman" w:hAnsi="Times New Roman" w:cs="Times New Roman"/>
          <w:color w:val="000000"/>
          <w:lang w:val="en-US"/>
        </w:rPr>
        <w:t>at</w:t>
      </w:r>
      <w:proofErr w:type="gramEnd"/>
      <w:r w:rsidRPr="00B54F27">
        <w:rPr>
          <w:rFonts w:ascii="Times New Roman" w:hAnsi="Times New Roman" w:cs="Times New Roman"/>
          <w:color w:val="000000"/>
          <w:lang w:val="en-US"/>
        </w:rPr>
        <w:t xml:space="preserve"> July 25th.</w:t>
      </w:r>
    </w:p>
    <w:p w14:paraId="4BD927E8" w14:textId="77777777" w:rsidR="005A1B45" w:rsidRPr="00B54F27" w:rsidRDefault="005A1B45" w:rsidP="005A1B45">
      <w:pPr>
        <w:autoSpaceDE w:val="0"/>
        <w:autoSpaceDN w:val="0"/>
        <w:adjustRightInd w:val="0"/>
        <w:spacing w:line="360" w:lineRule="auto"/>
        <w:rPr>
          <w:rFonts w:ascii="Times New Roman" w:hAnsi="Times New Roman" w:cs="Times New Roman"/>
          <w:color w:val="000000"/>
          <w:lang w:val="en-US"/>
        </w:rPr>
      </w:pPr>
    </w:p>
    <w:p w14:paraId="64DCC0E0" w14:textId="77777777" w:rsidR="005A1B45" w:rsidRPr="00B54F27" w:rsidRDefault="005A1B45" w:rsidP="005A1B45">
      <w:pPr>
        <w:numPr>
          <w:ilvl w:val="0"/>
          <w:numId w:val="2"/>
        </w:numPr>
        <w:tabs>
          <w:tab w:val="left" w:pos="20"/>
          <w:tab w:val="left" w:pos="556"/>
        </w:tabs>
        <w:autoSpaceDE w:val="0"/>
        <w:autoSpaceDN w:val="0"/>
        <w:adjustRightInd w:val="0"/>
        <w:spacing w:line="360" w:lineRule="auto"/>
        <w:ind w:left="556" w:hanging="557"/>
        <w:rPr>
          <w:rFonts w:ascii="Times New Roman" w:hAnsi="Times New Roman" w:cs="Times New Roman"/>
          <w:color w:val="000000"/>
          <w:lang w:val="en-US"/>
        </w:rPr>
      </w:pPr>
      <w:r w:rsidRPr="00B54F27">
        <w:rPr>
          <w:rFonts w:ascii="Times New Roman" w:hAnsi="Times New Roman" w:cs="Times New Roman"/>
          <w:color w:val="000000"/>
          <w:lang w:val="en-US"/>
        </w:rPr>
        <w:t xml:space="preserve">Eamon </w:t>
      </w:r>
      <w:proofErr w:type="spellStart"/>
      <w:proofErr w:type="gramStart"/>
      <w:r w:rsidRPr="00B54F27">
        <w:rPr>
          <w:rFonts w:ascii="Times New Roman" w:hAnsi="Times New Roman" w:cs="Times New Roman"/>
          <w:color w:val="000000"/>
          <w:lang w:val="en-US"/>
        </w:rPr>
        <w:t>Nerbonne</w:t>
      </w:r>
      <w:proofErr w:type="spellEnd"/>
      <w:r w:rsidRPr="00B54F27">
        <w:rPr>
          <w:rFonts w:ascii="Times New Roman" w:hAnsi="Times New Roman" w:cs="Times New Roman"/>
          <w:color w:val="000000"/>
          <w:lang w:val="en-US"/>
        </w:rPr>
        <w:t>(</w:t>
      </w:r>
      <w:proofErr w:type="gramEnd"/>
      <w:r w:rsidRPr="00B54F27">
        <w:rPr>
          <w:rFonts w:ascii="Times New Roman" w:hAnsi="Times New Roman" w:cs="Times New Roman"/>
          <w:color w:val="000000"/>
          <w:lang w:val="en-US"/>
        </w:rPr>
        <w:t xml:space="preserve">May 21, 2018), Why top down merge sort is popular for learning, while most libraries use bottom up?. Receive from </w:t>
      </w:r>
      <w:hyperlink r:id="rId25" w:history="1">
        <w:r w:rsidRPr="00B54F27">
          <w:rPr>
            <w:rFonts w:ascii="Times New Roman" w:hAnsi="Times New Roman" w:cs="Times New Roman"/>
            <w:color w:val="000000"/>
            <w:u w:val="single"/>
            <w:lang w:val="en-US"/>
          </w:rPr>
          <w:t>https://cs.stackexchange.com/questions/75216/why-top-down-merge-sort-is-popular-for-learning-while-most-libraries-use-bottom</w:t>
        </w:r>
      </w:hyperlink>
      <w:r w:rsidRPr="00B54F27">
        <w:rPr>
          <w:rFonts w:ascii="Times New Roman" w:hAnsi="Times New Roman" w:cs="Times New Roman"/>
          <w:color w:val="000000"/>
          <w:lang w:val="en-US"/>
        </w:rPr>
        <w:t xml:space="preserve"> at July 27th.</w:t>
      </w:r>
    </w:p>
    <w:p w14:paraId="03E04A2A" w14:textId="77777777" w:rsidR="005A1B45" w:rsidRPr="00B54F27" w:rsidRDefault="005A1B45" w:rsidP="005A1B45">
      <w:pPr>
        <w:autoSpaceDE w:val="0"/>
        <w:autoSpaceDN w:val="0"/>
        <w:adjustRightInd w:val="0"/>
        <w:spacing w:line="360" w:lineRule="auto"/>
        <w:rPr>
          <w:rFonts w:ascii="Times New Roman" w:hAnsi="Times New Roman" w:cs="Times New Roman"/>
          <w:color w:val="000000"/>
          <w:lang w:val="en-US"/>
        </w:rPr>
      </w:pPr>
    </w:p>
    <w:p w14:paraId="4E89D93D" w14:textId="77777777" w:rsidR="005A1B45" w:rsidRPr="00B54F27" w:rsidRDefault="005A1B45" w:rsidP="005A1B45">
      <w:pPr>
        <w:autoSpaceDE w:val="0"/>
        <w:autoSpaceDN w:val="0"/>
        <w:adjustRightInd w:val="0"/>
        <w:spacing w:line="360" w:lineRule="auto"/>
        <w:rPr>
          <w:rFonts w:ascii="Times New Roman" w:hAnsi="Times New Roman" w:cs="Times New Roman"/>
          <w:color w:val="000000"/>
          <w:lang w:val="en-US"/>
        </w:rPr>
      </w:pPr>
    </w:p>
    <w:p w14:paraId="195FEAE7" w14:textId="77777777" w:rsidR="005A1B45" w:rsidRPr="00B54F27" w:rsidRDefault="005A1B45" w:rsidP="005A1B45">
      <w:pPr>
        <w:autoSpaceDE w:val="0"/>
        <w:autoSpaceDN w:val="0"/>
        <w:adjustRightInd w:val="0"/>
        <w:spacing w:line="360" w:lineRule="auto"/>
        <w:rPr>
          <w:rFonts w:ascii="Times New Roman" w:hAnsi="Times New Roman" w:cs="Times New Roman"/>
          <w:b/>
          <w:bCs/>
          <w:color w:val="000000"/>
          <w:lang w:val="en-US"/>
        </w:rPr>
      </w:pPr>
      <w:r w:rsidRPr="00B54F27">
        <w:rPr>
          <w:rFonts w:ascii="Times New Roman" w:hAnsi="Times New Roman" w:cs="Times New Roman"/>
          <w:b/>
          <w:bCs/>
          <w:color w:val="000000"/>
          <w:lang w:val="en-US"/>
        </w:rPr>
        <w:t>Quick Sort</w:t>
      </w:r>
    </w:p>
    <w:p w14:paraId="0FC36F6C" w14:textId="77777777" w:rsidR="005A1B45" w:rsidRPr="00B54F27" w:rsidRDefault="005A1B45" w:rsidP="005A1B45">
      <w:pPr>
        <w:numPr>
          <w:ilvl w:val="0"/>
          <w:numId w:val="3"/>
        </w:numPr>
        <w:tabs>
          <w:tab w:val="left" w:pos="20"/>
          <w:tab w:val="left" w:pos="556"/>
        </w:tabs>
        <w:autoSpaceDE w:val="0"/>
        <w:autoSpaceDN w:val="0"/>
        <w:adjustRightInd w:val="0"/>
        <w:spacing w:line="360" w:lineRule="auto"/>
        <w:ind w:left="556" w:hanging="557"/>
        <w:rPr>
          <w:rFonts w:ascii="Times New Roman" w:hAnsi="Times New Roman" w:cs="Times New Roman"/>
          <w:color w:val="000000"/>
          <w:lang w:val="en-US"/>
        </w:rPr>
      </w:pPr>
      <w:proofErr w:type="spellStart"/>
      <w:r w:rsidRPr="00B54F27">
        <w:rPr>
          <w:rFonts w:ascii="Times New Roman" w:hAnsi="Times New Roman" w:cs="Times New Roman"/>
          <w:color w:val="000000"/>
          <w:lang w:val="en-US"/>
        </w:rPr>
        <w:t>Shrinu</w:t>
      </w:r>
      <w:proofErr w:type="spellEnd"/>
      <w:r w:rsidRPr="00B54F27">
        <w:rPr>
          <w:rFonts w:ascii="Times New Roman" w:hAnsi="Times New Roman" w:cs="Times New Roman"/>
          <w:color w:val="000000"/>
          <w:lang w:val="en-US"/>
        </w:rPr>
        <w:t xml:space="preserve"> </w:t>
      </w:r>
      <w:proofErr w:type="spellStart"/>
      <w:r w:rsidRPr="00B54F27">
        <w:rPr>
          <w:rFonts w:ascii="Times New Roman" w:hAnsi="Times New Roman" w:cs="Times New Roman"/>
          <w:color w:val="000000"/>
          <w:lang w:val="en-US"/>
        </w:rPr>
        <w:t>Kushagra</w:t>
      </w:r>
      <w:proofErr w:type="spellEnd"/>
      <w:r w:rsidRPr="00B54F27">
        <w:rPr>
          <w:rFonts w:ascii="Times New Roman" w:hAnsi="Times New Roman" w:cs="Times New Roman"/>
          <w:color w:val="000000"/>
          <w:lang w:val="en-US"/>
        </w:rPr>
        <w:t xml:space="preserve">, </w:t>
      </w:r>
      <w:proofErr w:type="spellStart"/>
      <w:r w:rsidRPr="00B54F27">
        <w:rPr>
          <w:rFonts w:ascii="Times New Roman" w:hAnsi="Times New Roman" w:cs="Times New Roman"/>
          <w:color w:val="000000"/>
          <w:lang w:val="en-US"/>
        </w:rPr>
        <w:t>Co Writers</w:t>
      </w:r>
      <w:proofErr w:type="spellEnd"/>
      <w:r w:rsidRPr="00B54F27">
        <w:rPr>
          <w:rFonts w:ascii="Times New Roman" w:hAnsi="Times New Roman" w:cs="Times New Roman"/>
          <w:color w:val="000000"/>
          <w:lang w:val="en-US"/>
        </w:rPr>
        <w:t xml:space="preserve">: Alejandro López-Ortiz, J. Ian Munro, </w:t>
      </w:r>
      <w:proofErr w:type="spellStart"/>
      <w:r w:rsidRPr="00B54F27">
        <w:rPr>
          <w:rFonts w:ascii="Times New Roman" w:hAnsi="Times New Roman" w:cs="Times New Roman"/>
          <w:color w:val="000000"/>
          <w:lang w:val="en-US"/>
        </w:rPr>
        <w:t>Aurick</w:t>
      </w:r>
      <w:proofErr w:type="spellEnd"/>
      <w:r w:rsidRPr="00B54F27">
        <w:rPr>
          <w:rFonts w:ascii="Times New Roman" w:hAnsi="Times New Roman" w:cs="Times New Roman"/>
          <w:color w:val="000000"/>
          <w:lang w:val="en-US"/>
        </w:rPr>
        <w:t xml:space="preserve"> </w:t>
      </w:r>
      <w:proofErr w:type="spellStart"/>
      <w:proofErr w:type="gramStart"/>
      <w:r w:rsidRPr="00B54F27">
        <w:rPr>
          <w:rFonts w:ascii="Times New Roman" w:hAnsi="Times New Roman" w:cs="Times New Roman"/>
          <w:color w:val="000000"/>
          <w:lang w:val="en-US"/>
        </w:rPr>
        <w:t>Qiao</w:t>
      </w:r>
      <w:proofErr w:type="spellEnd"/>
      <w:r w:rsidRPr="00B54F27">
        <w:rPr>
          <w:rFonts w:ascii="Times New Roman" w:hAnsi="Times New Roman" w:cs="Times New Roman"/>
          <w:color w:val="000000"/>
          <w:lang w:val="en-US"/>
        </w:rPr>
        <w:t>(</w:t>
      </w:r>
      <w:proofErr w:type="gramEnd"/>
      <w:r w:rsidRPr="00B54F27">
        <w:rPr>
          <w:rFonts w:ascii="Times New Roman" w:hAnsi="Times New Roman" w:cs="Times New Roman"/>
          <w:color w:val="000000"/>
          <w:lang w:val="en-US"/>
        </w:rPr>
        <w:t xml:space="preserve">May 2014), Multi-Pivot Quicksort: Theory and Experiments. Receive from </w:t>
      </w:r>
      <w:hyperlink r:id="rId26" w:history="1">
        <w:r w:rsidRPr="00B54F27">
          <w:rPr>
            <w:rFonts w:ascii="Times New Roman" w:hAnsi="Times New Roman" w:cs="Times New Roman"/>
            <w:color w:val="000000"/>
            <w:u w:val="single"/>
            <w:lang w:val="en-US"/>
          </w:rPr>
          <w:t>https://www.researchgate.net/publication/289974363_Multi-Pivot_Quicksort_Theory_and_Experiments</w:t>
        </w:r>
      </w:hyperlink>
      <w:r w:rsidRPr="00B54F27">
        <w:rPr>
          <w:rFonts w:ascii="Times New Roman" w:hAnsi="Times New Roman" w:cs="Times New Roman"/>
          <w:color w:val="000000"/>
          <w:lang w:val="en-US"/>
        </w:rPr>
        <w:t xml:space="preserve"> </w:t>
      </w:r>
      <w:proofErr w:type="gramStart"/>
      <w:r w:rsidRPr="00B54F27">
        <w:rPr>
          <w:rFonts w:ascii="Times New Roman" w:hAnsi="Times New Roman" w:cs="Times New Roman"/>
          <w:color w:val="000000"/>
          <w:lang w:val="en-US"/>
        </w:rPr>
        <w:t>at</w:t>
      </w:r>
      <w:proofErr w:type="gramEnd"/>
      <w:r w:rsidRPr="00B54F27">
        <w:rPr>
          <w:rFonts w:ascii="Times New Roman" w:hAnsi="Times New Roman" w:cs="Times New Roman"/>
          <w:color w:val="000000"/>
          <w:lang w:val="en-US"/>
        </w:rPr>
        <w:t xml:space="preserve"> August 23rd.</w:t>
      </w:r>
    </w:p>
    <w:p w14:paraId="57962AFF" w14:textId="77777777" w:rsidR="005A1B45" w:rsidRDefault="005A1B45" w:rsidP="005A1B45">
      <w:pPr>
        <w:autoSpaceDE w:val="0"/>
        <w:autoSpaceDN w:val="0"/>
        <w:adjustRightInd w:val="0"/>
        <w:rPr>
          <w:rFonts w:ascii="Arial" w:hAnsi="Arial" w:cs="Arial"/>
          <w:color w:val="0E0E0E"/>
          <w:sz w:val="30"/>
          <w:szCs w:val="30"/>
          <w:lang w:val="en-US"/>
        </w:rPr>
      </w:pPr>
    </w:p>
    <w:p w14:paraId="36FC4B49" w14:textId="77777777" w:rsidR="005A1B45" w:rsidRDefault="005A1B45" w:rsidP="005A1B45">
      <w:pPr>
        <w:autoSpaceDE w:val="0"/>
        <w:autoSpaceDN w:val="0"/>
        <w:adjustRightInd w:val="0"/>
        <w:rPr>
          <w:rFonts w:ascii="Arial" w:hAnsi="Arial" w:cs="Arial"/>
          <w:color w:val="0E0E0E"/>
          <w:sz w:val="30"/>
          <w:szCs w:val="30"/>
          <w:lang w:val="en-US"/>
        </w:rPr>
      </w:pPr>
    </w:p>
    <w:p w14:paraId="6C147239" w14:textId="77777777" w:rsidR="005A1B45" w:rsidRPr="005A1B45" w:rsidRDefault="005A1B45" w:rsidP="005A1B45">
      <w:pPr>
        <w:spacing w:line="360" w:lineRule="auto"/>
        <w:jc w:val="both"/>
        <w:rPr>
          <w:rFonts w:ascii="Times New Roman" w:hAnsi="Times New Roman" w:cs="Times New Roman"/>
          <w:color w:val="000000"/>
          <w:sz w:val="26"/>
          <w:szCs w:val="26"/>
          <w:u w:color="000000"/>
          <w:lang w:val="en-US"/>
        </w:rPr>
      </w:pPr>
    </w:p>
    <w:sectPr w:rsidR="005A1B45" w:rsidRPr="005A1B45" w:rsidSect="00F033DF">
      <w:footerReference w:type="default" r:id="rId2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EB8D47" w14:textId="77777777" w:rsidR="00A27699" w:rsidRDefault="00A27699" w:rsidP="00F033DF">
      <w:r>
        <w:separator/>
      </w:r>
    </w:p>
  </w:endnote>
  <w:endnote w:type="continuationSeparator" w:id="0">
    <w:p w14:paraId="5FEFFA67" w14:textId="77777777" w:rsidR="00A27699" w:rsidRDefault="00A27699" w:rsidP="00F033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w:panose1 w:val="02020603050405020304"/>
    <w:charset w:val="00"/>
    <w:family w:val="roman"/>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BCFD1" w14:textId="77777777" w:rsidR="000365AB" w:rsidRPr="008C117A" w:rsidRDefault="000365AB">
    <w:pPr>
      <w:pStyle w:val="Footer"/>
      <w:jc w:val="right"/>
      <w:rPr>
        <w:rFonts w:ascii="Times New Roman" w:hAnsi="Times New Roman" w:cs="Times New Roman"/>
      </w:rPr>
    </w:pPr>
    <w:r w:rsidRPr="008C117A">
      <w:rPr>
        <w:rFonts w:ascii="Times New Roman" w:hAnsi="Times New Roman" w:cs="Times New Roman"/>
      </w:rPr>
      <w:t xml:space="preserve">Yung Pak Hong </w:t>
    </w:r>
    <w:proofErr w:type="gramStart"/>
    <w:r w:rsidRPr="008C117A">
      <w:rPr>
        <w:rFonts w:ascii="Times New Roman" w:hAnsi="Times New Roman" w:cs="Times New Roman"/>
      </w:rPr>
      <w:t>Patrick(</w:t>
    </w:r>
    <w:proofErr w:type="gramEnd"/>
    <w:r w:rsidRPr="008C117A">
      <w:rPr>
        <w:rFonts w:ascii="Times New Roman" w:hAnsi="Times New Roman" w:cs="Times New Roman"/>
      </w:rPr>
      <w:t>1155141320)</w:t>
    </w:r>
  </w:p>
  <w:sdt>
    <w:sdtPr>
      <w:rPr>
        <w:rFonts w:ascii="Times New Roman" w:hAnsi="Times New Roman" w:cs="Times New Roman"/>
      </w:rPr>
      <w:id w:val="920904388"/>
      <w:docPartObj>
        <w:docPartGallery w:val="Page Numbers (Bottom of Page)"/>
        <w:docPartUnique/>
      </w:docPartObj>
    </w:sdtPr>
    <w:sdtEndPr/>
    <w:sdtContent>
      <w:p w14:paraId="0DFF0BB7" w14:textId="5B162EF0" w:rsidR="000365AB" w:rsidRDefault="000365AB">
        <w:pPr>
          <w:pStyle w:val="Footer"/>
          <w:jc w:val="right"/>
        </w:pPr>
        <w:r w:rsidRPr="008C117A">
          <w:rPr>
            <w:rFonts w:ascii="Times New Roman" w:hAnsi="Times New Roman" w:cs="Times New Roman"/>
          </w:rPr>
          <w:t xml:space="preserve">Page | </w:t>
        </w:r>
        <w:r w:rsidRPr="008C117A">
          <w:rPr>
            <w:rFonts w:ascii="Times New Roman" w:hAnsi="Times New Roman" w:cs="Times New Roman"/>
          </w:rPr>
          <w:fldChar w:fldCharType="begin"/>
        </w:r>
        <w:r w:rsidRPr="008C117A">
          <w:rPr>
            <w:rFonts w:ascii="Times New Roman" w:hAnsi="Times New Roman" w:cs="Times New Roman"/>
          </w:rPr>
          <w:instrText xml:space="preserve"> PAGE   \* MERGEFORMAT </w:instrText>
        </w:r>
        <w:r w:rsidRPr="008C117A">
          <w:rPr>
            <w:rFonts w:ascii="Times New Roman" w:hAnsi="Times New Roman" w:cs="Times New Roman"/>
          </w:rPr>
          <w:fldChar w:fldCharType="separate"/>
        </w:r>
        <w:r w:rsidRPr="008C117A">
          <w:rPr>
            <w:rFonts w:ascii="Times New Roman" w:hAnsi="Times New Roman" w:cs="Times New Roman"/>
            <w:noProof/>
          </w:rPr>
          <w:t>2</w:t>
        </w:r>
        <w:r w:rsidRPr="008C117A">
          <w:rPr>
            <w:rFonts w:ascii="Times New Roman" w:hAnsi="Times New Roman" w:cs="Times New Roman"/>
            <w:noProof/>
          </w:rPr>
          <w:fldChar w:fldCharType="end"/>
        </w:r>
        <w:r w:rsidRPr="008C117A">
          <w:rPr>
            <w:rFonts w:ascii="Times New Roman" w:hAnsi="Times New Roman" w:cs="Times New Roman"/>
          </w:rPr>
          <w:t xml:space="preserve"> </w:t>
        </w:r>
      </w:p>
    </w:sdtContent>
  </w:sdt>
  <w:p w14:paraId="7539044F" w14:textId="0150C32A" w:rsidR="000365AB" w:rsidRPr="008C117A" w:rsidRDefault="000365AB" w:rsidP="008C117A">
    <w:pPr>
      <w:pStyle w:val="Footer"/>
      <w:jc w:val="right"/>
      <w:rPr>
        <w:rFonts w:ascii="Times New Roman" w:hAnsi="Times New Roman" w:cs="Times New Roman"/>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4A4F69" w14:textId="77777777" w:rsidR="00A27699" w:rsidRDefault="00A27699" w:rsidP="00F033DF">
      <w:r>
        <w:separator/>
      </w:r>
    </w:p>
  </w:footnote>
  <w:footnote w:type="continuationSeparator" w:id="0">
    <w:p w14:paraId="5450376A" w14:textId="77777777" w:rsidR="00A27699" w:rsidRDefault="00A27699" w:rsidP="00F033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00000004">
      <w:start w:val="1"/>
      <w:numFmt w:val="bullet"/>
      <w:lvlText w:val="•"/>
      <w:lvlJc w:val="left"/>
      <w:pPr>
        <w:ind w:left="2880" w:hanging="360"/>
      </w:pPr>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00000066">
      <w:start w:val="1"/>
      <w:numFmt w:val="bullet"/>
      <w:lvlText w:val="•"/>
      <w:lvlJc w:val="left"/>
      <w:pPr>
        <w:ind w:left="1440" w:hanging="360"/>
      </w:pPr>
    </w:lvl>
    <w:lvl w:ilvl="2" w:tplc="00000067">
      <w:start w:val="1"/>
      <w:numFmt w:val="bullet"/>
      <w:lvlText w:val="•"/>
      <w:lvlJc w:val="left"/>
      <w:pPr>
        <w:ind w:left="2160" w:hanging="360"/>
      </w:pPr>
    </w:lvl>
    <w:lvl w:ilvl="3" w:tplc="00000068">
      <w:start w:val="1"/>
      <w:numFmt w:val="bullet"/>
      <w:lvlText w:val="•"/>
      <w:lvlJc w:val="left"/>
      <w:pPr>
        <w:ind w:left="2880" w:hanging="360"/>
      </w:pPr>
    </w:lvl>
    <w:lvl w:ilvl="4" w:tplc="00000069">
      <w:start w:val="1"/>
      <w:numFmt w:val="bullet"/>
      <w:lvlText w:val="•"/>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38531D9"/>
    <w:multiLevelType w:val="hybridMultilevel"/>
    <w:tmpl w:val="1D0CA030"/>
    <w:lvl w:ilvl="0" w:tplc="00000001">
      <w:start w:val="1"/>
      <w:numFmt w:val="bullet"/>
      <w:lvlText w:val="•"/>
      <w:lvlJc w:val="left"/>
      <w:pPr>
        <w:ind w:left="719" w:hanging="360"/>
      </w:pPr>
    </w:lvl>
    <w:lvl w:ilvl="1" w:tplc="04090003">
      <w:start w:val="1"/>
      <w:numFmt w:val="bullet"/>
      <w:lvlText w:val="o"/>
      <w:lvlJc w:val="left"/>
      <w:pPr>
        <w:ind w:left="1439" w:hanging="360"/>
      </w:pPr>
      <w:rPr>
        <w:rFonts w:ascii="Courier New" w:hAnsi="Courier New" w:cs="Courier New" w:hint="default"/>
      </w:rPr>
    </w:lvl>
    <w:lvl w:ilvl="2" w:tplc="04090005">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6" w15:restartNumberingAfterBreak="0">
    <w:nsid w:val="0AD66467"/>
    <w:multiLevelType w:val="hybridMultilevel"/>
    <w:tmpl w:val="400C8250"/>
    <w:lvl w:ilvl="0" w:tplc="04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D175BE4"/>
    <w:multiLevelType w:val="hybridMultilevel"/>
    <w:tmpl w:val="FD08D96C"/>
    <w:lvl w:ilvl="0" w:tplc="04090001">
      <w:start w:val="1"/>
      <w:numFmt w:val="bullet"/>
      <w:lvlText w:val=""/>
      <w:lvlJc w:val="left"/>
      <w:pPr>
        <w:ind w:left="719" w:hanging="360"/>
      </w:pPr>
      <w:rPr>
        <w:rFonts w:ascii="Symbol" w:hAnsi="Symbol" w:cs="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8" w15:restartNumberingAfterBreak="0">
    <w:nsid w:val="18175DD2"/>
    <w:multiLevelType w:val="hybridMultilevel"/>
    <w:tmpl w:val="0CB2820C"/>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cs="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61EBA"/>
    <w:multiLevelType w:val="hybridMultilevel"/>
    <w:tmpl w:val="E160C69E"/>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279243E0"/>
    <w:multiLevelType w:val="hybridMultilevel"/>
    <w:tmpl w:val="40544CB4"/>
    <w:lvl w:ilvl="0" w:tplc="00000001">
      <w:start w:val="1"/>
      <w:numFmt w:val="bullet"/>
      <w:lvlText w:val="•"/>
      <w:lvlJc w:val="left"/>
      <w:pPr>
        <w:ind w:left="719" w:hanging="360"/>
      </w:p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11" w15:restartNumberingAfterBreak="0">
    <w:nsid w:val="3A1914BA"/>
    <w:multiLevelType w:val="hybridMultilevel"/>
    <w:tmpl w:val="DC206A4A"/>
    <w:lvl w:ilvl="0" w:tplc="8E220FAE">
      <w:start w:val="1"/>
      <w:numFmt w:val="decimal"/>
      <w:lvlText w:val="%1."/>
      <w:lvlJc w:val="left"/>
      <w:pPr>
        <w:ind w:left="852" w:hanging="360"/>
      </w:pPr>
      <w:rPr>
        <w:rFonts w:hint="default"/>
      </w:rPr>
    </w:lvl>
    <w:lvl w:ilvl="1" w:tplc="3C090001">
      <w:start w:val="1"/>
      <w:numFmt w:val="bullet"/>
      <w:lvlText w:val=""/>
      <w:lvlJc w:val="left"/>
      <w:pPr>
        <w:ind w:left="1572" w:hanging="360"/>
      </w:pPr>
      <w:rPr>
        <w:rFonts w:ascii="Symbol" w:hAnsi="Symbol" w:hint="default"/>
      </w:rPr>
    </w:lvl>
    <w:lvl w:ilvl="2" w:tplc="3C09001B" w:tentative="1">
      <w:start w:val="1"/>
      <w:numFmt w:val="lowerRoman"/>
      <w:lvlText w:val="%3."/>
      <w:lvlJc w:val="right"/>
      <w:pPr>
        <w:ind w:left="2292" w:hanging="180"/>
      </w:pPr>
    </w:lvl>
    <w:lvl w:ilvl="3" w:tplc="3C09000F" w:tentative="1">
      <w:start w:val="1"/>
      <w:numFmt w:val="decimal"/>
      <w:lvlText w:val="%4."/>
      <w:lvlJc w:val="left"/>
      <w:pPr>
        <w:ind w:left="3012" w:hanging="360"/>
      </w:pPr>
    </w:lvl>
    <w:lvl w:ilvl="4" w:tplc="3C090019" w:tentative="1">
      <w:start w:val="1"/>
      <w:numFmt w:val="lowerLetter"/>
      <w:lvlText w:val="%5."/>
      <w:lvlJc w:val="left"/>
      <w:pPr>
        <w:ind w:left="3732" w:hanging="360"/>
      </w:pPr>
    </w:lvl>
    <w:lvl w:ilvl="5" w:tplc="3C09001B" w:tentative="1">
      <w:start w:val="1"/>
      <w:numFmt w:val="lowerRoman"/>
      <w:lvlText w:val="%6."/>
      <w:lvlJc w:val="right"/>
      <w:pPr>
        <w:ind w:left="4452" w:hanging="180"/>
      </w:pPr>
    </w:lvl>
    <w:lvl w:ilvl="6" w:tplc="3C09000F" w:tentative="1">
      <w:start w:val="1"/>
      <w:numFmt w:val="decimal"/>
      <w:lvlText w:val="%7."/>
      <w:lvlJc w:val="left"/>
      <w:pPr>
        <w:ind w:left="5172" w:hanging="360"/>
      </w:pPr>
    </w:lvl>
    <w:lvl w:ilvl="7" w:tplc="3C090019" w:tentative="1">
      <w:start w:val="1"/>
      <w:numFmt w:val="lowerLetter"/>
      <w:lvlText w:val="%8."/>
      <w:lvlJc w:val="left"/>
      <w:pPr>
        <w:ind w:left="5892" w:hanging="360"/>
      </w:pPr>
    </w:lvl>
    <w:lvl w:ilvl="8" w:tplc="3C09001B" w:tentative="1">
      <w:start w:val="1"/>
      <w:numFmt w:val="lowerRoman"/>
      <w:lvlText w:val="%9."/>
      <w:lvlJc w:val="right"/>
      <w:pPr>
        <w:ind w:left="6612" w:hanging="180"/>
      </w:pPr>
    </w:lvl>
  </w:abstractNum>
  <w:abstractNum w:abstractNumId="12" w15:restartNumberingAfterBreak="0">
    <w:nsid w:val="4916039D"/>
    <w:multiLevelType w:val="hybridMultilevel"/>
    <w:tmpl w:val="750AA190"/>
    <w:lvl w:ilvl="0" w:tplc="00000001">
      <w:start w:val="1"/>
      <w:numFmt w:val="bullet"/>
      <w:lvlText w:val="•"/>
      <w:lvlJc w:val="left"/>
      <w:pPr>
        <w:ind w:left="719" w:hanging="360"/>
      </w:p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13" w15:restartNumberingAfterBreak="0">
    <w:nsid w:val="49660F6B"/>
    <w:multiLevelType w:val="hybridMultilevel"/>
    <w:tmpl w:val="468CFE78"/>
    <w:lvl w:ilvl="0" w:tplc="00000001">
      <w:start w:val="1"/>
      <w:numFmt w:val="bullet"/>
      <w:lvlText w:val="•"/>
      <w:lvlJc w:val="left"/>
      <w:pPr>
        <w:ind w:left="720" w:hanging="360"/>
      </w:pPr>
      <w:rPr>
        <w:rFonts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cs="Wingdings" w:hint="default"/>
      </w:rPr>
    </w:lvl>
    <w:lvl w:ilvl="3" w:tplc="04090001" w:tentative="1">
      <w:start w:val="1"/>
      <w:numFmt w:val="bullet"/>
      <w:lvlText w:val=""/>
      <w:lvlJc w:val="left"/>
      <w:pPr>
        <w:ind w:left="2879" w:hanging="360"/>
      </w:pPr>
      <w:rPr>
        <w:rFonts w:ascii="Symbol" w:hAnsi="Symbol" w:cs="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cs="Wingdings" w:hint="default"/>
      </w:rPr>
    </w:lvl>
    <w:lvl w:ilvl="6" w:tplc="04090001" w:tentative="1">
      <w:start w:val="1"/>
      <w:numFmt w:val="bullet"/>
      <w:lvlText w:val=""/>
      <w:lvlJc w:val="left"/>
      <w:pPr>
        <w:ind w:left="5039" w:hanging="360"/>
      </w:pPr>
      <w:rPr>
        <w:rFonts w:ascii="Symbol" w:hAnsi="Symbol" w:cs="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cs="Wingdings" w:hint="default"/>
      </w:rPr>
    </w:lvl>
  </w:abstractNum>
  <w:abstractNum w:abstractNumId="14" w15:restartNumberingAfterBreak="0">
    <w:nsid w:val="4E710E79"/>
    <w:multiLevelType w:val="hybridMultilevel"/>
    <w:tmpl w:val="6EC85490"/>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033CDB"/>
    <w:multiLevelType w:val="multilevel"/>
    <w:tmpl w:val="B576EEF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3913BA8"/>
    <w:multiLevelType w:val="hybridMultilevel"/>
    <w:tmpl w:val="92D46546"/>
    <w:lvl w:ilvl="0" w:tplc="04090001">
      <w:start w:val="1"/>
      <w:numFmt w:val="bullet"/>
      <w:lvlText w:val=""/>
      <w:lvlJc w:val="left"/>
      <w:pPr>
        <w:ind w:left="1800" w:hanging="360"/>
      </w:pPr>
      <w:rPr>
        <w:rFonts w:ascii="Symbol" w:hAnsi="Symbol" w:cs="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17" w15:restartNumberingAfterBreak="0">
    <w:nsid w:val="567337B6"/>
    <w:multiLevelType w:val="hybridMultilevel"/>
    <w:tmpl w:val="EA7C3472"/>
    <w:lvl w:ilvl="0" w:tplc="00000001">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DD21287"/>
    <w:multiLevelType w:val="hybridMultilevel"/>
    <w:tmpl w:val="64404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4510DB"/>
    <w:multiLevelType w:val="hybridMultilevel"/>
    <w:tmpl w:val="8C704E40"/>
    <w:lvl w:ilvl="0" w:tplc="3C090001">
      <w:start w:val="1"/>
      <w:numFmt w:val="bullet"/>
      <w:lvlText w:val=""/>
      <w:lvlJc w:val="left"/>
      <w:pPr>
        <w:ind w:left="780" w:hanging="360"/>
      </w:pPr>
      <w:rPr>
        <w:rFonts w:ascii="Symbol" w:hAnsi="Symbol" w:hint="default"/>
      </w:rPr>
    </w:lvl>
    <w:lvl w:ilvl="1" w:tplc="3C090003">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20" w15:restartNumberingAfterBreak="0">
    <w:nsid w:val="6B7D75C5"/>
    <w:multiLevelType w:val="hybridMultilevel"/>
    <w:tmpl w:val="BE74DA1A"/>
    <w:lvl w:ilvl="0" w:tplc="00000001">
      <w:start w:val="1"/>
      <w:numFmt w:val="bullet"/>
      <w:lvlText w:val="•"/>
      <w:lvlJc w:val="left"/>
      <w:pPr>
        <w:ind w:left="720" w:hanging="360"/>
      </w:p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F9333C7"/>
    <w:multiLevelType w:val="hybridMultilevel"/>
    <w:tmpl w:val="1A4C14A8"/>
    <w:lvl w:ilvl="0" w:tplc="3C090001">
      <w:start w:val="1"/>
      <w:numFmt w:val="bullet"/>
      <w:lvlText w:val=""/>
      <w:lvlJc w:val="left"/>
      <w:pPr>
        <w:ind w:left="720" w:hanging="360"/>
      </w:pPr>
      <w:rPr>
        <w:rFonts w:ascii="Symbol" w:hAnsi="Symbo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22" w15:restartNumberingAfterBreak="0">
    <w:nsid w:val="7B180EBE"/>
    <w:multiLevelType w:val="hybridMultilevel"/>
    <w:tmpl w:val="6BB0C5EA"/>
    <w:lvl w:ilvl="0" w:tplc="3C09000F">
      <w:start w:val="1"/>
      <w:numFmt w:val="decimal"/>
      <w:lvlText w:val="%1."/>
      <w:lvlJc w:val="left"/>
      <w:pPr>
        <w:ind w:left="720" w:hanging="360"/>
      </w:pPr>
    </w:lvl>
    <w:lvl w:ilvl="1" w:tplc="3C090019">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6"/>
  </w:num>
  <w:num w:numId="7">
    <w:abstractNumId w:val="18"/>
  </w:num>
  <w:num w:numId="8">
    <w:abstractNumId w:val="14"/>
  </w:num>
  <w:num w:numId="9">
    <w:abstractNumId w:val="8"/>
  </w:num>
  <w:num w:numId="10">
    <w:abstractNumId w:val="16"/>
  </w:num>
  <w:num w:numId="11">
    <w:abstractNumId w:val="7"/>
  </w:num>
  <w:num w:numId="12">
    <w:abstractNumId w:val="13"/>
  </w:num>
  <w:num w:numId="13">
    <w:abstractNumId w:val="20"/>
  </w:num>
  <w:num w:numId="14">
    <w:abstractNumId w:val="9"/>
  </w:num>
  <w:num w:numId="15">
    <w:abstractNumId w:val="17"/>
  </w:num>
  <w:num w:numId="16">
    <w:abstractNumId w:val="10"/>
  </w:num>
  <w:num w:numId="17">
    <w:abstractNumId w:val="12"/>
  </w:num>
  <w:num w:numId="18">
    <w:abstractNumId w:val="5"/>
  </w:num>
  <w:num w:numId="19">
    <w:abstractNumId w:val="0"/>
  </w:num>
  <w:num w:numId="20">
    <w:abstractNumId w:val="1"/>
  </w:num>
  <w:num w:numId="21">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2">
    <w:abstractNumId w:val="22"/>
  </w:num>
  <w:num w:numId="23">
    <w:abstractNumId w:val="15"/>
  </w:num>
  <w:num w:numId="24">
    <w:abstractNumId w:val="11"/>
  </w:num>
  <w:num w:numId="25">
    <w:abstractNumId w:val="21"/>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33DF"/>
    <w:rsid w:val="0001221D"/>
    <w:rsid w:val="000365AB"/>
    <w:rsid w:val="000A46C5"/>
    <w:rsid w:val="000B7D8C"/>
    <w:rsid w:val="000E765F"/>
    <w:rsid w:val="000F7FF0"/>
    <w:rsid w:val="00101699"/>
    <w:rsid w:val="001149D1"/>
    <w:rsid w:val="00116929"/>
    <w:rsid w:val="00146CA1"/>
    <w:rsid w:val="00152124"/>
    <w:rsid w:val="00160203"/>
    <w:rsid w:val="00160739"/>
    <w:rsid w:val="00164DA9"/>
    <w:rsid w:val="00176D7C"/>
    <w:rsid w:val="00182471"/>
    <w:rsid w:val="002139DB"/>
    <w:rsid w:val="002A4A06"/>
    <w:rsid w:val="002C1A4A"/>
    <w:rsid w:val="002D32D1"/>
    <w:rsid w:val="002E6B1C"/>
    <w:rsid w:val="002E7158"/>
    <w:rsid w:val="002F32A7"/>
    <w:rsid w:val="003753FF"/>
    <w:rsid w:val="00385910"/>
    <w:rsid w:val="003D5429"/>
    <w:rsid w:val="00424654"/>
    <w:rsid w:val="00473070"/>
    <w:rsid w:val="00487A01"/>
    <w:rsid w:val="004B5063"/>
    <w:rsid w:val="004B52F8"/>
    <w:rsid w:val="004B66EE"/>
    <w:rsid w:val="004D30B9"/>
    <w:rsid w:val="004E48A6"/>
    <w:rsid w:val="005012B6"/>
    <w:rsid w:val="005023EF"/>
    <w:rsid w:val="00585D17"/>
    <w:rsid w:val="005A1B45"/>
    <w:rsid w:val="005B54C7"/>
    <w:rsid w:val="00615A39"/>
    <w:rsid w:val="00652879"/>
    <w:rsid w:val="0066377F"/>
    <w:rsid w:val="0067240C"/>
    <w:rsid w:val="006752A9"/>
    <w:rsid w:val="006965AA"/>
    <w:rsid w:val="006A6D77"/>
    <w:rsid w:val="006C24C1"/>
    <w:rsid w:val="006D1F7D"/>
    <w:rsid w:val="00701382"/>
    <w:rsid w:val="00736701"/>
    <w:rsid w:val="007B331C"/>
    <w:rsid w:val="007B3B37"/>
    <w:rsid w:val="007B59AE"/>
    <w:rsid w:val="007C3F15"/>
    <w:rsid w:val="007E1BF9"/>
    <w:rsid w:val="007E6488"/>
    <w:rsid w:val="007F0BC0"/>
    <w:rsid w:val="00891D62"/>
    <w:rsid w:val="008A361B"/>
    <w:rsid w:val="008C117A"/>
    <w:rsid w:val="008F10DE"/>
    <w:rsid w:val="008F4F30"/>
    <w:rsid w:val="0093441E"/>
    <w:rsid w:val="009437A3"/>
    <w:rsid w:val="00967A68"/>
    <w:rsid w:val="0097040D"/>
    <w:rsid w:val="009A07A7"/>
    <w:rsid w:val="009C03C1"/>
    <w:rsid w:val="009D7C3B"/>
    <w:rsid w:val="00A00CEB"/>
    <w:rsid w:val="00A27699"/>
    <w:rsid w:val="00A519A8"/>
    <w:rsid w:val="00A60915"/>
    <w:rsid w:val="00A76F22"/>
    <w:rsid w:val="00A857E6"/>
    <w:rsid w:val="00AC204F"/>
    <w:rsid w:val="00B23195"/>
    <w:rsid w:val="00B44181"/>
    <w:rsid w:val="00B50D6C"/>
    <w:rsid w:val="00B54F27"/>
    <w:rsid w:val="00B92435"/>
    <w:rsid w:val="00BC7633"/>
    <w:rsid w:val="00BD142D"/>
    <w:rsid w:val="00BE1683"/>
    <w:rsid w:val="00C22635"/>
    <w:rsid w:val="00C27503"/>
    <w:rsid w:val="00C3438C"/>
    <w:rsid w:val="00C47E49"/>
    <w:rsid w:val="00C64303"/>
    <w:rsid w:val="00C70931"/>
    <w:rsid w:val="00C94A90"/>
    <w:rsid w:val="00CA10A6"/>
    <w:rsid w:val="00CB31B3"/>
    <w:rsid w:val="00CC645B"/>
    <w:rsid w:val="00D37CD1"/>
    <w:rsid w:val="00D874A2"/>
    <w:rsid w:val="00DA1AC0"/>
    <w:rsid w:val="00DB665E"/>
    <w:rsid w:val="00DC2FB7"/>
    <w:rsid w:val="00DE1233"/>
    <w:rsid w:val="00E20007"/>
    <w:rsid w:val="00E20149"/>
    <w:rsid w:val="00E86BC3"/>
    <w:rsid w:val="00F033DF"/>
    <w:rsid w:val="00F14143"/>
    <w:rsid w:val="00F22FFE"/>
    <w:rsid w:val="00F2709B"/>
    <w:rsid w:val="00F71BA4"/>
    <w:rsid w:val="00FA1ECC"/>
    <w:rsid w:val="00FB37C1"/>
    <w:rsid w:val="00FD2AAC"/>
    <w:rsid w:val="00FD5CA0"/>
    <w:rsid w:val="00FE11A9"/>
    <w:rsid w:val="00FE48FA"/>
    <w:rsid w:val="00FE5F0A"/>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6EB163"/>
  <w15:chartTrackingRefBased/>
  <w15:docId w15:val="{74CD339A-D19C-2C43-9A8E-CD09BD67D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61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33DF"/>
    <w:rPr>
      <w:sz w:val="22"/>
      <w:szCs w:val="22"/>
      <w:lang w:val="en-US" w:eastAsia="zh-CN"/>
    </w:rPr>
  </w:style>
  <w:style w:type="character" w:customStyle="1" w:styleId="NoSpacingChar">
    <w:name w:val="No Spacing Char"/>
    <w:basedOn w:val="DefaultParagraphFont"/>
    <w:link w:val="NoSpacing"/>
    <w:uiPriority w:val="1"/>
    <w:rsid w:val="00F033DF"/>
    <w:rPr>
      <w:sz w:val="22"/>
      <w:szCs w:val="22"/>
      <w:lang w:val="en-US" w:eastAsia="zh-CN"/>
    </w:rPr>
  </w:style>
  <w:style w:type="paragraph" w:styleId="Header">
    <w:name w:val="header"/>
    <w:basedOn w:val="Normal"/>
    <w:link w:val="HeaderChar"/>
    <w:uiPriority w:val="99"/>
    <w:unhideWhenUsed/>
    <w:rsid w:val="00F033DF"/>
    <w:pPr>
      <w:tabs>
        <w:tab w:val="center" w:pos="4513"/>
        <w:tab w:val="right" w:pos="9026"/>
      </w:tabs>
    </w:pPr>
  </w:style>
  <w:style w:type="character" w:customStyle="1" w:styleId="HeaderChar">
    <w:name w:val="Header Char"/>
    <w:basedOn w:val="DefaultParagraphFont"/>
    <w:link w:val="Header"/>
    <w:uiPriority w:val="99"/>
    <w:rsid w:val="00F033DF"/>
  </w:style>
  <w:style w:type="paragraph" w:styleId="Footer">
    <w:name w:val="footer"/>
    <w:basedOn w:val="Normal"/>
    <w:link w:val="FooterChar"/>
    <w:uiPriority w:val="99"/>
    <w:unhideWhenUsed/>
    <w:rsid w:val="00F033DF"/>
    <w:pPr>
      <w:tabs>
        <w:tab w:val="center" w:pos="4513"/>
        <w:tab w:val="right" w:pos="9026"/>
      </w:tabs>
    </w:pPr>
  </w:style>
  <w:style w:type="character" w:customStyle="1" w:styleId="FooterChar">
    <w:name w:val="Footer Char"/>
    <w:basedOn w:val="DefaultParagraphFont"/>
    <w:link w:val="Footer"/>
    <w:uiPriority w:val="99"/>
    <w:rsid w:val="00F033DF"/>
  </w:style>
  <w:style w:type="character" w:styleId="Hyperlink">
    <w:name w:val="Hyperlink"/>
    <w:basedOn w:val="DefaultParagraphFont"/>
    <w:uiPriority w:val="99"/>
    <w:unhideWhenUsed/>
    <w:rsid w:val="00F033DF"/>
    <w:rPr>
      <w:color w:val="0000FF"/>
      <w:u w:val="single"/>
    </w:rPr>
  </w:style>
  <w:style w:type="table" w:styleId="TableGrid">
    <w:name w:val="Table Grid"/>
    <w:basedOn w:val="TableNormal"/>
    <w:uiPriority w:val="39"/>
    <w:rsid w:val="00E86B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44181"/>
    <w:pPr>
      <w:ind w:left="720"/>
      <w:contextualSpacing/>
    </w:pPr>
  </w:style>
  <w:style w:type="paragraph" w:styleId="NormalWeb">
    <w:name w:val="Normal (Web)"/>
    <w:basedOn w:val="Normal"/>
    <w:uiPriority w:val="99"/>
    <w:semiHidden/>
    <w:unhideWhenUsed/>
    <w:rsid w:val="004D30B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5A1B45"/>
  </w:style>
  <w:style w:type="character" w:styleId="UnresolvedMention">
    <w:name w:val="Unresolved Mention"/>
    <w:basedOn w:val="DefaultParagraphFont"/>
    <w:uiPriority w:val="99"/>
    <w:semiHidden/>
    <w:unhideWhenUsed/>
    <w:rsid w:val="007B33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2208">
      <w:bodyDiv w:val="1"/>
      <w:marLeft w:val="0"/>
      <w:marRight w:val="0"/>
      <w:marTop w:val="0"/>
      <w:marBottom w:val="0"/>
      <w:divBdr>
        <w:top w:val="none" w:sz="0" w:space="0" w:color="auto"/>
        <w:left w:val="none" w:sz="0" w:space="0" w:color="auto"/>
        <w:bottom w:val="none" w:sz="0" w:space="0" w:color="auto"/>
        <w:right w:val="none" w:sz="0" w:space="0" w:color="auto"/>
      </w:divBdr>
    </w:div>
    <w:div w:id="69547148">
      <w:bodyDiv w:val="1"/>
      <w:marLeft w:val="0"/>
      <w:marRight w:val="0"/>
      <w:marTop w:val="0"/>
      <w:marBottom w:val="0"/>
      <w:divBdr>
        <w:top w:val="none" w:sz="0" w:space="0" w:color="auto"/>
        <w:left w:val="none" w:sz="0" w:space="0" w:color="auto"/>
        <w:bottom w:val="none" w:sz="0" w:space="0" w:color="auto"/>
        <w:right w:val="none" w:sz="0" w:space="0" w:color="auto"/>
      </w:divBdr>
    </w:div>
    <w:div w:id="70734023">
      <w:bodyDiv w:val="1"/>
      <w:marLeft w:val="0"/>
      <w:marRight w:val="0"/>
      <w:marTop w:val="0"/>
      <w:marBottom w:val="0"/>
      <w:divBdr>
        <w:top w:val="none" w:sz="0" w:space="0" w:color="auto"/>
        <w:left w:val="none" w:sz="0" w:space="0" w:color="auto"/>
        <w:bottom w:val="none" w:sz="0" w:space="0" w:color="auto"/>
        <w:right w:val="none" w:sz="0" w:space="0" w:color="auto"/>
      </w:divBdr>
    </w:div>
    <w:div w:id="106656020">
      <w:bodyDiv w:val="1"/>
      <w:marLeft w:val="0"/>
      <w:marRight w:val="0"/>
      <w:marTop w:val="0"/>
      <w:marBottom w:val="0"/>
      <w:divBdr>
        <w:top w:val="none" w:sz="0" w:space="0" w:color="auto"/>
        <w:left w:val="none" w:sz="0" w:space="0" w:color="auto"/>
        <w:bottom w:val="none" w:sz="0" w:space="0" w:color="auto"/>
        <w:right w:val="none" w:sz="0" w:space="0" w:color="auto"/>
      </w:divBdr>
    </w:div>
    <w:div w:id="444275261">
      <w:bodyDiv w:val="1"/>
      <w:marLeft w:val="0"/>
      <w:marRight w:val="0"/>
      <w:marTop w:val="0"/>
      <w:marBottom w:val="0"/>
      <w:divBdr>
        <w:top w:val="none" w:sz="0" w:space="0" w:color="auto"/>
        <w:left w:val="none" w:sz="0" w:space="0" w:color="auto"/>
        <w:bottom w:val="none" w:sz="0" w:space="0" w:color="auto"/>
        <w:right w:val="none" w:sz="0" w:space="0" w:color="auto"/>
      </w:divBdr>
    </w:div>
    <w:div w:id="503933118">
      <w:bodyDiv w:val="1"/>
      <w:marLeft w:val="0"/>
      <w:marRight w:val="0"/>
      <w:marTop w:val="0"/>
      <w:marBottom w:val="0"/>
      <w:divBdr>
        <w:top w:val="none" w:sz="0" w:space="0" w:color="auto"/>
        <w:left w:val="none" w:sz="0" w:space="0" w:color="auto"/>
        <w:bottom w:val="none" w:sz="0" w:space="0" w:color="auto"/>
        <w:right w:val="none" w:sz="0" w:space="0" w:color="auto"/>
      </w:divBdr>
    </w:div>
    <w:div w:id="542642363">
      <w:bodyDiv w:val="1"/>
      <w:marLeft w:val="0"/>
      <w:marRight w:val="0"/>
      <w:marTop w:val="0"/>
      <w:marBottom w:val="0"/>
      <w:divBdr>
        <w:top w:val="none" w:sz="0" w:space="0" w:color="auto"/>
        <w:left w:val="none" w:sz="0" w:space="0" w:color="auto"/>
        <w:bottom w:val="none" w:sz="0" w:space="0" w:color="auto"/>
        <w:right w:val="none" w:sz="0" w:space="0" w:color="auto"/>
      </w:divBdr>
    </w:div>
    <w:div w:id="575744648">
      <w:bodyDiv w:val="1"/>
      <w:marLeft w:val="0"/>
      <w:marRight w:val="0"/>
      <w:marTop w:val="0"/>
      <w:marBottom w:val="0"/>
      <w:divBdr>
        <w:top w:val="none" w:sz="0" w:space="0" w:color="auto"/>
        <w:left w:val="none" w:sz="0" w:space="0" w:color="auto"/>
        <w:bottom w:val="none" w:sz="0" w:space="0" w:color="auto"/>
        <w:right w:val="none" w:sz="0" w:space="0" w:color="auto"/>
      </w:divBdr>
    </w:div>
    <w:div w:id="594442113">
      <w:bodyDiv w:val="1"/>
      <w:marLeft w:val="0"/>
      <w:marRight w:val="0"/>
      <w:marTop w:val="0"/>
      <w:marBottom w:val="0"/>
      <w:divBdr>
        <w:top w:val="none" w:sz="0" w:space="0" w:color="auto"/>
        <w:left w:val="none" w:sz="0" w:space="0" w:color="auto"/>
        <w:bottom w:val="none" w:sz="0" w:space="0" w:color="auto"/>
        <w:right w:val="none" w:sz="0" w:space="0" w:color="auto"/>
      </w:divBdr>
    </w:div>
    <w:div w:id="632906965">
      <w:bodyDiv w:val="1"/>
      <w:marLeft w:val="0"/>
      <w:marRight w:val="0"/>
      <w:marTop w:val="0"/>
      <w:marBottom w:val="0"/>
      <w:divBdr>
        <w:top w:val="none" w:sz="0" w:space="0" w:color="auto"/>
        <w:left w:val="none" w:sz="0" w:space="0" w:color="auto"/>
        <w:bottom w:val="none" w:sz="0" w:space="0" w:color="auto"/>
        <w:right w:val="none" w:sz="0" w:space="0" w:color="auto"/>
      </w:divBdr>
    </w:div>
    <w:div w:id="644942050">
      <w:bodyDiv w:val="1"/>
      <w:marLeft w:val="0"/>
      <w:marRight w:val="0"/>
      <w:marTop w:val="0"/>
      <w:marBottom w:val="0"/>
      <w:divBdr>
        <w:top w:val="none" w:sz="0" w:space="0" w:color="auto"/>
        <w:left w:val="none" w:sz="0" w:space="0" w:color="auto"/>
        <w:bottom w:val="none" w:sz="0" w:space="0" w:color="auto"/>
        <w:right w:val="none" w:sz="0" w:space="0" w:color="auto"/>
      </w:divBdr>
    </w:div>
    <w:div w:id="807359799">
      <w:bodyDiv w:val="1"/>
      <w:marLeft w:val="0"/>
      <w:marRight w:val="0"/>
      <w:marTop w:val="0"/>
      <w:marBottom w:val="0"/>
      <w:divBdr>
        <w:top w:val="none" w:sz="0" w:space="0" w:color="auto"/>
        <w:left w:val="none" w:sz="0" w:space="0" w:color="auto"/>
        <w:bottom w:val="none" w:sz="0" w:space="0" w:color="auto"/>
        <w:right w:val="none" w:sz="0" w:space="0" w:color="auto"/>
      </w:divBdr>
    </w:div>
    <w:div w:id="840437021">
      <w:bodyDiv w:val="1"/>
      <w:marLeft w:val="0"/>
      <w:marRight w:val="0"/>
      <w:marTop w:val="0"/>
      <w:marBottom w:val="0"/>
      <w:divBdr>
        <w:top w:val="none" w:sz="0" w:space="0" w:color="auto"/>
        <w:left w:val="none" w:sz="0" w:space="0" w:color="auto"/>
        <w:bottom w:val="none" w:sz="0" w:space="0" w:color="auto"/>
        <w:right w:val="none" w:sz="0" w:space="0" w:color="auto"/>
      </w:divBdr>
    </w:div>
    <w:div w:id="842477278">
      <w:bodyDiv w:val="1"/>
      <w:marLeft w:val="0"/>
      <w:marRight w:val="0"/>
      <w:marTop w:val="0"/>
      <w:marBottom w:val="0"/>
      <w:divBdr>
        <w:top w:val="none" w:sz="0" w:space="0" w:color="auto"/>
        <w:left w:val="none" w:sz="0" w:space="0" w:color="auto"/>
        <w:bottom w:val="none" w:sz="0" w:space="0" w:color="auto"/>
        <w:right w:val="none" w:sz="0" w:space="0" w:color="auto"/>
      </w:divBdr>
    </w:div>
    <w:div w:id="965626601">
      <w:bodyDiv w:val="1"/>
      <w:marLeft w:val="0"/>
      <w:marRight w:val="0"/>
      <w:marTop w:val="0"/>
      <w:marBottom w:val="0"/>
      <w:divBdr>
        <w:top w:val="none" w:sz="0" w:space="0" w:color="auto"/>
        <w:left w:val="none" w:sz="0" w:space="0" w:color="auto"/>
        <w:bottom w:val="none" w:sz="0" w:space="0" w:color="auto"/>
        <w:right w:val="none" w:sz="0" w:space="0" w:color="auto"/>
      </w:divBdr>
    </w:div>
    <w:div w:id="1015033271">
      <w:bodyDiv w:val="1"/>
      <w:marLeft w:val="0"/>
      <w:marRight w:val="0"/>
      <w:marTop w:val="0"/>
      <w:marBottom w:val="0"/>
      <w:divBdr>
        <w:top w:val="none" w:sz="0" w:space="0" w:color="auto"/>
        <w:left w:val="none" w:sz="0" w:space="0" w:color="auto"/>
        <w:bottom w:val="none" w:sz="0" w:space="0" w:color="auto"/>
        <w:right w:val="none" w:sz="0" w:space="0" w:color="auto"/>
      </w:divBdr>
    </w:div>
    <w:div w:id="1091781453">
      <w:bodyDiv w:val="1"/>
      <w:marLeft w:val="0"/>
      <w:marRight w:val="0"/>
      <w:marTop w:val="0"/>
      <w:marBottom w:val="0"/>
      <w:divBdr>
        <w:top w:val="none" w:sz="0" w:space="0" w:color="auto"/>
        <w:left w:val="none" w:sz="0" w:space="0" w:color="auto"/>
        <w:bottom w:val="none" w:sz="0" w:space="0" w:color="auto"/>
        <w:right w:val="none" w:sz="0" w:space="0" w:color="auto"/>
      </w:divBdr>
    </w:div>
    <w:div w:id="1096250697">
      <w:bodyDiv w:val="1"/>
      <w:marLeft w:val="0"/>
      <w:marRight w:val="0"/>
      <w:marTop w:val="0"/>
      <w:marBottom w:val="0"/>
      <w:divBdr>
        <w:top w:val="none" w:sz="0" w:space="0" w:color="auto"/>
        <w:left w:val="none" w:sz="0" w:space="0" w:color="auto"/>
        <w:bottom w:val="none" w:sz="0" w:space="0" w:color="auto"/>
        <w:right w:val="none" w:sz="0" w:space="0" w:color="auto"/>
      </w:divBdr>
    </w:div>
    <w:div w:id="1113522577">
      <w:bodyDiv w:val="1"/>
      <w:marLeft w:val="0"/>
      <w:marRight w:val="0"/>
      <w:marTop w:val="0"/>
      <w:marBottom w:val="0"/>
      <w:divBdr>
        <w:top w:val="none" w:sz="0" w:space="0" w:color="auto"/>
        <w:left w:val="none" w:sz="0" w:space="0" w:color="auto"/>
        <w:bottom w:val="none" w:sz="0" w:space="0" w:color="auto"/>
        <w:right w:val="none" w:sz="0" w:space="0" w:color="auto"/>
      </w:divBdr>
    </w:div>
    <w:div w:id="1125736143">
      <w:bodyDiv w:val="1"/>
      <w:marLeft w:val="0"/>
      <w:marRight w:val="0"/>
      <w:marTop w:val="0"/>
      <w:marBottom w:val="0"/>
      <w:divBdr>
        <w:top w:val="none" w:sz="0" w:space="0" w:color="auto"/>
        <w:left w:val="none" w:sz="0" w:space="0" w:color="auto"/>
        <w:bottom w:val="none" w:sz="0" w:space="0" w:color="auto"/>
        <w:right w:val="none" w:sz="0" w:space="0" w:color="auto"/>
      </w:divBdr>
    </w:div>
    <w:div w:id="1136409741">
      <w:bodyDiv w:val="1"/>
      <w:marLeft w:val="0"/>
      <w:marRight w:val="0"/>
      <w:marTop w:val="0"/>
      <w:marBottom w:val="0"/>
      <w:divBdr>
        <w:top w:val="none" w:sz="0" w:space="0" w:color="auto"/>
        <w:left w:val="none" w:sz="0" w:space="0" w:color="auto"/>
        <w:bottom w:val="none" w:sz="0" w:space="0" w:color="auto"/>
        <w:right w:val="none" w:sz="0" w:space="0" w:color="auto"/>
      </w:divBdr>
    </w:div>
    <w:div w:id="1217274228">
      <w:bodyDiv w:val="1"/>
      <w:marLeft w:val="0"/>
      <w:marRight w:val="0"/>
      <w:marTop w:val="0"/>
      <w:marBottom w:val="0"/>
      <w:divBdr>
        <w:top w:val="none" w:sz="0" w:space="0" w:color="auto"/>
        <w:left w:val="none" w:sz="0" w:space="0" w:color="auto"/>
        <w:bottom w:val="none" w:sz="0" w:space="0" w:color="auto"/>
        <w:right w:val="none" w:sz="0" w:space="0" w:color="auto"/>
      </w:divBdr>
    </w:div>
    <w:div w:id="1279141788">
      <w:bodyDiv w:val="1"/>
      <w:marLeft w:val="0"/>
      <w:marRight w:val="0"/>
      <w:marTop w:val="0"/>
      <w:marBottom w:val="0"/>
      <w:divBdr>
        <w:top w:val="none" w:sz="0" w:space="0" w:color="auto"/>
        <w:left w:val="none" w:sz="0" w:space="0" w:color="auto"/>
        <w:bottom w:val="none" w:sz="0" w:space="0" w:color="auto"/>
        <w:right w:val="none" w:sz="0" w:space="0" w:color="auto"/>
      </w:divBdr>
    </w:div>
    <w:div w:id="1302152757">
      <w:bodyDiv w:val="1"/>
      <w:marLeft w:val="0"/>
      <w:marRight w:val="0"/>
      <w:marTop w:val="0"/>
      <w:marBottom w:val="0"/>
      <w:divBdr>
        <w:top w:val="none" w:sz="0" w:space="0" w:color="auto"/>
        <w:left w:val="none" w:sz="0" w:space="0" w:color="auto"/>
        <w:bottom w:val="none" w:sz="0" w:space="0" w:color="auto"/>
        <w:right w:val="none" w:sz="0" w:space="0" w:color="auto"/>
      </w:divBdr>
    </w:div>
    <w:div w:id="1387801712">
      <w:bodyDiv w:val="1"/>
      <w:marLeft w:val="0"/>
      <w:marRight w:val="0"/>
      <w:marTop w:val="0"/>
      <w:marBottom w:val="0"/>
      <w:divBdr>
        <w:top w:val="none" w:sz="0" w:space="0" w:color="auto"/>
        <w:left w:val="none" w:sz="0" w:space="0" w:color="auto"/>
        <w:bottom w:val="none" w:sz="0" w:space="0" w:color="auto"/>
        <w:right w:val="none" w:sz="0" w:space="0" w:color="auto"/>
      </w:divBdr>
    </w:div>
    <w:div w:id="1451321446">
      <w:bodyDiv w:val="1"/>
      <w:marLeft w:val="0"/>
      <w:marRight w:val="0"/>
      <w:marTop w:val="0"/>
      <w:marBottom w:val="0"/>
      <w:divBdr>
        <w:top w:val="none" w:sz="0" w:space="0" w:color="auto"/>
        <w:left w:val="none" w:sz="0" w:space="0" w:color="auto"/>
        <w:bottom w:val="none" w:sz="0" w:space="0" w:color="auto"/>
        <w:right w:val="none" w:sz="0" w:space="0" w:color="auto"/>
      </w:divBdr>
    </w:div>
    <w:div w:id="1463882977">
      <w:bodyDiv w:val="1"/>
      <w:marLeft w:val="0"/>
      <w:marRight w:val="0"/>
      <w:marTop w:val="0"/>
      <w:marBottom w:val="0"/>
      <w:divBdr>
        <w:top w:val="none" w:sz="0" w:space="0" w:color="auto"/>
        <w:left w:val="none" w:sz="0" w:space="0" w:color="auto"/>
        <w:bottom w:val="none" w:sz="0" w:space="0" w:color="auto"/>
        <w:right w:val="none" w:sz="0" w:space="0" w:color="auto"/>
      </w:divBdr>
    </w:div>
    <w:div w:id="1468621123">
      <w:bodyDiv w:val="1"/>
      <w:marLeft w:val="0"/>
      <w:marRight w:val="0"/>
      <w:marTop w:val="0"/>
      <w:marBottom w:val="0"/>
      <w:divBdr>
        <w:top w:val="none" w:sz="0" w:space="0" w:color="auto"/>
        <w:left w:val="none" w:sz="0" w:space="0" w:color="auto"/>
        <w:bottom w:val="none" w:sz="0" w:space="0" w:color="auto"/>
        <w:right w:val="none" w:sz="0" w:space="0" w:color="auto"/>
      </w:divBdr>
    </w:div>
    <w:div w:id="1536692462">
      <w:bodyDiv w:val="1"/>
      <w:marLeft w:val="0"/>
      <w:marRight w:val="0"/>
      <w:marTop w:val="0"/>
      <w:marBottom w:val="0"/>
      <w:divBdr>
        <w:top w:val="none" w:sz="0" w:space="0" w:color="auto"/>
        <w:left w:val="none" w:sz="0" w:space="0" w:color="auto"/>
        <w:bottom w:val="none" w:sz="0" w:space="0" w:color="auto"/>
        <w:right w:val="none" w:sz="0" w:space="0" w:color="auto"/>
      </w:divBdr>
    </w:div>
    <w:div w:id="1639187093">
      <w:bodyDiv w:val="1"/>
      <w:marLeft w:val="0"/>
      <w:marRight w:val="0"/>
      <w:marTop w:val="0"/>
      <w:marBottom w:val="0"/>
      <w:divBdr>
        <w:top w:val="none" w:sz="0" w:space="0" w:color="auto"/>
        <w:left w:val="none" w:sz="0" w:space="0" w:color="auto"/>
        <w:bottom w:val="none" w:sz="0" w:space="0" w:color="auto"/>
        <w:right w:val="none" w:sz="0" w:space="0" w:color="auto"/>
      </w:divBdr>
    </w:div>
    <w:div w:id="1673332877">
      <w:bodyDiv w:val="1"/>
      <w:marLeft w:val="0"/>
      <w:marRight w:val="0"/>
      <w:marTop w:val="0"/>
      <w:marBottom w:val="0"/>
      <w:divBdr>
        <w:top w:val="none" w:sz="0" w:space="0" w:color="auto"/>
        <w:left w:val="none" w:sz="0" w:space="0" w:color="auto"/>
        <w:bottom w:val="none" w:sz="0" w:space="0" w:color="auto"/>
        <w:right w:val="none" w:sz="0" w:space="0" w:color="auto"/>
      </w:divBdr>
    </w:div>
    <w:div w:id="1707245400">
      <w:bodyDiv w:val="1"/>
      <w:marLeft w:val="0"/>
      <w:marRight w:val="0"/>
      <w:marTop w:val="0"/>
      <w:marBottom w:val="0"/>
      <w:divBdr>
        <w:top w:val="none" w:sz="0" w:space="0" w:color="auto"/>
        <w:left w:val="none" w:sz="0" w:space="0" w:color="auto"/>
        <w:bottom w:val="none" w:sz="0" w:space="0" w:color="auto"/>
        <w:right w:val="none" w:sz="0" w:space="0" w:color="auto"/>
      </w:divBdr>
    </w:div>
    <w:div w:id="1756198787">
      <w:bodyDiv w:val="1"/>
      <w:marLeft w:val="0"/>
      <w:marRight w:val="0"/>
      <w:marTop w:val="0"/>
      <w:marBottom w:val="0"/>
      <w:divBdr>
        <w:top w:val="none" w:sz="0" w:space="0" w:color="auto"/>
        <w:left w:val="none" w:sz="0" w:space="0" w:color="auto"/>
        <w:bottom w:val="none" w:sz="0" w:space="0" w:color="auto"/>
        <w:right w:val="none" w:sz="0" w:space="0" w:color="auto"/>
      </w:divBdr>
    </w:div>
    <w:div w:id="1779986985">
      <w:bodyDiv w:val="1"/>
      <w:marLeft w:val="0"/>
      <w:marRight w:val="0"/>
      <w:marTop w:val="0"/>
      <w:marBottom w:val="0"/>
      <w:divBdr>
        <w:top w:val="none" w:sz="0" w:space="0" w:color="auto"/>
        <w:left w:val="none" w:sz="0" w:space="0" w:color="auto"/>
        <w:bottom w:val="none" w:sz="0" w:space="0" w:color="auto"/>
        <w:right w:val="none" w:sz="0" w:space="0" w:color="auto"/>
      </w:divBdr>
    </w:div>
    <w:div w:id="2020546886">
      <w:bodyDiv w:val="1"/>
      <w:marLeft w:val="0"/>
      <w:marRight w:val="0"/>
      <w:marTop w:val="0"/>
      <w:marBottom w:val="0"/>
      <w:divBdr>
        <w:top w:val="none" w:sz="0" w:space="0" w:color="auto"/>
        <w:left w:val="none" w:sz="0" w:space="0" w:color="auto"/>
        <w:bottom w:val="none" w:sz="0" w:space="0" w:color="auto"/>
        <w:right w:val="none" w:sz="0" w:space="0" w:color="auto"/>
      </w:divBdr>
    </w:div>
    <w:div w:id="2082754001">
      <w:bodyDiv w:val="1"/>
      <w:marLeft w:val="0"/>
      <w:marRight w:val="0"/>
      <w:marTop w:val="0"/>
      <w:marBottom w:val="0"/>
      <w:divBdr>
        <w:top w:val="none" w:sz="0" w:space="0" w:color="auto"/>
        <w:left w:val="none" w:sz="0" w:space="0" w:color="auto"/>
        <w:bottom w:val="none" w:sz="0" w:space="0" w:color="auto"/>
        <w:right w:val="none" w:sz="0" w:space="0" w:color="auto"/>
      </w:divBdr>
    </w:div>
    <w:div w:id="2132164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researchgate.net/publication/289974363_Multi-Pivot_Quicksort_Theory_and_Experiments" TargetMode="External"/><Relationship Id="rId3" Type="http://schemas.openxmlformats.org/officeDocument/2006/relationships/styles" Target="styles.xml"/><Relationship Id="rId21" Type="http://schemas.openxmlformats.org/officeDocument/2006/relationships/hyperlink" Target="https://www.geeksforgeeks.org/heap-sort/"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cs.stackexchange.com/questions/75216/why-top-down-merge-sort-is-popular-for-learning-while-most-libraries-use-bott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courses.cs.washington.edu/courses/cse373/18wi/files/slides/lecture-14-ann.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akawebdesign.com/2012/04/13/javascript-mergesort-top-down-vs-bottom-up/"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courses.cs.washington.edu/courses/cse373/18wi/files/slides/lecture-14-6up.pdf" TargetMode="External"/><Relationship Id="rId28" Type="http://schemas.openxmlformats.org/officeDocument/2006/relationships/fontTable" Target="fontTable.xml"/><Relationship Id="rId10" Type="http://schemas.openxmlformats.org/officeDocument/2006/relationships/hyperlink" Target="http://repit.com" TargetMode="External"/><Relationship Id="rId19" Type="http://schemas.openxmlformats.org/officeDocument/2006/relationships/hyperlink" Target="https://www.geeksforgeeks.org/building-heap-from-array/" TargetMode="External"/><Relationship Id="rId4" Type="http://schemas.openxmlformats.org/officeDocument/2006/relationships/settings" Target="settings.xml"/><Relationship Id="rId9" Type="http://schemas.openxmlformats.org/officeDocument/2006/relationships/hyperlink" Target="http://repit.com" TargetMode="External"/><Relationship Id="rId14" Type="http://schemas.openxmlformats.org/officeDocument/2006/relationships/image" Target="media/image5.png"/><Relationship Id="rId22" Type="http://schemas.openxmlformats.org/officeDocument/2006/relationships/hyperlink" Target="https://www.happycoders.eu/algorithms/heapsort/"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D9B224-E6BA-864E-A2B5-BD93B32B1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1894</TotalTime>
  <Pages>1</Pages>
  <Words>7196</Words>
  <Characters>41021</Characters>
  <Application>Microsoft Office Word</Application>
  <DocSecurity>0</DocSecurity>
  <Lines>341</Lines>
  <Paragraphs>96</Paragraphs>
  <ScaleCrop>false</ScaleCrop>
  <HeadingPairs>
    <vt:vector size="2" baseType="variant">
      <vt:variant>
        <vt:lpstr>Title</vt:lpstr>
      </vt:variant>
      <vt:variant>
        <vt:i4>1</vt:i4>
      </vt:variant>
    </vt:vector>
  </HeadingPairs>
  <TitlesOfParts>
    <vt:vector size="1" baseType="lpstr">
      <vt:lpstr>Comparison of Sorting Algorithms</vt:lpstr>
    </vt:vector>
  </TitlesOfParts>
  <Company>Computer engineer department</Company>
  <LinksUpToDate>false</LinksUpToDate>
  <CharactersWithSpaces>48121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Sorting Algorithms</dc:title>
  <dc:subject>Final Year Project</dc:subject>
  <dc:creator>YUNG, Pak Hong Patrick</dc:creator>
  <cp:keywords/>
  <dc:description/>
  <cp:lastModifiedBy>YUNG, Pak Hong Patrick</cp:lastModifiedBy>
  <cp:revision>23</cp:revision>
  <dcterms:created xsi:type="dcterms:W3CDTF">2021-08-29T08:12:00Z</dcterms:created>
  <dcterms:modified xsi:type="dcterms:W3CDTF">2021-09-10T06:17:00Z</dcterms:modified>
</cp:coreProperties>
</file>